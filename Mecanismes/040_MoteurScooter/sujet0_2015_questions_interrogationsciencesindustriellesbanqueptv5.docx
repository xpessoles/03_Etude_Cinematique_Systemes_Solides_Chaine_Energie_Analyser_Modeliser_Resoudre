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C5C3D" w:rsidRDefault="009C5C3D" w:rsidP="005B22D8">
      <w:pPr>
        <w:spacing w:after="240"/>
        <w:jc w:val="center"/>
        <w:rPr>
          <w:rFonts w:ascii="Arial" w:hAnsi="Arial" w:cs="Arial"/>
          <w:b/>
          <w:i/>
          <w:sz w:val="56"/>
          <w:szCs w:val="40"/>
        </w:rPr>
      </w:pPr>
    </w:p>
    <w:p w:rsidR="005B22D8" w:rsidRDefault="005B22D8" w:rsidP="005B22D8">
      <w:pPr>
        <w:spacing w:after="240"/>
        <w:jc w:val="center"/>
        <w:rPr>
          <w:rFonts w:ascii="Arial" w:hAnsi="Arial" w:cs="Arial"/>
          <w:b/>
          <w:i/>
          <w:sz w:val="56"/>
          <w:szCs w:val="40"/>
        </w:rPr>
      </w:pPr>
      <w:r w:rsidRPr="00216CF6">
        <w:rPr>
          <w:rFonts w:ascii="Arial" w:hAnsi="Arial" w:cs="Arial"/>
          <w:b/>
          <w:i/>
          <w:sz w:val="56"/>
          <w:szCs w:val="40"/>
        </w:rPr>
        <w:t>MOTORISATION DE SCOOTER</w:t>
      </w:r>
    </w:p>
    <w:p w:rsidR="00ED1563" w:rsidRPr="009E6545" w:rsidRDefault="00ED1563" w:rsidP="005B22D8">
      <w:pPr>
        <w:spacing w:after="240"/>
        <w:jc w:val="center"/>
        <w:rPr>
          <w:rFonts w:ascii="Arial" w:hAnsi="Arial" w:cs="Arial"/>
          <w:b/>
          <w:i/>
          <w:sz w:val="56"/>
          <w:szCs w:val="40"/>
        </w:rPr>
      </w:pPr>
    </w:p>
    <w:p w:rsidR="005B22D8" w:rsidRDefault="005B22D8" w:rsidP="00E31D97">
      <w:pPr>
        <w:autoSpaceDE w:val="0"/>
        <w:autoSpaceDN w:val="0"/>
        <w:adjustRightInd w:val="0"/>
        <w:spacing w:after="120"/>
        <w:ind w:left="-567" w:firstLine="567"/>
        <w:rPr>
          <w:rFonts w:ascii="Arial" w:hAnsi="Arial" w:cs="Arial"/>
          <w:b/>
          <w:i/>
          <w:sz w:val="36"/>
          <w:szCs w:val="36"/>
        </w:rPr>
      </w:pPr>
      <w:r>
        <w:rPr>
          <w:rFonts w:ascii="Arial" w:hAnsi="Arial" w:cs="Arial"/>
          <w:b/>
          <w:i/>
          <w:sz w:val="36"/>
          <w:szCs w:val="36"/>
        </w:rPr>
        <w:t>Ressources à disposition du candidat :</w:t>
      </w:r>
    </w:p>
    <w:p w:rsidR="00945DBE" w:rsidRDefault="00945DBE" w:rsidP="00945DBE">
      <w:pPr>
        <w:numPr>
          <w:ilvl w:val="0"/>
          <w:numId w:val="1"/>
        </w:numPr>
        <w:rPr>
          <w:rFonts w:ascii="Arial" w:hAnsi="Arial" w:cs="Arial"/>
          <w:sz w:val="24"/>
          <w:szCs w:val="24"/>
        </w:rPr>
      </w:pPr>
      <w:r w:rsidRPr="000166BD">
        <w:rPr>
          <w:rFonts w:ascii="Arial" w:hAnsi="Arial" w:cs="Arial"/>
          <w:sz w:val="24"/>
          <w:szCs w:val="24"/>
        </w:rPr>
        <w:t>Énoncé du sujet</w:t>
      </w:r>
      <w:r>
        <w:rPr>
          <w:rFonts w:ascii="Arial" w:hAnsi="Arial" w:cs="Arial"/>
          <w:sz w:val="24"/>
          <w:szCs w:val="24"/>
        </w:rPr>
        <w:t>,</w:t>
      </w:r>
    </w:p>
    <w:p w:rsidR="00945DBE" w:rsidRDefault="00945DBE" w:rsidP="00945DBE">
      <w:pPr>
        <w:numPr>
          <w:ilvl w:val="0"/>
          <w:numId w:val="1"/>
        </w:numPr>
        <w:suppressAutoHyphens w:val="0"/>
        <w:jc w:val="left"/>
        <w:rPr>
          <w:rFonts w:ascii="Arial" w:hAnsi="Arial" w:cs="Arial"/>
          <w:sz w:val="24"/>
          <w:szCs w:val="24"/>
        </w:rPr>
      </w:pPr>
      <w:r>
        <w:rPr>
          <w:rFonts w:ascii="Arial" w:hAnsi="Arial" w:cs="Arial"/>
          <w:sz w:val="24"/>
          <w:szCs w:val="24"/>
        </w:rPr>
        <w:t>Diaporama de présentation du système,</w:t>
      </w:r>
    </w:p>
    <w:p w:rsidR="00E31D97" w:rsidRDefault="00E31D97" w:rsidP="00E31D97">
      <w:pPr>
        <w:numPr>
          <w:ilvl w:val="0"/>
          <w:numId w:val="1"/>
        </w:numPr>
        <w:suppressAutoHyphens w:val="0"/>
        <w:jc w:val="left"/>
        <w:rPr>
          <w:rFonts w:ascii="Arial" w:hAnsi="Arial" w:cs="Arial"/>
          <w:sz w:val="24"/>
          <w:szCs w:val="24"/>
        </w:rPr>
      </w:pPr>
      <w:r>
        <w:rPr>
          <w:rFonts w:ascii="Arial" w:hAnsi="Arial" w:cs="Arial"/>
          <w:sz w:val="24"/>
          <w:szCs w:val="24"/>
        </w:rPr>
        <w:t>Maquette .3DXML du système,</w:t>
      </w:r>
    </w:p>
    <w:p w:rsidR="00945DBE" w:rsidRPr="000166BD" w:rsidRDefault="00945DBE" w:rsidP="00945DBE">
      <w:pPr>
        <w:numPr>
          <w:ilvl w:val="0"/>
          <w:numId w:val="1"/>
        </w:numPr>
        <w:rPr>
          <w:rFonts w:ascii="Arial" w:hAnsi="Arial" w:cs="Arial"/>
          <w:sz w:val="24"/>
          <w:szCs w:val="24"/>
        </w:rPr>
      </w:pPr>
      <w:r w:rsidRPr="000166BD">
        <w:rPr>
          <w:rFonts w:ascii="Arial" w:hAnsi="Arial" w:cs="Arial"/>
          <w:sz w:val="24"/>
          <w:szCs w:val="24"/>
        </w:rPr>
        <w:t>Dessin d</w:t>
      </w:r>
      <w:r>
        <w:rPr>
          <w:rFonts w:ascii="Arial" w:hAnsi="Arial" w:cs="Arial"/>
          <w:sz w:val="24"/>
          <w:szCs w:val="24"/>
        </w:rPr>
        <w:t>’ensemble avec nomenclature</w:t>
      </w:r>
      <w:r w:rsidR="00E31D97">
        <w:rPr>
          <w:rFonts w:ascii="Arial" w:hAnsi="Arial" w:cs="Arial"/>
          <w:sz w:val="24"/>
          <w:szCs w:val="24"/>
        </w:rPr>
        <w:t>.</w:t>
      </w:r>
    </w:p>
    <w:p w:rsidR="005B22D8" w:rsidRPr="009E6545" w:rsidRDefault="005B22D8" w:rsidP="005B22D8">
      <w:pPr>
        <w:suppressAutoHyphens w:val="0"/>
        <w:ind w:left="720"/>
        <w:jc w:val="left"/>
        <w:rPr>
          <w:rFonts w:ascii="Arial" w:hAnsi="Arial" w:cs="Arial"/>
          <w:sz w:val="24"/>
          <w:szCs w:val="24"/>
        </w:rPr>
      </w:pPr>
    </w:p>
    <w:p w:rsidR="005B22D8" w:rsidRPr="00A10365" w:rsidRDefault="005B22D8" w:rsidP="00EC0F4F">
      <w:pPr>
        <w:autoSpaceDE w:val="0"/>
        <w:autoSpaceDN w:val="0"/>
        <w:adjustRightInd w:val="0"/>
        <w:ind w:left="284" w:right="566"/>
        <w:jc w:val="center"/>
        <w:rPr>
          <w:rFonts w:ascii="Arial" w:hAnsi="Arial" w:cs="Arial"/>
          <w:i/>
          <w:color w:val="00B050"/>
          <w:szCs w:val="24"/>
        </w:rPr>
      </w:pPr>
      <w:r w:rsidRPr="00A10365">
        <w:rPr>
          <w:rFonts w:ascii="Arial" w:hAnsi="Arial" w:cs="Arial"/>
          <w:i/>
          <w:color w:val="00B050"/>
          <w:szCs w:val="24"/>
        </w:rPr>
        <w:t>En cas de problème technique, le sujet pourra être traité sans</w:t>
      </w:r>
      <w:r w:rsidR="00AC440F">
        <w:rPr>
          <w:rFonts w:ascii="Arial" w:hAnsi="Arial" w:cs="Arial"/>
          <w:i/>
          <w:color w:val="00B050"/>
          <w:szCs w:val="24"/>
        </w:rPr>
        <w:t xml:space="preserve"> ressource informatique</w:t>
      </w:r>
      <w:r>
        <w:rPr>
          <w:rFonts w:ascii="Arial" w:hAnsi="Arial" w:cs="Arial"/>
          <w:i/>
          <w:color w:val="00B050"/>
          <w:szCs w:val="24"/>
        </w:rPr>
        <w:t>, uniquement à partir d’une version papier noir et blanc</w:t>
      </w:r>
      <w:r w:rsidRPr="00A10365">
        <w:rPr>
          <w:rFonts w:ascii="Arial" w:hAnsi="Arial" w:cs="Arial"/>
          <w:i/>
          <w:color w:val="00B050"/>
          <w:szCs w:val="24"/>
        </w:rPr>
        <w:t>.</w:t>
      </w:r>
    </w:p>
    <w:p w:rsidR="005B22D8" w:rsidRDefault="005B22D8" w:rsidP="005B22D8">
      <w:pPr>
        <w:ind w:left="720"/>
        <w:rPr>
          <w:rFonts w:ascii="Arial" w:hAnsi="Arial" w:cs="Arial"/>
          <w:sz w:val="24"/>
          <w:szCs w:val="24"/>
        </w:rPr>
      </w:pPr>
    </w:p>
    <w:p w:rsidR="00ED1563" w:rsidRDefault="00ED1563" w:rsidP="005B22D8">
      <w:pPr>
        <w:ind w:left="720"/>
        <w:rPr>
          <w:rFonts w:ascii="Arial" w:hAnsi="Arial" w:cs="Arial"/>
          <w:sz w:val="24"/>
          <w:szCs w:val="24"/>
        </w:rPr>
      </w:pPr>
    </w:p>
    <w:p w:rsidR="00ED1563" w:rsidRPr="000166BD" w:rsidRDefault="00ED1563" w:rsidP="005B22D8">
      <w:pPr>
        <w:ind w:left="720"/>
        <w:rPr>
          <w:rFonts w:ascii="Arial" w:hAnsi="Arial" w:cs="Arial"/>
          <w:sz w:val="24"/>
          <w:szCs w:val="24"/>
        </w:rPr>
      </w:pPr>
    </w:p>
    <w:p w:rsidR="005B22D8" w:rsidRDefault="005B22D8" w:rsidP="00ED1563">
      <w:pPr>
        <w:autoSpaceDE w:val="0"/>
        <w:autoSpaceDN w:val="0"/>
        <w:adjustRightInd w:val="0"/>
        <w:ind w:left="-567"/>
        <w:jc w:val="center"/>
        <w:rPr>
          <w:rFonts w:ascii="Arial" w:hAnsi="Arial" w:cs="Arial"/>
          <w:b/>
          <w:i/>
          <w:sz w:val="36"/>
          <w:szCs w:val="36"/>
        </w:rPr>
      </w:pPr>
      <w:r>
        <w:rPr>
          <w:rFonts w:ascii="Arial" w:hAnsi="Arial" w:cs="Arial"/>
          <w:b/>
          <w:i/>
          <w:sz w:val="36"/>
          <w:szCs w:val="36"/>
        </w:rPr>
        <w:t>Mise en situation :</w:t>
      </w:r>
    </w:p>
    <w:p w:rsidR="00AC440F" w:rsidRDefault="00AC440F" w:rsidP="00ED1563">
      <w:pPr>
        <w:autoSpaceDE w:val="0"/>
        <w:autoSpaceDN w:val="0"/>
        <w:adjustRightInd w:val="0"/>
        <w:ind w:left="-567"/>
        <w:jc w:val="center"/>
        <w:rPr>
          <w:rFonts w:ascii="Arial" w:hAnsi="Arial" w:cs="Arial"/>
          <w:b/>
          <w:i/>
          <w:sz w:val="36"/>
          <w:szCs w:val="36"/>
        </w:rPr>
      </w:pPr>
    </w:p>
    <w:p w:rsidR="005B22D8" w:rsidRPr="004B5C7D" w:rsidRDefault="005B22D8" w:rsidP="00F02D8D">
      <w:pPr>
        <w:autoSpaceDE w:val="0"/>
        <w:autoSpaceDN w:val="0"/>
        <w:adjustRightInd w:val="0"/>
        <w:ind w:left="-567"/>
        <w:jc w:val="center"/>
        <w:rPr>
          <w:rFonts w:ascii="Arial" w:hAnsi="Arial" w:cs="Arial"/>
          <w:b/>
          <w:i/>
          <w:sz w:val="36"/>
          <w:szCs w:val="36"/>
        </w:rPr>
      </w:pPr>
      <w:r w:rsidRPr="004E7FAD">
        <w:rPr>
          <w:rFonts w:ascii="Arial" w:hAnsi="Arial" w:cs="Arial"/>
          <w:i/>
          <w:color w:val="00B050"/>
          <w:szCs w:val="24"/>
        </w:rPr>
        <w:t>Temps conseillé pour la lecture du sujet et du diaporama : 10 min</w:t>
      </w:r>
    </w:p>
    <w:p w:rsidR="005B22D8" w:rsidRDefault="005B22D8" w:rsidP="005B22D8">
      <w:pPr>
        <w:autoSpaceDE w:val="0"/>
        <w:autoSpaceDN w:val="0"/>
        <w:adjustRightInd w:val="0"/>
        <w:rPr>
          <w:rFonts w:ascii="Arial" w:hAnsi="Arial" w:cs="Arial"/>
          <w:sz w:val="24"/>
          <w:szCs w:val="24"/>
        </w:rPr>
      </w:pPr>
    </w:p>
    <w:p w:rsidR="00531A5B" w:rsidRDefault="00AC440F" w:rsidP="00531A5B">
      <w:pPr>
        <w:keepNext/>
        <w:autoSpaceDE w:val="0"/>
        <w:autoSpaceDN w:val="0"/>
        <w:adjustRightInd w:val="0"/>
        <w:jc w:val="center"/>
      </w:pPr>
      <w:r>
        <w:rPr>
          <w:noProof/>
          <w:lang w:eastAsia="fr-FR"/>
        </w:rPr>
        <mc:AlternateContent>
          <mc:Choice Requires="wps">
            <w:drawing>
              <wp:anchor distT="0" distB="0" distL="114300" distR="114300" simplePos="0" relativeHeight="251807744" behindDoc="0" locked="0" layoutInCell="1" allowOverlap="1" wp14:anchorId="742152AA" wp14:editId="3D6D3EB7">
                <wp:simplePos x="0" y="0"/>
                <wp:positionH relativeFrom="column">
                  <wp:posOffset>3488055</wp:posOffset>
                </wp:positionH>
                <wp:positionV relativeFrom="paragraph">
                  <wp:posOffset>2336165</wp:posOffset>
                </wp:positionV>
                <wp:extent cx="1035050" cy="266700"/>
                <wp:effectExtent l="0" t="0" r="12700" b="19050"/>
                <wp:wrapNone/>
                <wp:docPr id="4" name="Rectangle 4"/>
                <wp:cNvGraphicFramePr/>
                <a:graphic xmlns:a="http://schemas.openxmlformats.org/drawingml/2006/main">
                  <a:graphicData uri="http://schemas.microsoft.com/office/word/2010/wordprocessingShape">
                    <wps:wsp>
                      <wps:cNvSpPr/>
                      <wps:spPr>
                        <a:xfrm>
                          <a:off x="0" y="0"/>
                          <a:ext cx="1035050"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274.65pt;margin-top:183.95pt;width:81.5pt;height:21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" fillcolor="white [3212]" strokecolor="white [3212]" strokeweight="2pt"/>
            </w:pict>
          </mc:Fallback>
        </mc:AlternateContent>
      </w:r>
      <w:r w:rsidR="005B22D8">
        <w:rPr>
          <w:noProof/>
          <w:lang w:eastAsia="fr-FR"/>
        </w:rPr>
        <w:drawing>
          <wp:inline distT="0" distB="0" distL="0" distR="0" wp14:anchorId="230BCF2B" wp14:editId="1717728D">
            <wp:extent cx="5328285" cy="3386455"/>
            <wp:effectExtent l="0" t="0" r="5715"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14853" t="11978" r="21758" b="34262"/>
                    <a:stretch>
                      <a:fillRect/>
                    </a:stretch>
                  </pic:blipFill>
                  <pic:spPr bwMode="auto">
                    <a:xfrm>
                      <a:off x="0" y="0"/>
                      <a:ext cx="5328285" cy="3386455"/>
                    </a:xfrm>
                    <a:prstGeom prst="rect">
                      <a:avLst/>
                    </a:prstGeom>
                    <a:noFill/>
                    <a:ln w="9525">
                      <a:noFill/>
                      <a:miter lim="800000"/>
                      <a:headEnd/>
                      <a:tailEnd/>
                    </a:ln>
                  </pic:spPr>
                </pic:pic>
              </a:graphicData>
            </a:graphic>
          </wp:inline>
        </w:drawing>
      </w:r>
    </w:p>
    <w:p w:rsidR="005B22D8" w:rsidRPr="00BC18E8" w:rsidRDefault="00531A5B" w:rsidP="00531A5B">
      <w:pPr>
        <w:pStyle w:val="Lgende"/>
        <w:rPr>
          <w:rFonts w:ascii="Arial" w:hAnsi="Arial" w:cs="Arial"/>
          <w:b w:val="0"/>
          <w:i/>
          <w:color w:val="000000" w:themeColor="text1"/>
          <w:sz w:val="24"/>
          <w:szCs w:val="24"/>
        </w:rPr>
      </w:pPr>
      <w:bookmarkStart w:id="0" w:name="_Ref391244273"/>
      <w:r w:rsidRPr="00BC18E8">
        <w:rPr>
          <w:rFonts w:ascii="Arial" w:hAnsi="Arial" w:cs="Arial"/>
          <w:b w:val="0"/>
          <w:i/>
          <w:color w:val="000000" w:themeColor="text1"/>
          <w:sz w:val="24"/>
          <w:szCs w:val="24"/>
        </w:rPr>
        <w:t xml:space="preserve">Figure </w:t>
      </w:r>
      <w:r w:rsidR="00D01F17" w:rsidRPr="00BC18E8">
        <w:rPr>
          <w:rFonts w:ascii="Arial" w:hAnsi="Arial" w:cs="Arial"/>
          <w:b w:val="0"/>
          <w:i/>
          <w:color w:val="000000" w:themeColor="text1"/>
          <w:sz w:val="24"/>
          <w:szCs w:val="24"/>
        </w:rPr>
        <w:fldChar w:fldCharType="begin"/>
      </w:r>
      <w:r w:rsidR="00D01F17" w:rsidRPr="00BC18E8">
        <w:rPr>
          <w:rFonts w:ascii="Arial" w:hAnsi="Arial" w:cs="Arial"/>
          <w:b w:val="0"/>
          <w:i/>
          <w:color w:val="000000" w:themeColor="text1"/>
          <w:sz w:val="24"/>
          <w:szCs w:val="24"/>
        </w:rPr>
        <w:instrText xml:space="preserve"> SEQ Figure \* ARABIC </w:instrText>
      </w:r>
      <w:r w:rsidR="00D01F17" w:rsidRPr="00BC18E8">
        <w:rPr>
          <w:rFonts w:ascii="Arial" w:hAnsi="Arial" w:cs="Arial"/>
          <w:b w:val="0"/>
          <w:i/>
          <w:color w:val="000000" w:themeColor="text1"/>
          <w:sz w:val="24"/>
          <w:szCs w:val="24"/>
        </w:rPr>
        <w:fldChar w:fldCharType="separate"/>
      </w:r>
      <w:r w:rsidR="00651C16">
        <w:rPr>
          <w:rFonts w:ascii="Arial" w:hAnsi="Arial" w:cs="Arial"/>
          <w:b w:val="0"/>
          <w:i/>
          <w:noProof/>
          <w:color w:val="000000" w:themeColor="text1"/>
          <w:sz w:val="24"/>
          <w:szCs w:val="24"/>
        </w:rPr>
        <w:t>1</w:t>
      </w:r>
      <w:r w:rsidR="00D01F17" w:rsidRPr="00BC18E8">
        <w:rPr>
          <w:rFonts w:ascii="Arial" w:hAnsi="Arial" w:cs="Arial"/>
          <w:b w:val="0"/>
          <w:i/>
          <w:noProof/>
          <w:color w:val="000000" w:themeColor="text1"/>
          <w:sz w:val="24"/>
          <w:szCs w:val="24"/>
        </w:rPr>
        <w:fldChar w:fldCharType="end"/>
      </w:r>
      <w:bookmarkEnd w:id="0"/>
      <w:r w:rsidRPr="00BC18E8">
        <w:rPr>
          <w:rFonts w:ascii="Arial" w:hAnsi="Arial" w:cs="Arial"/>
          <w:b w:val="0"/>
          <w:i/>
          <w:color w:val="000000" w:themeColor="text1"/>
          <w:sz w:val="24"/>
          <w:szCs w:val="24"/>
        </w:rPr>
        <w:t xml:space="preserve"> : Scooter thermique et sa motorisation</w:t>
      </w:r>
      <w:r w:rsidR="00F02D8D" w:rsidRPr="00BC18E8">
        <w:rPr>
          <w:rFonts w:ascii="Arial" w:hAnsi="Arial" w:cs="Arial"/>
          <w:b w:val="0"/>
          <w:i/>
          <w:color w:val="000000" w:themeColor="text1"/>
          <w:sz w:val="24"/>
          <w:szCs w:val="24"/>
        </w:rPr>
        <w:t>.</w:t>
      </w:r>
    </w:p>
    <w:p w:rsidR="005B22D8" w:rsidRPr="005D79DF" w:rsidRDefault="005B22D8" w:rsidP="005B22D8">
      <w:pPr>
        <w:autoSpaceDE w:val="0"/>
        <w:autoSpaceDN w:val="0"/>
        <w:adjustRightInd w:val="0"/>
        <w:rPr>
          <w:rFonts w:ascii="Arial" w:hAnsi="Arial" w:cs="Arial"/>
          <w:b/>
          <w:i/>
        </w:rPr>
      </w:pPr>
    </w:p>
    <w:p w:rsidR="005B22D8" w:rsidRPr="000166BD" w:rsidRDefault="005B22D8" w:rsidP="005B22D8">
      <w:pPr>
        <w:autoSpaceDE w:val="0"/>
        <w:autoSpaceDN w:val="0"/>
        <w:adjustRightInd w:val="0"/>
        <w:rPr>
          <w:rFonts w:ascii="Arial" w:hAnsi="Arial" w:cs="Arial"/>
          <w:sz w:val="24"/>
          <w:szCs w:val="24"/>
        </w:rPr>
      </w:pPr>
      <w:r w:rsidRPr="000166BD">
        <w:rPr>
          <w:rFonts w:ascii="Arial" w:hAnsi="Arial" w:cs="Arial"/>
          <w:sz w:val="24"/>
          <w:szCs w:val="24"/>
        </w:rPr>
        <w:t xml:space="preserve">La motorisation </w:t>
      </w:r>
      <w:r>
        <w:rPr>
          <w:rFonts w:ascii="Arial" w:hAnsi="Arial" w:cs="Arial"/>
          <w:sz w:val="24"/>
          <w:szCs w:val="24"/>
        </w:rPr>
        <w:t xml:space="preserve">présentée sur le </w:t>
      </w:r>
      <w:r w:rsidR="00AC440F">
        <w:rPr>
          <w:rFonts w:ascii="Arial" w:hAnsi="Arial" w:cs="Arial"/>
          <w:sz w:val="24"/>
          <w:szCs w:val="24"/>
        </w:rPr>
        <w:t>dessin</w:t>
      </w:r>
      <w:r>
        <w:rPr>
          <w:rFonts w:ascii="Arial" w:hAnsi="Arial" w:cs="Arial"/>
          <w:sz w:val="24"/>
          <w:szCs w:val="24"/>
        </w:rPr>
        <w:t xml:space="preserve"> d’ensemble et </w:t>
      </w:r>
      <w:r w:rsidRPr="00B24E55">
        <w:rPr>
          <w:rFonts w:ascii="Arial" w:hAnsi="Arial" w:cs="Arial"/>
          <w:sz w:val="24"/>
          <w:szCs w:val="24"/>
        </w:rPr>
        <w:t xml:space="preserve">la </w:t>
      </w:r>
      <w:hyperlink w:anchor="Fig1" w:history="1">
        <w:r w:rsidRPr="00B24E55">
          <w:rPr>
            <w:rStyle w:val="Lienhypertexte"/>
            <w:rFonts w:ascii="Arial" w:hAnsi="Arial" w:cs="Arial"/>
            <w:color w:val="auto"/>
            <w:sz w:val="24"/>
            <w:szCs w:val="24"/>
            <w:u w:val="none"/>
          </w:rPr>
          <w:t>figure 1</w:t>
        </w:r>
      </w:hyperlink>
      <w:r w:rsidRPr="00B24E55">
        <w:rPr>
          <w:rFonts w:ascii="Arial" w:hAnsi="Arial" w:cs="Arial"/>
          <w:sz w:val="24"/>
          <w:szCs w:val="24"/>
        </w:rPr>
        <w:t xml:space="preserve"> est</w:t>
      </w:r>
      <w:r w:rsidRPr="000166BD">
        <w:rPr>
          <w:rFonts w:ascii="Arial" w:hAnsi="Arial" w:cs="Arial"/>
          <w:sz w:val="24"/>
          <w:szCs w:val="24"/>
        </w:rPr>
        <w:t xml:space="preserve"> à 2 temps et à injection : TSDI (Two Stroke Direct Injection). Les avantages sont multiples par rapport à un moteur 2 temps à car</w:t>
      </w:r>
      <w:r>
        <w:rPr>
          <w:rFonts w:ascii="Arial" w:hAnsi="Arial" w:cs="Arial"/>
          <w:sz w:val="24"/>
          <w:szCs w:val="24"/>
        </w:rPr>
        <w:t>buration, notamment une réduction significative de la consommation et de l’émission de polluants.</w:t>
      </w:r>
    </w:p>
    <w:p w:rsidR="005B22D8" w:rsidRPr="000166BD" w:rsidRDefault="005B22D8" w:rsidP="005B22D8">
      <w:pPr>
        <w:autoSpaceDE w:val="0"/>
        <w:autoSpaceDN w:val="0"/>
        <w:adjustRightInd w:val="0"/>
        <w:rPr>
          <w:rFonts w:ascii="Arial" w:hAnsi="Arial" w:cs="Arial"/>
          <w:sz w:val="24"/>
          <w:szCs w:val="24"/>
        </w:rPr>
      </w:pPr>
    </w:p>
    <w:p w:rsidR="00EC0F4F" w:rsidRDefault="005B22D8" w:rsidP="00EC0F4F">
      <w:pPr>
        <w:autoSpaceDE w:val="0"/>
        <w:autoSpaceDN w:val="0"/>
        <w:adjustRightInd w:val="0"/>
        <w:spacing w:after="120"/>
        <w:ind w:left="-567"/>
        <w:jc w:val="center"/>
        <w:rPr>
          <w:rFonts w:ascii="Arial" w:hAnsi="Arial" w:cs="Arial"/>
        </w:rPr>
      </w:pPr>
      <w:r>
        <w:rPr>
          <w:rFonts w:ascii="Arial" w:hAnsi="Arial" w:cs="Arial"/>
        </w:rPr>
        <w:br w:type="page"/>
      </w:r>
    </w:p>
    <w:p w:rsidR="00EC0F4F" w:rsidRDefault="00EC0F4F" w:rsidP="00EC0F4F">
      <w:pPr>
        <w:autoSpaceDE w:val="0"/>
        <w:autoSpaceDN w:val="0"/>
        <w:adjustRightInd w:val="0"/>
        <w:spacing w:after="120"/>
        <w:ind w:left="-567"/>
        <w:jc w:val="center"/>
        <w:rPr>
          <w:rFonts w:ascii="Arial" w:hAnsi="Arial" w:cs="Arial"/>
        </w:rPr>
      </w:pPr>
    </w:p>
    <w:p w:rsidR="00EC0F4F" w:rsidRDefault="00EC0F4F" w:rsidP="00EC0F4F">
      <w:pPr>
        <w:autoSpaceDE w:val="0"/>
        <w:autoSpaceDN w:val="0"/>
        <w:adjustRightInd w:val="0"/>
        <w:spacing w:after="120"/>
        <w:ind w:left="-567"/>
        <w:jc w:val="center"/>
        <w:rPr>
          <w:rFonts w:ascii="Arial" w:hAnsi="Arial" w:cs="Arial"/>
        </w:rPr>
      </w:pPr>
    </w:p>
    <w:p w:rsidR="009C5C3D" w:rsidRDefault="009C5C3D" w:rsidP="00EC0F4F">
      <w:pPr>
        <w:autoSpaceDE w:val="0"/>
        <w:autoSpaceDN w:val="0"/>
        <w:adjustRightInd w:val="0"/>
        <w:spacing w:after="120"/>
        <w:ind w:left="-567"/>
        <w:jc w:val="center"/>
        <w:rPr>
          <w:rFonts w:ascii="Arial" w:hAnsi="Arial" w:cs="Arial"/>
        </w:rPr>
      </w:pPr>
    </w:p>
    <w:p w:rsidR="009C5C3D" w:rsidRDefault="009C5C3D" w:rsidP="00EC0F4F">
      <w:pPr>
        <w:autoSpaceDE w:val="0"/>
        <w:autoSpaceDN w:val="0"/>
        <w:adjustRightInd w:val="0"/>
        <w:spacing w:after="120"/>
        <w:ind w:left="-567"/>
        <w:jc w:val="center"/>
        <w:rPr>
          <w:rFonts w:ascii="Arial" w:hAnsi="Arial" w:cs="Arial"/>
        </w:rPr>
      </w:pPr>
    </w:p>
    <w:p w:rsidR="005B22D8" w:rsidRDefault="005B22D8" w:rsidP="00EC0F4F">
      <w:pPr>
        <w:autoSpaceDE w:val="0"/>
        <w:autoSpaceDN w:val="0"/>
        <w:adjustRightInd w:val="0"/>
        <w:spacing w:after="120"/>
        <w:ind w:left="-567"/>
        <w:jc w:val="center"/>
        <w:rPr>
          <w:rFonts w:ascii="Arial" w:hAnsi="Arial" w:cs="Arial"/>
          <w:b/>
          <w:i/>
          <w:sz w:val="36"/>
          <w:szCs w:val="36"/>
        </w:rPr>
      </w:pPr>
      <w:r w:rsidRPr="00313CCF">
        <w:rPr>
          <w:rFonts w:ascii="Arial" w:hAnsi="Arial" w:cs="Arial"/>
          <w:b/>
          <w:i/>
          <w:sz w:val="36"/>
          <w:szCs w:val="36"/>
        </w:rPr>
        <w:t>Problématique :</w:t>
      </w:r>
    </w:p>
    <w:p w:rsidR="00EC0F4F" w:rsidRPr="00EC0F4F" w:rsidRDefault="00EC0F4F" w:rsidP="00EC0F4F">
      <w:pPr>
        <w:autoSpaceDE w:val="0"/>
        <w:autoSpaceDN w:val="0"/>
        <w:adjustRightInd w:val="0"/>
        <w:spacing w:after="120"/>
        <w:ind w:left="-567"/>
        <w:jc w:val="center"/>
        <w:rPr>
          <w:rFonts w:ascii="Arial" w:hAnsi="Arial" w:cs="Arial"/>
          <w:b/>
          <w:i/>
          <w:sz w:val="18"/>
          <w:szCs w:val="24"/>
        </w:rPr>
      </w:pPr>
    </w:p>
    <w:p w:rsidR="005B22D8" w:rsidRDefault="005B22D8" w:rsidP="005B22D8">
      <w:pPr>
        <w:autoSpaceDE w:val="0"/>
        <w:autoSpaceDN w:val="0"/>
        <w:adjustRightInd w:val="0"/>
        <w:rPr>
          <w:rFonts w:ascii="Arial" w:hAnsi="Arial" w:cs="Arial"/>
          <w:sz w:val="24"/>
          <w:szCs w:val="24"/>
        </w:rPr>
      </w:pPr>
      <w:r>
        <w:rPr>
          <w:rFonts w:ascii="Arial" w:hAnsi="Arial" w:cs="Arial"/>
          <w:sz w:val="24"/>
          <w:szCs w:val="24"/>
        </w:rPr>
        <w:t>L’</w:t>
      </w:r>
      <w:r w:rsidRPr="000166BD">
        <w:rPr>
          <w:rFonts w:ascii="Arial" w:hAnsi="Arial" w:cs="Arial"/>
          <w:sz w:val="24"/>
          <w:szCs w:val="24"/>
        </w:rPr>
        <w:t>entreprise est spécialisée dans l’étude, l’industrialisation et la commercialisation de scooter</w:t>
      </w:r>
      <w:r w:rsidR="0059492C">
        <w:rPr>
          <w:rFonts w:ascii="Arial" w:hAnsi="Arial" w:cs="Arial"/>
          <w:sz w:val="24"/>
          <w:szCs w:val="24"/>
        </w:rPr>
        <w:t>s</w:t>
      </w:r>
      <w:r w:rsidRPr="000166BD">
        <w:rPr>
          <w:rFonts w:ascii="Arial" w:hAnsi="Arial" w:cs="Arial"/>
          <w:sz w:val="24"/>
          <w:szCs w:val="24"/>
        </w:rPr>
        <w:t xml:space="preserve"> essentiellement à motorisation thermique. Actuellement plusieurs projets stratégiques sont menés au sein de l’entreprise, parmi lesquels :</w:t>
      </w:r>
      <w:r>
        <w:rPr>
          <w:rFonts w:ascii="Arial" w:hAnsi="Arial" w:cs="Arial"/>
          <w:sz w:val="24"/>
          <w:szCs w:val="24"/>
        </w:rPr>
        <w:t xml:space="preserve"> </w:t>
      </w:r>
      <w:r w:rsidR="00B24E55">
        <w:rPr>
          <w:rFonts w:ascii="Arial" w:hAnsi="Arial" w:cs="Arial"/>
          <w:b/>
          <w:sz w:val="24"/>
          <w:szCs w:val="24"/>
        </w:rPr>
        <w:t>l</w:t>
      </w:r>
      <w:r w:rsidRPr="000166BD">
        <w:rPr>
          <w:rFonts w:ascii="Arial" w:hAnsi="Arial" w:cs="Arial"/>
          <w:b/>
          <w:sz w:val="24"/>
          <w:szCs w:val="24"/>
        </w:rPr>
        <w:t>e développement d’un modèle de scooter hybride (mot</w:t>
      </w:r>
      <w:r>
        <w:rPr>
          <w:rFonts w:ascii="Arial" w:hAnsi="Arial" w:cs="Arial"/>
          <w:b/>
          <w:sz w:val="24"/>
          <w:szCs w:val="24"/>
        </w:rPr>
        <w:t>orisation</w:t>
      </w:r>
      <w:r w:rsidRPr="000166BD">
        <w:rPr>
          <w:rFonts w:ascii="Arial" w:hAnsi="Arial" w:cs="Arial"/>
          <w:b/>
          <w:sz w:val="24"/>
          <w:szCs w:val="24"/>
        </w:rPr>
        <w:t xml:space="preserve"> thermique et électrique)</w:t>
      </w:r>
      <w:r>
        <w:rPr>
          <w:rFonts w:ascii="Arial" w:hAnsi="Arial" w:cs="Arial"/>
          <w:sz w:val="24"/>
          <w:szCs w:val="24"/>
        </w:rPr>
        <w:t>.</w:t>
      </w:r>
    </w:p>
    <w:p w:rsidR="005B22D8" w:rsidRDefault="005B22D8" w:rsidP="005B22D8">
      <w:pPr>
        <w:autoSpaceDE w:val="0"/>
        <w:autoSpaceDN w:val="0"/>
        <w:adjustRightInd w:val="0"/>
        <w:rPr>
          <w:rFonts w:ascii="Arial" w:hAnsi="Arial" w:cs="Arial"/>
          <w:sz w:val="24"/>
          <w:szCs w:val="24"/>
        </w:rPr>
      </w:pPr>
    </w:p>
    <w:p w:rsidR="005B22D8" w:rsidRDefault="005B22D8" w:rsidP="005B22D8">
      <w:pPr>
        <w:autoSpaceDE w:val="0"/>
        <w:autoSpaceDN w:val="0"/>
        <w:adjustRightInd w:val="0"/>
        <w:rPr>
          <w:rFonts w:ascii="Arial" w:hAnsi="Arial" w:cs="Arial"/>
          <w:sz w:val="24"/>
          <w:szCs w:val="24"/>
        </w:rPr>
      </w:pPr>
      <w:r>
        <w:rPr>
          <w:rFonts w:ascii="Arial" w:hAnsi="Arial" w:cs="Arial"/>
          <w:sz w:val="24"/>
          <w:szCs w:val="24"/>
        </w:rPr>
        <w:t>La technologie hybride</w:t>
      </w:r>
      <w:r w:rsidR="002262E4">
        <w:rPr>
          <w:rFonts w:ascii="Arial" w:hAnsi="Arial" w:cs="Arial"/>
          <w:sz w:val="24"/>
          <w:szCs w:val="24"/>
        </w:rPr>
        <w:t xml:space="preserve"> avec récupération d’énergie au freinage</w:t>
      </w:r>
      <w:r>
        <w:rPr>
          <w:rFonts w:ascii="Arial" w:hAnsi="Arial" w:cs="Arial"/>
          <w:sz w:val="24"/>
          <w:szCs w:val="24"/>
        </w:rPr>
        <w:t xml:space="preserve"> permet une réduction de la cylindrée du moteur thermique donc une diminution des émissions de CO</w:t>
      </w:r>
      <w:r>
        <w:rPr>
          <w:rFonts w:ascii="Arial" w:hAnsi="Arial" w:cs="Arial"/>
          <w:sz w:val="24"/>
          <w:szCs w:val="24"/>
          <w:vertAlign w:val="subscript"/>
        </w:rPr>
        <w:t xml:space="preserve">2 </w:t>
      </w:r>
      <w:r>
        <w:rPr>
          <w:rFonts w:ascii="Arial" w:hAnsi="Arial" w:cs="Arial"/>
          <w:sz w:val="24"/>
          <w:szCs w:val="24"/>
        </w:rPr>
        <w:t>dans un contexte normatif de plus en plus sévère pour limiter la pollution.</w:t>
      </w:r>
    </w:p>
    <w:p w:rsidR="005B22D8" w:rsidRPr="00C62101" w:rsidRDefault="005B22D8" w:rsidP="005B22D8">
      <w:pPr>
        <w:autoSpaceDE w:val="0"/>
        <w:autoSpaceDN w:val="0"/>
        <w:adjustRightInd w:val="0"/>
        <w:rPr>
          <w:rFonts w:ascii="Arial" w:hAnsi="Arial" w:cs="Arial"/>
          <w:color w:val="000000" w:themeColor="text1"/>
          <w:sz w:val="24"/>
          <w:szCs w:val="24"/>
        </w:rPr>
      </w:pPr>
    </w:p>
    <w:p w:rsidR="005B22D8" w:rsidRDefault="005B22D8" w:rsidP="005B22D8">
      <w:pPr>
        <w:autoSpaceDE w:val="0"/>
        <w:autoSpaceDN w:val="0"/>
        <w:adjustRightInd w:val="0"/>
        <w:rPr>
          <w:rFonts w:ascii="Arial" w:hAnsi="Arial" w:cs="Arial"/>
          <w:sz w:val="24"/>
          <w:szCs w:val="24"/>
        </w:rPr>
      </w:pPr>
      <w:r w:rsidRPr="000166BD">
        <w:rPr>
          <w:rFonts w:ascii="Arial" w:hAnsi="Arial" w:cs="Arial"/>
          <w:sz w:val="24"/>
          <w:szCs w:val="24"/>
        </w:rPr>
        <w:t>Le bureau d’étude</w:t>
      </w:r>
      <w:r>
        <w:rPr>
          <w:rFonts w:ascii="Arial" w:hAnsi="Arial" w:cs="Arial"/>
          <w:sz w:val="24"/>
          <w:szCs w:val="24"/>
        </w:rPr>
        <w:t>s</w:t>
      </w:r>
      <w:r w:rsidRPr="000166BD">
        <w:rPr>
          <w:rFonts w:ascii="Arial" w:hAnsi="Arial" w:cs="Arial"/>
          <w:sz w:val="24"/>
          <w:szCs w:val="24"/>
        </w:rPr>
        <w:t xml:space="preserve"> doit concevoir un</w:t>
      </w:r>
      <w:r>
        <w:rPr>
          <w:rFonts w:ascii="Arial" w:hAnsi="Arial" w:cs="Arial"/>
          <w:sz w:val="24"/>
          <w:szCs w:val="24"/>
        </w:rPr>
        <w:t>e série de</w:t>
      </w:r>
      <w:r w:rsidRPr="000166BD">
        <w:rPr>
          <w:rFonts w:ascii="Arial" w:hAnsi="Arial" w:cs="Arial"/>
          <w:sz w:val="24"/>
          <w:szCs w:val="24"/>
        </w:rPr>
        <w:t xml:space="preserve"> prototype</w:t>
      </w:r>
      <w:r w:rsidR="0059492C">
        <w:rPr>
          <w:rFonts w:ascii="Arial" w:hAnsi="Arial" w:cs="Arial"/>
          <w:sz w:val="24"/>
          <w:szCs w:val="24"/>
        </w:rPr>
        <w:t>s</w:t>
      </w:r>
      <w:r w:rsidRPr="000166BD">
        <w:rPr>
          <w:rFonts w:ascii="Arial" w:hAnsi="Arial" w:cs="Arial"/>
          <w:sz w:val="24"/>
          <w:szCs w:val="24"/>
        </w:rPr>
        <w:t xml:space="preserve"> en réutilisant un maximum de composants</w:t>
      </w:r>
      <w:r>
        <w:rPr>
          <w:rFonts w:ascii="Arial" w:hAnsi="Arial" w:cs="Arial"/>
          <w:sz w:val="24"/>
          <w:szCs w:val="24"/>
        </w:rPr>
        <w:t xml:space="preserve"> de la transmission du moteur </w:t>
      </w:r>
      <w:r w:rsidR="0059492C">
        <w:rPr>
          <w:rFonts w:ascii="Arial" w:hAnsi="Arial" w:cs="Arial"/>
          <w:sz w:val="24"/>
          <w:szCs w:val="24"/>
        </w:rPr>
        <w:t>2</w:t>
      </w:r>
      <w:r w:rsidR="00F155C3">
        <w:rPr>
          <w:rFonts w:ascii="Arial" w:hAnsi="Arial" w:cs="Arial"/>
          <w:sz w:val="24"/>
          <w:szCs w:val="24"/>
        </w:rPr>
        <w:t xml:space="preserve"> </w:t>
      </w:r>
      <w:r>
        <w:rPr>
          <w:rFonts w:ascii="Arial" w:hAnsi="Arial" w:cs="Arial"/>
          <w:sz w:val="24"/>
          <w:szCs w:val="24"/>
        </w:rPr>
        <w:t>temps.</w:t>
      </w:r>
    </w:p>
    <w:p w:rsidR="005B22D8" w:rsidRPr="00C62101" w:rsidRDefault="005B22D8" w:rsidP="005B22D8">
      <w:pPr>
        <w:autoSpaceDE w:val="0"/>
        <w:autoSpaceDN w:val="0"/>
        <w:adjustRightInd w:val="0"/>
        <w:rPr>
          <w:rFonts w:ascii="Arial" w:hAnsi="Arial" w:cs="Arial"/>
          <w:color w:val="000000" w:themeColor="text1"/>
          <w:sz w:val="24"/>
          <w:szCs w:val="24"/>
        </w:rPr>
      </w:pPr>
    </w:p>
    <w:p w:rsidR="005B22D8" w:rsidRDefault="005B22D8" w:rsidP="005B22D8">
      <w:pPr>
        <w:autoSpaceDE w:val="0"/>
        <w:autoSpaceDN w:val="0"/>
        <w:adjustRightInd w:val="0"/>
        <w:rPr>
          <w:rFonts w:ascii="Arial" w:hAnsi="Arial" w:cs="Arial"/>
          <w:sz w:val="24"/>
          <w:szCs w:val="24"/>
        </w:rPr>
      </w:pPr>
      <w:r w:rsidRPr="006B53E4">
        <w:rPr>
          <w:rFonts w:ascii="Arial" w:hAnsi="Arial" w:cs="Arial"/>
          <w:sz w:val="24"/>
          <w:szCs w:val="24"/>
        </w:rPr>
        <w:t>Après l’étude du moteur thermique et de sa chaîne de transmission jusqu’à la</w:t>
      </w:r>
      <w:r w:rsidR="00C66EA5">
        <w:rPr>
          <w:rFonts w:ascii="Arial" w:hAnsi="Arial" w:cs="Arial"/>
          <w:sz w:val="24"/>
          <w:szCs w:val="24"/>
        </w:rPr>
        <w:t xml:space="preserve"> roue arrière, vous travaill</w:t>
      </w:r>
      <w:r w:rsidRPr="006B53E4">
        <w:rPr>
          <w:rFonts w:ascii="Arial" w:hAnsi="Arial" w:cs="Arial"/>
          <w:sz w:val="24"/>
          <w:szCs w:val="24"/>
        </w:rPr>
        <w:t>ere</w:t>
      </w:r>
      <w:r w:rsidR="001F3419">
        <w:rPr>
          <w:rFonts w:ascii="Arial" w:hAnsi="Arial" w:cs="Arial"/>
          <w:sz w:val="24"/>
          <w:szCs w:val="24"/>
        </w:rPr>
        <w:t>z sur l'intégration du moteur électrique dans le scooter thermique.</w:t>
      </w:r>
    </w:p>
    <w:p w:rsidR="00EC0F4F" w:rsidRPr="000166BD" w:rsidRDefault="00EC0F4F" w:rsidP="005B22D8">
      <w:pPr>
        <w:autoSpaceDE w:val="0"/>
        <w:autoSpaceDN w:val="0"/>
        <w:adjustRightInd w:val="0"/>
        <w:rPr>
          <w:rFonts w:ascii="Arial" w:hAnsi="Arial" w:cs="Arial"/>
          <w:sz w:val="24"/>
          <w:szCs w:val="24"/>
        </w:rPr>
      </w:pPr>
    </w:p>
    <w:p w:rsidR="005B22D8" w:rsidRDefault="005B22D8" w:rsidP="005B22D8">
      <w:pPr>
        <w:autoSpaceDE w:val="0"/>
        <w:autoSpaceDN w:val="0"/>
        <w:adjustRightInd w:val="0"/>
        <w:rPr>
          <w:rFonts w:ascii="Arial" w:hAnsi="Arial" w:cs="Arial"/>
          <w:sz w:val="24"/>
          <w:szCs w:val="24"/>
        </w:rPr>
      </w:pPr>
    </w:p>
    <w:p w:rsidR="00ED1563" w:rsidRDefault="00ED1563" w:rsidP="005B22D8">
      <w:pPr>
        <w:autoSpaceDE w:val="0"/>
        <w:autoSpaceDN w:val="0"/>
        <w:adjustRightInd w:val="0"/>
        <w:rPr>
          <w:rFonts w:ascii="Arial" w:hAnsi="Arial" w:cs="Arial"/>
          <w:sz w:val="24"/>
          <w:szCs w:val="24"/>
        </w:rPr>
      </w:pPr>
    </w:p>
    <w:p w:rsidR="00EC0F4F" w:rsidRDefault="00EC0F4F" w:rsidP="005B22D8">
      <w:pPr>
        <w:autoSpaceDE w:val="0"/>
        <w:autoSpaceDN w:val="0"/>
        <w:adjustRightInd w:val="0"/>
        <w:rPr>
          <w:rFonts w:ascii="Arial" w:hAnsi="Arial" w:cs="Arial"/>
          <w:sz w:val="24"/>
          <w:szCs w:val="24"/>
        </w:rPr>
      </w:pPr>
    </w:p>
    <w:p w:rsidR="005B22D8" w:rsidRDefault="005B22D8" w:rsidP="00EC0F4F">
      <w:pPr>
        <w:autoSpaceDE w:val="0"/>
        <w:autoSpaceDN w:val="0"/>
        <w:adjustRightInd w:val="0"/>
        <w:spacing w:after="120"/>
        <w:ind w:left="-567"/>
        <w:jc w:val="center"/>
        <w:rPr>
          <w:rFonts w:ascii="Arial" w:hAnsi="Arial" w:cs="Arial"/>
          <w:b/>
          <w:i/>
          <w:sz w:val="36"/>
          <w:szCs w:val="36"/>
        </w:rPr>
      </w:pPr>
      <w:r w:rsidRPr="00313CCF">
        <w:rPr>
          <w:rFonts w:ascii="Arial" w:hAnsi="Arial" w:cs="Arial"/>
          <w:b/>
          <w:i/>
          <w:sz w:val="36"/>
          <w:szCs w:val="36"/>
        </w:rPr>
        <w:t>Déroulement de l’épreuve :</w:t>
      </w:r>
    </w:p>
    <w:p w:rsidR="00EC0F4F" w:rsidRPr="00EC0F4F" w:rsidRDefault="00EC0F4F" w:rsidP="00EC0F4F">
      <w:pPr>
        <w:autoSpaceDE w:val="0"/>
        <w:autoSpaceDN w:val="0"/>
        <w:adjustRightInd w:val="0"/>
        <w:spacing w:after="120"/>
        <w:ind w:left="-567"/>
        <w:jc w:val="center"/>
        <w:rPr>
          <w:rFonts w:ascii="Arial" w:hAnsi="Arial" w:cs="Arial"/>
          <w:b/>
          <w:i/>
          <w:szCs w:val="36"/>
        </w:rPr>
      </w:pPr>
    </w:p>
    <w:p w:rsidR="005B22D8" w:rsidRDefault="005B22D8" w:rsidP="005B22D8">
      <w:pPr>
        <w:autoSpaceDE w:val="0"/>
        <w:autoSpaceDN w:val="0"/>
        <w:adjustRightInd w:val="0"/>
        <w:rPr>
          <w:rFonts w:ascii="Arial" w:hAnsi="Arial" w:cs="Arial"/>
          <w:sz w:val="24"/>
          <w:szCs w:val="24"/>
        </w:rPr>
      </w:pPr>
      <w:r w:rsidRPr="000166BD">
        <w:rPr>
          <w:rFonts w:ascii="Arial" w:hAnsi="Arial" w:cs="Arial"/>
          <w:sz w:val="24"/>
          <w:szCs w:val="24"/>
        </w:rPr>
        <w:t>Pour stru</w:t>
      </w:r>
      <w:r>
        <w:rPr>
          <w:rFonts w:ascii="Arial" w:hAnsi="Arial" w:cs="Arial"/>
          <w:sz w:val="24"/>
          <w:szCs w:val="24"/>
        </w:rPr>
        <w:t>cturer la démarche d’étude partielle de l’hybridation, vous allez suivre</w:t>
      </w:r>
      <w:r w:rsidRPr="000166BD">
        <w:rPr>
          <w:rFonts w:ascii="Arial" w:hAnsi="Arial" w:cs="Arial"/>
          <w:sz w:val="24"/>
          <w:szCs w:val="24"/>
        </w:rPr>
        <w:t xml:space="preserve"> les étapes suivantes :</w:t>
      </w:r>
    </w:p>
    <w:p w:rsidR="005B22D8" w:rsidRDefault="005B22D8" w:rsidP="005B22D8">
      <w:pPr>
        <w:autoSpaceDE w:val="0"/>
        <w:autoSpaceDN w:val="0"/>
        <w:adjustRightInd w:val="0"/>
        <w:rPr>
          <w:rFonts w:ascii="Arial" w:hAnsi="Arial" w:cs="Arial"/>
          <w:sz w:val="24"/>
          <w:szCs w:val="24"/>
        </w:rPr>
      </w:pPr>
    </w:p>
    <w:p w:rsidR="00ED1563" w:rsidRPr="000166BD" w:rsidRDefault="00ED1563" w:rsidP="005B22D8">
      <w:pPr>
        <w:autoSpaceDE w:val="0"/>
        <w:autoSpaceDN w:val="0"/>
        <w:adjustRightInd w:val="0"/>
        <w:rPr>
          <w:rFonts w:ascii="Arial" w:hAnsi="Arial" w:cs="Arial"/>
          <w:sz w:val="24"/>
          <w:szCs w:val="24"/>
        </w:rPr>
      </w:pPr>
    </w:p>
    <w:p w:rsidR="005B22D8" w:rsidRDefault="007A0982" w:rsidP="00ED1563">
      <w:pPr>
        <w:autoSpaceDE w:val="0"/>
        <w:autoSpaceDN w:val="0"/>
        <w:adjustRightInd w:val="0"/>
        <w:rPr>
          <w:rFonts w:ascii="Arial" w:hAnsi="Arial" w:cs="Arial"/>
          <w:sz w:val="24"/>
          <w:szCs w:val="24"/>
        </w:rPr>
      </w:pPr>
      <w:hyperlink w:anchor="Partie1" w:history="1">
        <w:r w:rsidR="00801712">
          <w:rPr>
            <w:rStyle w:val="Lienhypertexte"/>
            <w:rFonts w:ascii="Arial" w:hAnsi="Arial" w:cs="Arial"/>
            <w:b/>
            <w:sz w:val="24"/>
            <w:szCs w:val="24"/>
          </w:rPr>
          <w:t xml:space="preserve">Partie </w:t>
        </w:r>
        <w:r w:rsidR="005B22D8" w:rsidRPr="005D18FA">
          <w:rPr>
            <w:rStyle w:val="Lienhypertexte"/>
            <w:rFonts w:ascii="Arial" w:hAnsi="Arial" w:cs="Arial"/>
            <w:b/>
            <w:sz w:val="24"/>
            <w:szCs w:val="24"/>
          </w:rPr>
          <w:t>1</w:t>
        </w:r>
      </w:hyperlink>
      <w:r w:rsidR="005B22D8" w:rsidRPr="00801712">
        <w:rPr>
          <w:rFonts w:ascii="Arial" w:hAnsi="Arial" w:cs="Arial"/>
          <w:sz w:val="24"/>
          <w:szCs w:val="24"/>
        </w:rPr>
        <w:t> :</w:t>
      </w:r>
      <w:r w:rsidR="005B22D8" w:rsidRPr="000166BD">
        <w:rPr>
          <w:rFonts w:ascii="Arial" w:hAnsi="Arial" w:cs="Arial"/>
          <w:sz w:val="24"/>
          <w:szCs w:val="24"/>
        </w:rPr>
        <w:t xml:space="preserve"> Analyse du système mécanique</w:t>
      </w:r>
      <w:r w:rsidR="005B22D8">
        <w:rPr>
          <w:rFonts w:ascii="Arial" w:hAnsi="Arial" w:cs="Arial"/>
          <w:sz w:val="24"/>
          <w:szCs w:val="24"/>
        </w:rPr>
        <w:t xml:space="preserve"> de la motorisation thermique existante</w:t>
      </w:r>
      <w:r w:rsidR="00B24E55">
        <w:rPr>
          <w:rFonts w:ascii="Arial" w:hAnsi="Arial" w:cs="Arial"/>
          <w:sz w:val="24"/>
          <w:szCs w:val="24"/>
        </w:rPr>
        <w:t>.</w:t>
      </w:r>
    </w:p>
    <w:p w:rsidR="005B22D8" w:rsidRPr="000166BD" w:rsidRDefault="005B22D8" w:rsidP="00ED1563">
      <w:pPr>
        <w:autoSpaceDE w:val="0"/>
        <w:autoSpaceDN w:val="0"/>
        <w:adjustRightInd w:val="0"/>
        <w:rPr>
          <w:rFonts w:ascii="Arial" w:hAnsi="Arial" w:cs="Arial"/>
          <w:sz w:val="24"/>
          <w:szCs w:val="24"/>
        </w:rPr>
      </w:pPr>
    </w:p>
    <w:p w:rsidR="005B22D8" w:rsidRPr="000166BD" w:rsidRDefault="007A0982" w:rsidP="00865802">
      <w:pPr>
        <w:autoSpaceDE w:val="0"/>
        <w:autoSpaceDN w:val="0"/>
        <w:adjustRightInd w:val="0"/>
        <w:ind w:left="1134" w:hanging="1134"/>
        <w:rPr>
          <w:rFonts w:ascii="Arial" w:hAnsi="Arial" w:cs="Arial"/>
          <w:sz w:val="24"/>
          <w:szCs w:val="24"/>
        </w:rPr>
      </w:pPr>
      <w:hyperlink w:anchor="Partie2" w:history="1">
        <w:r w:rsidR="005B22D8" w:rsidRPr="005D18FA">
          <w:rPr>
            <w:rStyle w:val="Lienhypertexte"/>
            <w:rFonts w:ascii="Arial" w:hAnsi="Arial" w:cs="Arial"/>
            <w:b/>
            <w:sz w:val="24"/>
            <w:szCs w:val="24"/>
          </w:rPr>
          <w:t>Partie 2</w:t>
        </w:r>
      </w:hyperlink>
      <w:r w:rsidR="005B22D8" w:rsidRPr="000166BD">
        <w:rPr>
          <w:rFonts w:ascii="Arial" w:hAnsi="Arial" w:cs="Arial"/>
          <w:b/>
          <w:sz w:val="24"/>
          <w:szCs w:val="24"/>
        </w:rPr>
        <w:t> </w:t>
      </w:r>
      <w:r w:rsidR="005B22D8" w:rsidRPr="00801712">
        <w:rPr>
          <w:rFonts w:ascii="Arial" w:hAnsi="Arial" w:cs="Arial"/>
          <w:sz w:val="24"/>
          <w:szCs w:val="24"/>
        </w:rPr>
        <w:t>:</w:t>
      </w:r>
      <w:r w:rsidR="005B22D8" w:rsidRPr="000166BD">
        <w:rPr>
          <w:rFonts w:ascii="Arial" w:hAnsi="Arial" w:cs="Arial"/>
          <w:sz w:val="24"/>
          <w:szCs w:val="24"/>
        </w:rPr>
        <w:t xml:space="preserve"> </w:t>
      </w:r>
      <w:r w:rsidR="00B24E55" w:rsidRPr="00B24E55">
        <w:rPr>
          <w:rFonts w:ascii="Arial" w:hAnsi="Arial" w:cs="Arial"/>
          <w:sz w:val="24"/>
          <w:szCs w:val="24"/>
        </w:rPr>
        <w:t>Etude d'implantation d'un moteur électrique dans la chaîne de transmission de puissance</w:t>
      </w:r>
      <w:r w:rsidR="00B24E55">
        <w:rPr>
          <w:rFonts w:ascii="Arial" w:hAnsi="Arial" w:cs="Arial"/>
          <w:sz w:val="24"/>
          <w:szCs w:val="24"/>
        </w:rPr>
        <w:t>.</w:t>
      </w:r>
    </w:p>
    <w:p w:rsidR="005B22D8" w:rsidRDefault="005B22D8" w:rsidP="00ED1563">
      <w:pPr>
        <w:autoSpaceDE w:val="0"/>
        <w:autoSpaceDN w:val="0"/>
        <w:adjustRightInd w:val="0"/>
        <w:rPr>
          <w:rFonts w:ascii="Arial" w:hAnsi="Arial" w:cs="Arial"/>
          <w:b/>
          <w:sz w:val="24"/>
          <w:szCs w:val="24"/>
        </w:rPr>
      </w:pPr>
    </w:p>
    <w:p w:rsidR="005B22D8" w:rsidRPr="000166BD" w:rsidRDefault="007A0982" w:rsidP="00ED1563">
      <w:pPr>
        <w:autoSpaceDE w:val="0"/>
        <w:autoSpaceDN w:val="0"/>
        <w:adjustRightInd w:val="0"/>
        <w:rPr>
          <w:rFonts w:ascii="Arial" w:hAnsi="Arial" w:cs="Arial"/>
          <w:sz w:val="24"/>
          <w:szCs w:val="24"/>
        </w:rPr>
      </w:pPr>
      <w:hyperlink w:anchor="Partie3" w:history="1">
        <w:r w:rsidR="005B22D8" w:rsidRPr="005D18FA">
          <w:rPr>
            <w:rStyle w:val="Lienhypertexte"/>
            <w:rFonts w:ascii="Arial" w:hAnsi="Arial" w:cs="Arial"/>
            <w:b/>
            <w:sz w:val="24"/>
            <w:szCs w:val="24"/>
          </w:rPr>
          <w:t>Partie 3</w:t>
        </w:r>
      </w:hyperlink>
      <w:r w:rsidR="005B22D8">
        <w:rPr>
          <w:rFonts w:ascii="Arial" w:hAnsi="Arial" w:cs="Arial"/>
          <w:sz w:val="24"/>
          <w:szCs w:val="24"/>
        </w:rPr>
        <w:t> : Etudes pour l’intégration de l’hybridation du scooter.</w:t>
      </w:r>
    </w:p>
    <w:p w:rsidR="005B22D8" w:rsidRDefault="005B22D8" w:rsidP="00ED1563">
      <w:pPr>
        <w:autoSpaceDE w:val="0"/>
        <w:autoSpaceDN w:val="0"/>
        <w:adjustRightInd w:val="0"/>
        <w:rPr>
          <w:rFonts w:ascii="Arial" w:hAnsi="Arial" w:cs="Arial"/>
          <w:b/>
          <w:sz w:val="24"/>
          <w:szCs w:val="24"/>
        </w:rPr>
      </w:pPr>
    </w:p>
    <w:p w:rsidR="005B22D8" w:rsidRPr="000166BD" w:rsidRDefault="005B22D8" w:rsidP="005B22D8">
      <w:pPr>
        <w:autoSpaceDE w:val="0"/>
        <w:autoSpaceDN w:val="0"/>
        <w:adjustRightInd w:val="0"/>
        <w:ind w:left="708"/>
        <w:rPr>
          <w:rFonts w:ascii="Arial" w:hAnsi="Arial" w:cs="Arial"/>
          <w:sz w:val="24"/>
          <w:szCs w:val="24"/>
        </w:rPr>
      </w:pPr>
    </w:p>
    <w:p w:rsidR="005B22D8" w:rsidRPr="004E7FAD" w:rsidRDefault="005B22D8" w:rsidP="005B22D8">
      <w:pPr>
        <w:autoSpaceDE w:val="0"/>
        <w:autoSpaceDN w:val="0"/>
        <w:adjustRightInd w:val="0"/>
        <w:rPr>
          <w:rFonts w:ascii="Arial" w:hAnsi="Arial" w:cs="Arial"/>
          <w:color w:val="00B050"/>
        </w:rPr>
      </w:pPr>
      <w:r w:rsidRPr="004E7FAD">
        <w:rPr>
          <w:rFonts w:ascii="Arial" w:hAnsi="Arial" w:cs="Arial"/>
          <w:color w:val="00B050"/>
        </w:rPr>
        <w:t>Les parties 1 et 2 sont à préparer pendant la phase de préparation</w:t>
      </w:r>
      <w:r w:rsidR="00C62101">
        <w:rPr>
          <w:rFonts w:ascii="Arial" w:hAnsi="Arial" w:cs="Arial"/>
          <w:color w:val="00B050"/>
        </w:rPr>
        <w:t xml:space="preserve"> et seront à présenter pendant les 40 premières minutes de l’interrogation</w:t>
      </w:r>
      <w:r w:rsidRPr="004E7FAD">
        <w:rPr>
          <w:rFonts w:ascii="Arial" w:hAnsi="Arial" w:cs="Arial"/>
          <w:color w:val="00B050"/>
        </w:rPr>
        <w:t>. La partie 3 sera fournie par l’interrogateur et traitée pendant l’interrogation.</w:t>
      </w:r>
    </w:p>
    <w:p w:rsidR="00873372" w:rsidRDefault="005B22D8" w:rsidP="00873372">
      <w:pPr>
        <w:autoSpaceDE w:val="0"/>
        <w:autoSpaceDN w:val="0"/>
        <w:adjustRightInd w:val="0"/>
        <w:spacing w:after="120"/>
        <w:ind w:left="-567"/>
        <w:rPr>
          <w:rFonts w:ascii="Arial" w:hAnsi="Arial" w:cs="Arial"/>
          <w:b/>
          <w:i/>
          <w:sz w:val="36"/>
          <w:szCs w:val="36"/>
        </w:rPr>
      </w:pPr>
      <w:r>
        <w:rPr>
          <w:rFonts w:ascii="Arial" w:hAnsi="Arial" w:cs="Arial"/>
        </w:rPr>
        <w:br w:type="page"/>
      </w:r>
      <w:bookmarkStart w:id="1" w:name="Partie1"/>
    </w:p>
    <w:p w:rsidR="009C5C3D" w:rsidRDefault="009C5C3D" w:rsidP="00C5080B">
      <w:pPr>
        <w:autoSpaceDE w:val="0"/>
        <w:autoSpaceDN w:val="0"/>
        <w:adjustRightInd w:val="0"/>
        <w:ind w:left="-567"/>
        <w:jc w:val="center"/>
        <w:rPr>
          <w:rFonts w:ascii="Arial" w:hAnsi="Arial" w:cs="Arial"/>
          <w:b/>
          <w:i/>
          <w:sz w:val="36"/>
          <w:szCs w:val="36"/>
        </w:rPr>
      </w:pPr>
    </w:p>
    <w:p w:rsidR="00873372" w:rsidRDefault="00873372" w:rsidP="00C5080B">
      <w:pPr>
        <w:autoSpaceDE w:val="0"/>
        <w:autoSpaceDN w:val="0"/>
        <w:adjustRightInd w:val="0"/>
        <w:ind w:left="-567"/>
        <w:jc w:val="center"/>
        <w:rPr>
          <w:rFonts w:ascii="Arial" w:hAnsi="Arial" w:cs="Arial"/>
          <w:b/>
          <w:i/>
          <w:sz w:val="36"/>
          <w:szCs w:val="36"/>
        </w:rPr>
      </w:pPr>
      <w:r>
        <w:rPr>
          <w:rFonts w:ascii="Arial" w:hAnsi="Arial" w:cs="Arial"/>
          <w:b/>
          <w:i/>
          <w:sz w:val="36"/>
          <w:szCs w:val="36"/>
        </w:rPr>
        <w:t>P</w:t>
      </w:r>
      <w:r w:rsidRPr="0024563F">
        <w:rPr>
          <w:rFonts w:ascii="Arial" w:hAnsi="Arial" w:cs="Arial"/>
          <w:b/>
          <w:i/>
          <w:sz w:val="36"/>
          <w:szCs w:val="36"/>
        </w:rPr>
        <w:t>artie</w:t>
      </w:r>
      <w:r>
        <w:rPr>
          <w:rFonts w:ascii="Arial" w:hAnsi="Arial" w:cs="Arial"/>
          <w:b/>
          <w:i/>
          <w:sz w:val="36"/>
          <w:szCs w:val="36"/>
        </w:rPr>
        <w:t xml:space="preserve"> 1</w:t>
      </w:r>
      <w:r w:rsidRPr="0024563F">
        <w:rPr>
          <w:rFonts w:ascii="Arial" w:hAnsi="Arial" w:cs="Arial"/>
          <w:b/>
          <w:i/>
          <w:sz w:val="36"/>
          <w:szCs w:val="36"/>
        </w:rPr>
        <w:t xml:space="preserve"> : Analyse </w:t>
      </w:r>
      <w:r>
        <w:rPr>
          <w:rFonts w:ascii="Arial" w:hAnsi="Arial" w:cs="Arial"/>
          <w:b/>
          <w:i/>
          <w:sz w:val="36"/>
          <w:szCs w:val="36"/>
        </w:rPr>
        <w:t>du système mécanique</w:t>
      </w:r>
    </w:p>
    <w:p w:rsidR="009C5C3D" w:rsidRDefault="00873372" w:rsidP="009C5C3D">
      <w:pPr>
        <w:tabs>
          <w:tab w:val="left" w:pos="6663"/>
        </w:tabs>
        <w:ind w:left="2268" w:right="1841"/>
        <w:jc w:val="center"/>
        <w:rPr>
          <w:rFonts w:ascii="Arial" w:hAnsi="Arial" w:cs="Arial"/>
          <w:i/>
          <w:color w:val="00B050"/>
          <w:szCs w:val="24"/>
        </w:rPr>
      </w:pPr>
      <w:r w:rsidRPr="004E7FAD">
        <w:rPr>
          <w:rFonts w:ascii="Arial" w:hAnsi="Arial" w:cs="Arial"/>
          <w:i/>
          <w:color w:val="00B050"/>
          <w:szCs w:val="24"/>
        </w:rPr>
        <w:t>Temps de préparation conseillé : 2</w:t>
      </w:r>
      <w:r>
        <w:rPr>
          <w:rFonts w:ascii="Arial" w:hAnsi="Arial" w:cs="Arial"/>
          <w:i/>
          <w:color w:val="00B050"/>
          <w:szCs w:val="24"/>
        </w:rPr>
        <w:t>0</w:t>
      </w:r>
      <w:r w:rsidRPr="004E7FAD">
        <w:rPr>
          <w:rFonts w:ascii="Arial" w:hAnsi="Arial" w:cs="Arial"/>
          <w:i/>
          <w:color w:val="00B050"/>
          <w:szCs w:val="24"/>
        </w:rPr>
        <w:t xml:space="preserve"> min</w:t>
      </w:r>
      <w:r w:rsidR="0059492C">
        <w:rPr>
          <w:rFonts w:ascii="Arial" w:hAnsi="Arial" w:cs="Arial"/>
          <w:i/>
          <w:color w:val="00B050"/>
          <w:szCs w:val="24"/>
        </w:rPr>
        <w:t>.</w:t>
      </w:r>
      <w:r w:rsidR="00015332">
        <w:rPr>
          <w:rFonts w:ascii="Arial" w:hAnsi="Arial" w:cs="Arial"/>
          <w:i/>
          <w:color w:val="00B050"/>
          <w:szCs w:val="24"/>
        </w:rPr>
        <w:t xml:space="preserve"> </w:t>
      </w:r>
    </w:p>
    <w:p w:rsidR="0059492C" w:rsidRPr="004E7FAD" w:rsidRDefault="0059492C" w:rsidP="009C5C3D">
      <w:pPr>
        <w:tabs>
          <w:tab w:val="left" w:pos="6663"/>
        </w:tabs>
        <w:ind w:left="2268" w:right="1841"/>
        <w:jc w:val="center"/>
        <w:rPr>
          <w:rFonts w:ascii="Arial" w:hAnsi="Arial" w:cs="Arial"/>
          <w:i/>
          <w:color w:val="00B050"/>
          <w:szCs w:val="24"/>
        </w:rPr>
      </w:pPr>
      <w:r w:rsidRPr="004E7FAD">
        <w:rPr>
          <w:rFonts w:ascii="Arial" w:hAnsi="Arial" w:cs="Arial"/>
          <w:i/>
          <w:color w:val="00B050"/>
          <w:szCs w:val="24"/>
        </w:rPr>
        <w:t>Cette partie est à exposer au début de l’interrogation.</w:t>
      </w:r>
    </w:p>
    <w:p w:rsidR="00873372" w:rsidRDefault="00873372" w:rsidP="003D5C80">
      <w:pPr>
        <w:jc w:val="left"/>
        <w:rPr>
          <w:rFonts w:ascii="Arial" w:hAnsi="Arial" w:cs="Arial"/>
          <w:sz w:val="24"/>
          <w:szCs w:val="24"/>
        </w:rPr>
      </w:pPr>
    </w:p>
    <w:p w:rsidR="009C5C3D" w:rsidRDefault="009C5C3D" w:rsidP="003D5C80">
      <w:pPr>
        <w:jc w:val="left"/>
        <w:rPr>
          <w:rFonts w:ascii="Arial" w:hAnsi="Arial" w:cs="Arial"/>
          <w:sz w:val="24"/>
          <w:szCs w:val="24"/>
        </w:rPr>
      </w:pPr>
    </w:p>
    <w:p w:rsidR="002419B0" w:rsidRDefault="000B6C83" w:rsidP="00991194">
      <w:pPr>
        <w:jc w:val="center"/>
        <w:rPr>
          <w:rFonts w:ascii="Arial" w:hAnsi="Arial" w:cs="Arial"/>
          <w:sz w:val="24"/>
          <w:szCs w:val="24"/>
        </w:rPr>
      </w:pPr>
      <w:r>
        <w:rPr>
          <w:rFonts w:ascii="Arial" w:hAnsi="Arial" w:cs="Arial"/>
          <w:sz w:val="24"/>
          <w:szCs w:val="24"/>
        </w:rPr>
        <w:t>Système étudié :</w:t>
      </w:r>
      <w:r w:rsidRPr="000B6C83">
        <w:rPr>
          <w:rFonts w:ascii="Arial" w:hAnsi="Arial" w:cs="Arial"/>
          <w:i/>
          <w:sz w:val="24"/>
          <w:szCs w:val="24"/>
        </w:rPr>
        <w:t xml:space="preserve"> </w:t>
      </w:r>
      <w:r>
        <w:rPr>
          <w:rFonts w:ascii="Arial" w:hAnsi="Arial" w:cs="Arial"/>
          <w:i/>
          <w:sz w:val="24"/>
          <w:szCs w:val="24"/>
        </w:rPr>
        <w:t>groupe motopropulseur thermique</w:t>
      </w:r>
      <w:r w:rsidR="003D5C80">
        <w:rPr>
          <w:rFonts w:ascii="Arial" w:hAnsi="Arial" w:cs="Arial"/>
          <w:i/>
          <w:sz w:val="24"/>
          <w:szCs w:val="24"/>
        </w:rPr>
        <w:t>.</w:t>
      </w:r>
    </w:p>
    <w:p w:rsidR="000B6C83" w:rsidRPr="000166BD" w:rsidRDefault="000B6C83" w:rsidP="00873372">
      <w:pPr>
        <w:rPr>
          <w:rFonts w:ascii="Arial" w:hAnsi="Arial" w:cs="Arial"/>
          <w:sz w:val="24"/>
          <w:szCs w:val="24"/>
        </w:rPr>
      </w:pPr>
    </w:p>
    <w:p w:rsidR="00873372" w:rsidRPr="000166BD" w:rsidRDefault="00873372" w:rsidP="00873372">
      <w:pPr>
        <w:ind w:left="-567"/>
        <w:rPr>
          <w:rFonts w:ascii="Arial" w:hAnsi="Arial" w:cs="Arial"/>
          <w:b/>
          <w:sz w:val="24"/>
          <w:szCs w:val="24"/>
        </w:rPr>
      </w:pPr>
      <w:r w:rsidRPr="000166BD">
        <w:rPr>
          <w:rFonts w:ascii="Arial" w:hAnsi="Arial" w:cs="Arial"/>
          <w:b/>
          <w:sz w:val="24"/>
          <w:szCs w:val="24"/>
        </w:rPr>
        <w:t xml:space="preserve">1-1 </w:t>
      </w:r>
      <w:r>
        <w:rPr>
          <w:rFonts w:ascii="Arial" w:hAnsi="Arial" w:cs="Arial"/>
          <w:b/>
          <w:sz w:val="24"/>
          <w:szCs w:val="24"/>
        </w:rPr>
        <w:t>ANALYSE DU SYSTEME</w:t>
      </w:r>
    </w:p>
    <w:p w:rsidR="00873372" w:rsidRPr="00860898" w:rsidRDefault="00873372" w:rsidP="00873372">
      <w:pPr>
        <w:rPr>
          <w:rFonts w:ascii="Arial" w:hAnsi="Arial" w:cs="Arial"/>
        </w:rPr>
      </w:pPr>
    </w:p>
    <w:p w:rsidR="00873372" w:rsidRPr="000166BD" w:rsidRDefault="00873372" w:rsidP="00873372">
      <w:pPr>
        <w:ind w:left="-284"/>
        <w:rPr>
          <w:rFonts w:ascii="Arial" w:hAnsi="Arial" w:cs="Arial"/>
          <w:b/>
          <w:sz w:val="24"/>
          <w:szCs w:val="24"/>
        </w:rPr>
      </w:pPr>
      <w:r>
        <w:rPr>
          <w:rFonts w:ascii="Arial" w:hAnsi="Arial" w:cs="Arial"/>
          <w:b/>
          <w:sz w:val="24"/>
          <w:szCs w:val="24"/>
        </w:rPr>
        <w:t>1-1-a</w:t>
      </w:r>
    </w:p>
    <w:p w:rsidR="00873372" w:rsidRPr="002C315B" w:rsidRDefault="00873372" w:rsidP="00BC18E8">
      <w:pPr>
        <w:rPr>
          <w:rFonts w:ascii="Arial" w:hAnsi="Arial" w:cs="Arial"/>
          <w:i/>
          <w:sz w:val="24"/>
          <w:szCs w:val="24"/>
        </w:rPr>
      </w:pPr>
      <w:r w:rsidRPr="002C315B">
        <w:rPr>
          <w:rFonts w:ascii="Arial" w:hAnsi="Arial" w:cs="Arial"/>
          <w:i/>
          <w:sz w:val="24"/>
          <w:szCs w:val="24"/>
        </w:rPr>
        <w:t xml:space="preserve">A partir </w:t>
      </w:r>
      <w:r w:rsidR="000B6C83" w:rsidRPr="002C315B">
        <w:rPr>
          <w:rFonts w:ascii="Arial" w:hAnsi="Arial" w:cs="Arial"/>
          <w:i/>
          <w:sz w:val="24"/>
          <w:szCs w:val="24"/>
        </w:rPr>
        <w:t>de l’analyse des diagrammes SysML</w:t>
      </w:r>
      <w:r w:rsidR="00C667D4" w:rsidRPr="002C315B">
        <w:rPr>
          <w:rFonts w:ascii="Arial" w:hAnsi="Arial" w:cs="Arial"/>
          <w:i/>
          <w:sz w:val="24"/>
          <w:szCs w:val="24"/>
        </w:rPr>
        <w:t xml:space="preserve"> du diaporama</w:t>
      </w:r>
      <w:r w:rsidR="000B6C83" w:rsidRPr="002C315B">
        <w:rPr>
          <w:rFonts w:ascii="Arial" w:hAnsi="Arial" w:cs="Arial"/>
          <w:i/>
          <w:sz w:val="24"/>
          <w:szCs w:val="24"/>
        </w:rPr>
        <w:t>, présente</w:t>
      </w:r>
      <w:r w:rsidR="00C95232" w:rsidRPr="002C315B">
        <w:rPr>
          <w:rFonts w:ascii="Arial" w:hAnsi="Arial" w:cs="Arial"/>
          <w:i/>
          <w:sz w:val="24"/>
          <w:szCs w:val="24"/>
        </w:rPr>
        <w:t>z</w:t>
      </w:r>
      <w:r w:rsidR="000B6C83" w:rsidRPr="002C315B">
        <w:rPr>
          <w:rFonts w:ascii="Arial" w:hAnsi="Arial" w:cs="Arial"/>
          <w:i/>
          <w:sz w:val="24"/>
          <w:szCs w:val="24"/>
        </w:rPr>
        <w:t xml:space="preserve"> et </w:t>
      </w:r>
      <w:r w:rsidR="00C95232" w:rsidRPr="002C315B">
        <w:rPr>
          <w:rFonts w:ascii="Arial" w:hAnsi="Arial" w:cs="Arial"/>
          <w:i/>
          <w:sz w:val="24"/>
          <w:szCs w:val="24"/>
        </w:rPr>
        <w:t>classifiez</w:t>
      </w:r>
      <w:r w:rsidR="000B6C83" w:rsidRPr="002C315B">
        <w:rPr>
          <w:rFonts w:ascii="Arial" w:hAnsi="Arial" w:cs="Arial"/>
          <w:i/>
          <w:sz w:val="24"/>
          <w:szCs w:val="24"/>
        </w:rPr>
        <w:t xml:space="preserve"> les exigences </w:t>
      </w:r>
      <w:r w:rsidR="00C95232" w:rsidRPr="002C315B">
        <w:rPr>
          <w:rFonts w:ascii="Arial" w:hAnsi="Arial" w:cs="Arial"/>
          <w:i/>
          <w:sz w:val="24"/>
          <w:szCs w:val="24"/>
        </w:rPr>
        <w:t>(</w:t>
      </w:r>
      <w:r w:rsidR="000B6C83" w:rsidRPr="002C315B">
        <w:rPr>
          <w:rFonts w:ascii="Arial" w:hAnsi="Arial" w:cs="Arial"/>
          <w:i/>
          <w:sz w:val="24"/>
          <w:szCs w:val="24"/>
        </w:rPr>
        <w:t>fonctionnelles</w:t>
      </w:r>
      <w:r w:rsidR="00ED1563" w:rsidRPr="002C315B">
        <w:rPr>
          <w:rFonts w:ascii="Arial" w:hAnsi="Arial" w:cs="Arial"/>
          <w:i/>
          <w:sz w:val="24"/>
          <w:szCs w:val="24"/>
        </w:rPr>
        <w:t xml:space="preserve">, </w:t>
      </w:r>
      <w:r w:rsidR="00C95232" w:rsidRPr="002C315B">
        <w:rPr>
          <w:rFonts w:ascii="Arial" w:hAnsi="Arial" w:cs="Arial"/>
          <w:i/>
          <w:sz w:val="24"/>
          <w:szCs w:val="24"/>
        </w:rPr>
        <w:t xml:space="preserve">de performance, </w:t>
      </w:r>
      <w:r w:rsidR="008E2802" w:rsidRPr="002C315B">
        <w:rPr>
          <w:rFonts w:ascii="Arial" w:hAnsi="Arial" w:cs="Arial"/>
          <w:i/>
          <w:sz w:val="24"/>
          <w:szCs w:val="24"/>
        </w:rPr>
        <w:t>de contraintes)</w:t>
      </w:r>
      <w:r w:rsidR="000B6C83" w:rsidRPr="002C315B">
        <w:rPr>
          <w:rFonts w:ascii="Arial" w:hAnsi="Arial" w:cs="Arial"/>
          <w:i/>
          <w:sz w:val="24"/>
          <w:szCs w:val="24"/>
        </w:rPr>
        <w:t xml:space="preserve"> auxquelles répond le système</w:t>
      </w:r>
      <w:r w:rsidR="00F706CA" w:rsidRPr="002C315B">
        <w:rPr>
          <w:rFonts w:ascii="Arial" w:hAnsi="Arial" w:cs="Arial"/>
          <w:i/>
          <w:sz w:val="24"/>
          <w:szCs w:val="24"/>
        </w:rPr>
        <w:t> :</w:t>
      </w:r>
      <w:r w:rsidR="000B6C83" w:rsidRPr="002C315B">
        <w:rPr>
          <w:rFonts w:ascii="Arial" w:hAnsi="Arial" w:cs="Arial"/>
          <w:i/>
          <w:sz w:val="24"/>
          <w:szCs w:val="24"/>
        </w:rPr>
        <w:t xml:space="preserve"> groupe motopropulseur thermique</w:t>
      </w:r>
      <w:r w:rsidR="00B27C86">
        <w:rPr>
          <w:rFonts w:ascii="Arial" w:hAnsi="Arial" w:cs="Arial"/>
          <w:i/>
          <w:sz w:val="24"/>
          <w:szCs w:val="24"/>
        </w:rPr>
        <w:t>.</w:t>
      </w:r>
    </w:p>
    <w:p w:rsidR="000B6C83" w:rsidRPr="002C315B" w:rsidRDefault="000B6C83" w:rsidP="00F155C3">
      <w:pPr>
        <w:ind w:left="-284"/>
        <w:rPr>
          <w:rFonts w:ascii="Arial" w:hAnsi="Arial" w:cs="Arial"/>
          <w:i/>
          <w:sz w:val="10"/>
          <w:szCs w:val="24"/>
        </w:rPr>
      </w:pPr>
    </w:p>
    <w:p w:rsidR="000B6C83" w:rsidRPr="002C315B" w:rsidRDefault="000B6C83" w:rsidP="00BC18E8">
      <w:pPr>
        <w:rPr>
          <w:rFonts w:ascii="Arial" w:hAnsi="Arial" w:cs="Arial"/>
          <w:i/>
          <w:sz w:val="24"/>
          <w:szCs w:val="24"/>
        </w:rPr>
      </w:pPr>
      <w:r w:rsidRPr="002C315B">
        <w:rPr>
          <w:rFonts w:ascii="Arial" w:hAnsi="Arial" w:cs="Arial"/>
          <w:i/>
          <w:sz w:val="24"/>
          <w:szCs w:val="24"/>
        </w:rPr>
        <w:t>Recense</w:t>
      </w:r>
      <w:r w:rsidR="00C95232" w:rsidRPr="002C315B">
        <w:rPr>
          <w:rFonts w:ascii="Arial" w:hAnsi="Arial" w:cs="Arial"/>
          <w:i/>
          <w:sz w:val="24"/>
          <w:szCs w:val="24"/>
        </w:rPr>
        <w:t>z</w:t>
      </w:r>
      <w:r w:rsidRPr="002C315B">
        <w:rPr>
          <w:rFonts w:ascii="Arial" w:hAnsi="Arial" w:cs="Arial"/>
          <w:i/>
          <w:sz w:val="24"/>
          <w:szCs w:val="24"/>
        </w:rPr>
        <w:t xml:space="preserve"> les </w:t>
      </w:r>
      <w:r w:rsidR="00DD1B7E">
        <w:rPr>
          <w:rFonts w:ascii="Arial" w:hAnsi="Arial" w:cs="Arial"/>
          <w:i/>
          <w:sz w:val="24"/>
          <w:szCs w:val="24"/>
        </w:rPr>
        <w:t xml:space="preserve">éléments </w:t>
      </w:r>
      <w:bookmarkStart w:id="2" w:name="_GoBack"/>
      <w:bookmarkEnd w:id="2"/>
      <w:r w:rsidRPr="002C315B">
        <w:rPr>
          <w:rFonts w:ascii="Arial" w:hAnsi="Arial" w:cs="Arial"/>
          <w:i/>
          <w:sz w:val="24"/>
          <w:szCs w:val="24"/>
        </w:rPr>
        <w:t>qui interagissent avec le système étudié et identifier les interfaces sur le plan d’ensemble</w:t>
      </w:r>
      <w:r w:rsidR="000A70F9">
        <w:rPr>
          <w:rFonts w:ascii="Arial" w:hAnsi="Arial" w:cs="Arial"/>
          <w:i/>
          <w:sz w:val="24"/>
          <w:szCs w:val="24"/>
        </w:rPr>
        <w:t>.</w:t>
      </w:r>
    </w:p>
    <w:p w:rsidR="000B6C83" w:rsidRPr="00BC18E8" w:rsidRDefault="000B6C83" w:rsidP="00F155C3">
      <w:pPr>
        <w:ind w:left="-284"/>
        <w:rPr>
          <w:rFonts w:ascii="Arial" w:hAnsi="Arial" w:cs="Arial"/>
          <w:sz w:val="14"/>
          <w:szCs w:val="24"/>
        </w:rPr>
      </w:pPr>
    </w:p>
    <w:p w:rsidR="00873372" w:rsidRDefault="00873372" w:rsidP="00873372">
      <w:pPr>
        <w:ind w:left="-284"/>
        <w:rPr>
          <w:rFonts w:ascii="Arial" w:hAnsi="Arial" w:cs="Arial"/>
          <w:b/>
          <w:sz w:val="24"/>
          <w:szCs w:val="24"/>
        </w:rPr>
      </w:pPr>
      <w:r>
        <w:rPr>
          <w:rFonts w:ascii="Arial" w:hAnsi="Arial" w:cs="Arial"/>
          <w:b/>
          <w:sz w:val="24"/>
          <w:szCs w:val="24"/>
        </w:rPr>
        <w:t>1-1-b</w:t>
      </w:r>
    </w:p>
    <w:p w:rsidR="003D5C80" w:rsidRDefault="000B6C83" w:rsidP="000B6C83">
      <w:pPr>
        <w:rPr>
          <w:rFonts w:ascii="Arial" w:hAnsi="Arial" w:cs="Arial"/>
          <w:i/>
          <w:sz w:val="24"/>
          <w:szCs w:val="24"/>
        </w:rPr>
      </w:pPr>
      <w:r>
        <w:rPr>
          <w:rFonts w:ascii="Arial" w:hAnsi="Arial" w:cs="Arial"/>
          <w:i/>
          <w:sz w:val="24"/>
          <w:szCs w:val="24"/>
        </w:rPr>
        <w:t>Localise</w:t>
      </w:r>
      <w:r w:rsidR="00C95232">
        <w:rPr>
          <w:rFonts w:ascii="Arial" w:hAnsi="Arial" w:cs="Arial"/>
          <w:i/>
          <w:sz w:val="24"/>
          <w:szCs w:val="24"/>
        </w:rPr>
        <w:t>z</w:t>
      </w:r>
      <w:r>
        <w:rPr>
          <w:rFonts w:ascii="Arial" w:hAnsi="Arial" w:cs="Arial"/>
          <w:i/>
          <w:sz w:val="24"/>
          <w:szCs w:val="24"/>
        </w:rPr>
        <w:t xml:space="preserve"> les différents bloc</w:t>
      </w:r>
      <w:r w:rsidR="00775292">
        <w:rPr>
          <w:rFonts w:ascii="Arial" w:hAnsi="Arial" w:cs="Arial"/>
          <w:i/>
          <w:sz w:val="24"/>
          <w:szCs w:val="24"/>
        </w:rPr>
        <w:t>s</w:t>
      </w:r>
      <w:r>
        <w:rPr>
          <w:rFonts w:ascii="Arial" w:hAnsi="Arial" w:cs="Arial"/>
          <w:i/>
          <w:sz w:val="24"/>
          <w:szCs w:val="24"/>
        </w:rPr>
        <w:t xml:space="preserve"> du diagramme de bloc</w:t>
      </w:r>
      <w:r w:rsidR="00775292">
        <w:rPr>
          <w:rFonts w:ascii="Arial" w:hAnsi="Arial" w:cs="Arial"/>
          <w:i/>
          <w:sz w:val="24"/>
          <w:szCs w:val="24"/>
        </w:rPr>
        <w:t xml:space="preserve"> présents sur le plan d’ensemble.</w:t>
      </w:r>
    </w:p>
    <w:p w:rsidR="000B6C83" w:rsidRPr="00BC18E8" w:rsidRDefault="000B6C83" w:rsidP="000B6C83">
      <w:pPr>
        <w:rPr>
          <w:rFonts w:ascii="Arial" w:hAnsi="Arial" w:cs="Arial"/>
          <w:i/>
          <w:sz w:val="16"/>
          <w:szCs w:val="24"/>
        </w:rPr>
      </w:pPr>
    </w:p>
    <w:p w:rsidR="003D5C80" w:rsidRDefault="003D5C80" w:rsidP="000B6C83">
      <w:pPr>
        <w:rPr>
          <w:rFonts w:ascii="Arial" w:hAnsi="Arial" w:cs="Arial"/>
          <w:i/>
          <w:sz w:val="24"/>
          <w:szCs w:val="24"/>
        </w:rPr>
      </w:pPr>
      <w:r>
        <w:rPr>
          <w:rFonts w:ascii="Arial" w:hAnsi="Arial" w:cs="Arial"/>
          <w:i/>
          <w:sz w:val="24"/>
          <w:szCs w:val="24"/>
        </w:rPr>
        <w:t>A partir du diagramme de bloc interne</w:t>
      </w:r>
      <w:r w:rsidR="00F706CA">
        <w:rPr>
          <w:rFonts w:ascii="Arial" w:hAnsi="Arial" w:cs="Arial"/>
          <w:i/>
          <w:sz w:val="24"/>
          <w:szCs w:val="24"/>
        </w:rPr>
        <w:t xml:space="preserve"> et du plan d’ensemble</w:t>
      </w:r>
      <w:r>
        <w:rPr>
          <w:rFonts w:ascii="Arial" w:hAnsi="Arial" w:cs="Arial"/>
          <w:i/>
          <w:sz w:val="24"/>
          <w:szCs w:val="24"/>
        </w:rPr>
        <w:t>, décri</w:t>
      </w:r>
      <w:r w:rsidR="00C95232">
        <w:rPr>
          <w:rFonts w:ascii="Arial" w:hAnsi="Arial" w:cs="Arial"/>
          <w:i/>
          <w:sz w:val="24"/>
          <w:szCs w:val="24"/>
        </w:rPr>
        <w:t>vez</w:t>
      </w:r>
      <w:r>
        <w:rPr>
          <w:rFonts w:ascii="Arial" w:hAnsi="Arial" w:cs="Arial"/>
          <w:i/>
          <w:sz w:val="24"/>
          <w:szCs w:val="24"/>
        </w:rPr>
        <w:t xml:space="preserve"> les flux matière, énergie, informations.</w:t>
      </w:r>
    </w:p>
    <w:p w:rsidR="00873372" w:rsidRPr="00B525B7" w:rsidRDefault="00873372" w:rsidP="00873372">
      <w:pPr>
        <w:rPr>
          <w:rFonts w:ascii="Arial" w:hAnsi="Arial" w:cs="Arial"/>
          <w:sz w:val="24"/>
          <w:szCs w:val="24"/>
        </w:rPr>
      </w:pPr>
    </w:p>
    <w:p w:rsidR="00873372" w:rsidRPr="00C7024A" w:rsidRDefault="00873372" w:rsidP="00873372">
      <w:pPr>
        <w:ind w:left="-567"/>
        <w:rPr>
          <w:rFonts w:ascii="Arial" w:hAnsi="Arial" w:cs="Arial"/>
          <w:b/>
          <w:sz w:val="24"/>
          <w:szCs w:val="24"/>
        </w:rPr>
      </w:pPr>
      <w:r w:rsidRPr="000166BD">
        <w:rPr>
          <w:rFonts w:ascii="Arial" w:hAnsi="Arial" w:cs="Arial"/>
          <w:b/>
          <w:sz w:val="24"/>
          <w:szCs w:val="24"/>
        </w:rPr>
        <w:t>1-2</w:t>
      </w:r>
      <w:r w:rsidRPr="000166BD">
        <w:rPr>
          <w:rFonts w:ascii="Arial" w:hAnsi="Arial" w:cs="Arial"/>
          <w:b/>
          <w:sz w:val="24"/>
          <w:szCs w:val="24"/>
        </w:rPr>
        <w:tab/>
      </w:r>
      <w:r w:rsidRPr="00C7024A">
        <w:rPr>
          <w:rFonts w:ascii="Arial" w:hAnsi="Arial" w:cs="Arial"/>
          <w:b/>
          <w:sz w:val="24"/>
          <w:szCs w:val="24"/>
        </w:rPr>
        <w:t>ANALYSE DES SOLUTIONS PLURITECHNOLOGIQUES</w:t>
      </w:r>
    </w:p>
    <w:p w:rsidR="007A7084" w:rsidRDefault="007A7084" w:rsidP="00873372">
      <w:pPr>
        <w:ind w:left="-567"/>
        <w:rPr>
          <w:rFonts w:ascii="Arial" w:hAnsi="Arial" w:cs="Arial"/>
          <w:sz w:val="24"/>
          <w:szCs w:val="24"/>
        </w:rPr>
      </w:pPr>
    </w:p>
    <w:p w:rsidR="00873372" w:rsidRPr="007A7084" w:rsidRDefault="003D5C80" w:rsidP="008E2802">
      <w:pPr>
        <w:rPr>
          <w:rFonts w:ascii="Arial" w:hAnsi="Arial" w:cs="Arial"/>
          <w:sz w:val="24"/>
          <w:szCs w:val="24"/>
        </w:rPr>
      </w:pPr>
      <w:r w:rsidRPr="007A7084">
        <w:rPr>
          <w:rFonts w:ascii="Arial" w:hAnsi="Arial" w:cs="Arial"/>
          <w:sz w:val="24"/>
          <w:szCs w:val="24"/>
        </w:rPr>
        <w:t>L’objectif de cette partie est plus particulièrement de comprendre le fonctionnement de l’embrayage</w:t>
      </w:r>
      <w:r w:rsidR="007A7084">
        <w:rPr>
          <w:rFonts w:ascii="Arial" w:hAnsi="Arial" w:cs="Arial"/>
          <w:sz w:val="24"/>
          <w:szCs w:val="24"/>
        </w:rPr>
        <w:t xml:space="preserve"> pour voir dans quelle mesure nous pourrons le réutiliser dans la version hybride.</w:t>
      </w:r>
    </w:p>
    <w:p w:rsidR="00873372" w:rsidRPr="00860898" w:rsidRDefault="00873372" w:rsidP="00873372">
      <w:pPr>
        <w:rPr>
          <w:rFonts w:ascii="Arial" w:hAnsi="Arial" w:cs="Arial"/>
        </w:rPr>
      </w:pPr>
    </w:p>
    <w:p w:rsidR="00873372" w:rsidRDefault="00873372" w:rsidP="00873372">
      <w:pPr>
        <w:ind w:left="-284"/>
        <w:rPr>
          <w:rFonts w:ascii="Arial" w:hAnsi="Arial" w:cs="Arial"/>
          <w:b/>
          <w:sz w:val="24"/>
          <w:szCs w:val="24"/>
        </w:rPr>
      </w:pPr>
      <w:r w:rsidRPr="000166BD">
        <w:rPr>
          <w:rFonts w:ascii="Arial" w:hAnsi="Arial" w:cs="Arial"/>
          <w:b/>
          <w:sz w:val="24"/>
          <w:szCs w:val="24"/>
        </w:rPr>
        <w:t>1-2-a</w:t>
      </w:r>
      <w:r w:rsidRPr="00044006">
        <w:rPr>
          <w:rFonts w:ascii="Arial" w:hAnsi="Arial" w:cs="Arial"/>
          <w:b/>
          <w:sz w:val="24"/>
          <w:szCs w:val="24"/>
        </w:rPr>
        <w:t xml:space="preserve"> </w:t>
      </w:r>
    </w:p>
    <w:p w:rsidR="00873372" w:rsidRPr="00A07CC6" w:rsidRDefault="00873372" w:rsidP="00BC18E8">
      <w:pPr>
        <w:rPr>
          <w:rFonts w:ascii="Arial" w:hAnsi="Arial" w:cs="Arial"/>
          <w:i/>
          <w:sz w:val="24"/>
          <w:szCs w:val="24"/>
        </w:rPr>
      </w:pPr>
      <w:r w:rsidRPr="00A07CC6">
        <w:rPr>
          <w:rFonts w:ascii="Arial" w:hAnsi="Arial" w:cs="Arial"/>
          <w:i/>
          <w:sz w:val="24"/>
          <w:szCs w:val="24"/>
        </w:rPr>
        <w:t>Dé</w:t>
      </w:r>
      <w:r w:rsidR="001D314E" w:rsidRPr="00A07CC6">
        <w:rPr>
          <w:rFonts w:ascii="Arial" w:hAnsi="Arial" w:cs="Arial"/>
          <w:i/>
          <w:sz w:val="24"/>
          <w:szCs w:val="24"/>
        </w:rPr>
        <w:t xml:space="preserve">crivez la liaison entre </w:t>
      </w:r>
      <w:r w:rsidR="00C364F5" w:rsidRPr="00A07CC6">
        <w:rPr>
          <w:rFonts w:ascii="Arial" w:hAnsi="Arial" w:cs="Arial"/>
          <w:i/>
          <w:sz w:val="24"/>
          <w:szCs w:val="24"/>
        </w:rPr>
        <w:t>le pignon arbré d’entrée de réducteur</w:t>
      </w:r>
      <w:r w:rsidRPr="00A07CC6">
        <w:rPr>
          <w:rFonts w:ascii="Arial" w:hAnsi="Arial" w:cs="Arial"/>
          <w:i/>
          <w:sz w:val="24"/>
          <w:szCs w:val="24"/>
        </w:rPr>
        <w:t xml:space="preserve"> </w:t>
      </w:r>
      <w:r w:rsidR="00C364F5" w:rsidRPr="00A07CC6">
        <w:rPr>
          <w:rFonts w:ascii="Arial" w:hAnsi="Arial" w:cs="Arial"/>
          <w:i/>
          <w:sz w:val="24"/>
          <w:szCs w:val="24"/>
        </w:rPr>
        <w:t>(</w:t>
      </w:r>
      <w:r w:rsidRPr="00A07CC6">
        <w:rPr>
          <w:rFonts w:ascii="Arial" w:hAnsi="Arial" w:cs="Arial"/>
          <w:i/>
          <w:sz w:val="24"/>
          <w:szCs w:val="24"/>
        </w:rPr>
        <w:t>11</w:t>
      </w:r>
      <w:r w:rsidR="00C364F5" w:rsidRPr="00A07CC6">
        <w:rPr>
          <w:rFonts w:ascii="Arial" w:hAnsi="Arial" w:cs="Arial"/>
          <w:i/>
          <w:sz w:val="24"/>
          <w:szCs w:val="24"/>
        </w:rPr>
        <w:t>)</w:t>
      </w:r>
      <w:r w:rsidRPr="00A07CC6">
        <w:rPr>
          <w:rFonts w:ascii="Arial" w:hAnsi="Arial" w:cs="Arial"/>
          <w:i/>
          <w:sz w:val="24"/>
          <w:szCs w:val="24"/>
        </w:rPr>
        <w:t xml:space="preserve"> et </w:t>
      </w:r>
      <w:r w:rsidR="004451EC" w:rsidRPr="00A07CC6">
        <w:rPr>
          <w:rFonts w:ascii="Arial" w:hAnsi="Arial" w:cs="Arial"/>
          <w:i/>
          <w:sz w:val="24"/>
          <w:szCs w:val="24"/>
        </w:rPr>
        <w:t>la cloche d’embrayage</w:t>
      </w:r>
      <w:r w:rsidRPr="00A07CC6">
        <w:rPr>
          <w:rFonts w:ascii="Arial" w:hAnsi="Arial" w:cs="Arial"/>
          <w:i/>
          <w:sz w:val="24"/>
          <w:szCs w:val="24"/>
        </w:rPr>
        <w:t xml:space="preserve"> </w:t>
      </w:r>
      <w:r w:rsidR="00C364F5" w:rsidRPr="00A07CC6">
        <w:rPr>
          <w:rFonts w:ascii="Arial" w:hAnsi="Arial" w:cs="Arial"/>
          <w:i/>
          <w:sz w:val="24"/>
          <w:szCs w:val="24"/>
        </w:rPr>
        <w:t>(</w:t>
      </w:r>
      <w:r w:rsidRPr="00A07CC6">
        <w:rPr>
          <w:rFonts w:ascii="Arial" w:hAnsi="Arial" w:cs="Arial"/>
          <w:i/>
          <w:sz w:val="24"/>
          <w:szCs w:val="24"/>
        </w:rPr>
        <w:t>22</w:t>
      </w:r>
      <w:r w:rsidR="00C364F5" w:rsidRPr="00A07CC6">
        <w:rPr>
          <w:rFonts w:ascii="Arial" w:hAnsi="Arial" w:cs="Arial"/>
          <w:i/>
          <w:sz w:val="24"/>
          <w:szCs w:val="24"/>
        </w:rPr>
        <w:t>)</w:t>
      </w:r>
      <w:r w:rsidRPr="00A07CC6">
        <w:rPr>
          <w:rFonts w:ascii="Arial" w:hAnsi="Arial" w:cs="Arial"/>
          <w:i/>
          <w:sz w:val="24"/>
          <w:szCs w:val="24"/>
        </w:rPr>
        <w:t>.</w:t>
      </w:r>
    </w:p>
    <w:p w:rsidR="007A7084" w:rsidRPr="00A07CC6" w:rsidRDefault="007A7084" w:rsidP="00BC18E8">
      <w:pPr>
        <w:rPr>
          <w:rFonts w:ascii="Arial" w:hAnsi="Arial" w:cs="Arial"/>
          <w:b/>
          <w:i/>
          <w:sz w:val="24"/>
          <w:szCs w:val="24"/>
        </w:rPr>
      </w:pPr>
      <w:r w:rsidRPr="00A07CC6">
        <w:rPr>
          <w:rFonts w:ascii="Arial" w:hAnsi="Arial" w:cs="Arial"/>
          <w:i/>
          <w:sz w:val="24"/>
          <w:szCs w:val="24"/>
        </w:rPr>
        <w:t xml:space="preserve">Décrivez la liaison entre </w:t>
      </w:r>
      <w:r w:rsidR="003B44A8" w:rsidRPr="00A07CC6">
        <w:rPr>
          <w:rFonts w:ascii="Arial" w:hAnsi="Arial" w:cs="Arial"/>
          <w:i/>
          <w:sz w:val="24"/>
          <w:szCs w:val="24"/>
        </w:rPr>
        <w:t xml:space="preserve">le plateau support mâchoires d’embrayage </w:t>
      </w:r>
      <w:r w:rsidR="00C364F5" w:rsidRPr="00A07CC6">
        <w:rPr>
          <w:rFonts w:ascii="Arial" w:hAnsi="Arial" w:cs="Arial"/>
          <w:i/>
          <w:sz w:val="24"/>
          <w:szCs w:val="24"/>
        </w:rPr>
        <w:t>(</w:t>
      </w:r>
      <w:r w:rsidR="001D314E" w:rsidRPr="00A07CC6">
        <w:rPr>
          <w:rFonts w:ascii="Arial" w:hAnsi="Arial" w:cs="Arial"/>
          <w:i/>
          <w:sz w:val="24"/>
          <w:szCs w:val="24"/>
        </w:rPr>
        <w:t>25</w:t>
      </w:r>
      <w:r w:rsidR="00C364F5" w:rsidRPr="00A07CC6">
        <w:rPr>
          <w:rFonts w:ascii="Arial" w:hAnsi="Arial" w:cs="Arial"/>
          <w:i/>
          <w:sz w:val="24"/>
          <w:szCs w:val="24"/>
        </w:rPr>
        <w:t>)</w:t>
      </w:r>
      <w:r w:rsidR="001D314E" w:rsidRPr="00A07CC6">
        <w:rPr>
          <w:rFonts w:ascii="Arial" w:hAnsi="Arial" w:cs="Arial"/>
          <w:i/>
          <w:sz w:val="24"/>
          <w:szCs w:val="24"/>
        </w:rPr>
        <w:t xml:space="preserve"> et la classe d’équivalence de </w:t>
      </w:r>
      <w:r w:rsidR="003B44A8" w:rsidRPr="00A07CC6">
        <w:rPr>
          <w:rFonts w:ascii="Arial" w:hAnsi="Arial" w:cs="Arial"/>
          <w:i/>
          <w:sz w:val="24"/>
          <w:szCs w:val="24"/>
        </w:rPr>
        <w:t>la mâchoire</w:t>
      </w:r>
      <w:r w:rsidR="00C364F5" w:rsidRPr="00A07CC6">
        <w:rPr>
          <w:rFonts w:ascii="Arial" w:hAnsi="Arial" w:cs="Arial"/>
          <w:i/>
          <w:sz w:val="24"/>
          <w:szCs w:val="24"/>
        </w:rPr>
        <w:t>(</w:t>
      </w:r>
      <w:r w:rsidR="001D314E" w:rsidRPr="00A07CC6">
        <w:rPr>
          <w:rFonts w:ascii="Arial" w:hAnsi="Arial" w:cs="Arial"/>
          <w:i/>
          <w:sz w:val="24"/>
          <w:szCs w:val="24"/>
        </w:rPr>
        <w:t>26</w:t>
      </w:r>
      <w:r w:rsidR="00C364F5" w:rsidRPr="00A07CC6">
        <w:rPr>
          <w:rFonts w:ascii="Arial" w:hAnsi="Arial" w:cs="Arial"/>
          <w:i/>
          <w:sz w:val="24"/>
          <w:szCs w:val="24"/>
        </w:rPr>
        <w:t>)</w:t>
      </w:r>
      <w:r w:rsidR="008E2802">
        <w:rPr>
          <w:rFonts w:ascii="Arial" w:hAnsi="Arial" w:cs="Arial"/>
          <w:i/>
          <w:sz w:val="24"/>
          <w:szCs w:val="24"/>
        </w:rPr>
        <w:t>.</w:t>
      </w:r>
    </w:p>
    <w:p w:rsidR="00873372" w:rsidRPr="00785F54" w:rsidRDefault="00873372" w:rsidP="00873372">
      <w:pPr>
        <w:ind w:left="-284"/>
        <w:rPr>
          <w:rFonts w:ascii="Arial" w:hAnsi="Arial" w:cs="Arial"/>
          <w:b/>
          <w:sz w:val="24"/>
          <w:szCs w:val="24"/>
        </w:rPr>
      </w:pPr>
    </w:p>
    <w:p w:rsidR="00873372" w:rsidRDefault="00873372" w:rsidP="00873372">
      <w:pPr>
        <w:ind w:left="-284"/>
        <w:rPr>
          <w:rFonts w:ascii="Arial" w:hAnsi="Arial" w:cs="Arial"/>
          <w:b/>
          <w:sz w:val="24"/>
          <w:szCs w:val="24"/>
        </w:rPr>
      </w:pPr>
      <w:r w:rsidRPr="000166BD">
        <w:rPr>
          <w:rFonts w:ascii="Arial" w:hAnsi="Arial" w:cs="Arial"/>
          <w:b/>
          <w:sz w:val="24"/>
          <w:szCs w:val="24"/>
        </w:rPr>
        <w:t>1-2-b</w:t>
      </w:r>
    </w:p>
    <w:p w:rsidR="00873372" w:rsidRPr="00A07CC6" w:rsidRDefault="007A7084" w:rsidP="00BC18E8">
      <w:pPr>
        <w:rPr>
          <w:rFonts w:ascii="Arial" w:hAnsi="Arial" w:cs="Arial"/>
          <w:b/>
          <w:i/>
          <w:sz w:val="24"/>
          <w:szCs w:val="24"/>
        </w:rPr>
      </w:pPr>
      <w:r w:rsidRPr="00A07CC6">
        <w:rPr>
          <w:rFonts w:ascii="Arial" w:hAnsi="Arial" w:cs="Arial"/>
          <w:i/>
          <w:sz w:val="24"/>
          <w:szCs w:val="24"/>
        </w:rPr>
        <w:t>Identifie</w:t>
      </w:r>
      <w:r w:rsidR="00C95232" w:rsidRPr="00A07CC6">
        <w:rPr>
          <w:rFonts w:ascii="Arial" w:hAnsi="Arial" w:cs="Arial"/>
          <w:i/>
          <w:sz w:val="24"/>
          <w:szCs w:val="24"/>
        </w:rPr>
        <w:t>z</w:t>
      </w:r>
      <w:r w:rsidRPr="00A07CC6">
        <w:rPr>
          <w:rFonts w:ascii="Arial" w:hAnsi="Arial" w:cs="Arial"/>
          <w:i/>
          <w:sz w:val="24"/>
          <w:szCs w:val="24"/>
        </w:rPr>
        <w:t xml:space="preserve"> les classes</w:t>
      </w:r>
      <w:r w:rsidR="00A07CC6" w:rsidRPr="00A07CC6">
        <w:rPr>
          <w:rFonts w:ascii="Arial" w:hAnsi="Arial" w:cs="Arial"/>
          <w:i/>
          <w:sz w:val="24"/>
          <w:szCs w:val="24"/>
        </w:rPr>
        <w:t xml:space="preserve"> d’équivalence du flasque de poulie fixe </w:t>
      </w:r>
      <w:r w:rsidR="00C364F5" w:rsidRPr="00A07CC6">
        <w:rPr>
          <w:rFonts w:ascii="Arial" w:hAnsi="Arial" w:cs="Arial"/>
          <w:i/>
          <w:sz w:val="24"/>
          <w:szCs w:val="24"/>
        </w:rPr>
        <w:t>(</w:t>
      </w:r>
      <w:r w:rsidR="003D5C80" w:rsidRPr="00A07CC6">
        <w:rPr>
          <w:rFonts w:ascii="Arial" w:hAnsi="Arial" w:cs="Arial"/>
          <w:i/>
          <w:sz w:val="24"/>
          <w:szCs w:val="24"/>
        </w:rPr>
        <w:t>38</w:t>
      </w:r>
      <w:r w:rsidR="00C364F5" w:rsidRPr="00A07CC6">
        <w:rPr>
          <w:rFonts w:ascii="Arial" w:hAnsi="Arial" w:cs="Arial"/>
          <w:i/>
          <w:sz w:val="24"/>
          <w:szCs w:val="24"/>
        </w:rPr>
        <w:t>)</w:t>
      </w:r>
      <w:r w:rsidR="003D5C80" w:rsidRPr="00A07CC6">
        <w:rPr>
          <w:rFonts w:ascii="Arial" w:hAnsi="Arial" w:cs="Arial"/>
          <w:i/>
          <w:sz w:val="24"/>
          <w:szCs w:val="24"/>
        </w:rPr>
        <w:t xml:space="preserve"> et </w:t>
      </w:r>
      <w:r w:rsidR="00A07CC6" w:rsidRPr="00A07CC6">
        <w:rPr>
          <w:rFonts w:ascii="Arial" w:hAnsi="Arial" w:cs="Arial"/>
          <w:i/>
          <w:sz w:val="24"/>
          <w:szCs w:val="24"/>
        </w:rPr>
        <w:t>le pignon arbré d’entrée de réducteur (11)</w:t>
      </w:r>
      <w:r w:rsidRPr="00A07CC6">
        <w:rPr>
          <w:rFonts w:ascii="Arial" w:hAnsi="Arial" w:cs="Arial"/>
          <w:i/>
          <w:sz w:val="24"/>
          <w:szCs w:val="24"/>
        </w:rPr>
        <w:t>. Décrivez la liaison entre ces 2 classes d’équivalence</w:t>
      </w:r>
      <w:r w:rsidR="008E2802">
        <w:rPr>
          <w:rFonts w:ascii="Arial" w:hAnsi="Arial" w:cs="Arial"/>
          <w:i/>
          <w:sz w:val="24"/>
          <w:szCs w:val="24"/>
        </w:rPr>
        <w:t>.</w:t>
      </w:r>
    </w:p>
    <w:p w:rsidR="00873372" w:rsidRDefault="00873372" w:rsidP="00873372">
      <w:pPr>
        <w:ind w:left="-284"/>
        <w:rPr>
          <w:rFonts w:ascii="Arial" w:hAnsi="Arial" w:cs="Arial"/>
          <w:b/>
          <w:sz w:val="24"/>
          <w:szCs w:val="24"/>
        </w:rPr>
      </w:pPr>
    </w:p>
    <w:p w:rsidR="00873372" w:rsidRPr="000166BD" w:rsidRDefault="00873372" w:rsidP="00873372">
      <w:pPr>
        <w:rPr>
          <w:rFonts w:ascii="Arial" w:hAnsi="Arial" w:cs="Arial"/>
          <w:sz w:val="24"/>
          <w:szCs w:val="24"/>
        </w:rPr>
      </w:pPr>
    </w:p>
    <w:p w:rsidR="00873372" w:rsidRPr="004B6D2C" w:rsidRDefault="00873372" w:rsidP="00873372">
      <w:pPr>
        <w:ind w:left="-567"/>
        <w:rPr>
          <w:rFonts w:ascii="Arial" w:hAnsi="Arial" w:cs="Arial"/>
          <w:b/>
          <w:sz w:val="24"/>
          <w:szCs w:val="24"/>
        </w:rPr>
      </w:pPr>
      <w:r w:rsidRPr="000166BD">
        <w:rPr>
          <w:rFonts w:ascii="Arial" w:hAnsi="Arial" w:cs="Arial"/>
          <w:b/>
          <w:sz w:val="24"/>
          <w:szCs w:val="24"/>
        </w:rPr>
        <w:t>1-3</w:t>
      </w:r>
      <w:r w:rsidRPr="000166BD">
        <w:rPr>
          <w:rFonts w:ascii="Arial" w:hAnsi="Arial" w:cs="Arial"/>
          <w:b/>
          <w:sz w:val="24"/>
          <w:szCs w:val="24"/>
        </w:rPr>
        <w:tab/>
      </w:r>
      <w:r w:rsidRPr="004B6D2C">
        <w:rPr>
          <w:rFonts w:ascii="Arial" w:hAnsi="Arial" w:cs="Arial"/>
          <w:b/>
          <w:sz w:val="24"/>
          <w:szCs w:val="24"/>
        </w:rPr>
        <w:t>ANALYSE DU FONCTIONNEMENT INTERNE</w:t>
      </w:r>
    </w:p>
    <w:p w:rsidR="00873372" w:rsidRDefault="00873372" w:rsidP="00873372">
      <w:pPr>
        <w:rPr>
          <w:rFonts w:ascii="Arial" w:hAnsi="Arial" w:cs="Arial"/>
          <w:b/>
          <w:sz w:val="24"/>
          <w:szCs w:val="24"/>
        </w:rPr>
      </w:pPr>
    </w:p>
    <w:p w:rsidR="003D5C80" w:rsidRDefault="003D5C80" w:rsidP="003D5C80">
      <w:pPr>
        <w:ind w:left="-284"/>
        <w:rPr>
          <w:rFonts w:ascii="Arial" w:hAnsi="Arial" w:cs="Arial"/>
          <w:b/>
          <w:sz w:val="24"/>
          <w:szCs w:val="24"/>
        </w:rPr>
      </w:pPr>
      <w:r>
        <w:rPr>
          <w:rFonts w:ascii="Arial" w:hAnsi="Arial" w:cs="Arial"/>
          <w:b/>
          <w:sz w:val="24"/>
          <w:szCs w:val="24"/>
        </w:rPr>
        <w:t>1-3</w:t>
      </w:r>
      <w:r w:rsidRPr="000166BD">
        <w:rPr>
          <w:rFonts w:ascii="Arial" w:hAnsi="Arial" w:cs="Arial"/>
          <w:b/>
          <w:sz w:val="24"/>
          <w:szCs w:val="24"/>
        </w:rPr>
        <w:t>-a</w:t>
      </w:r>
      <w:r w:rsidRPr="00044006">
        <w:rPr>
          <w:rFonts w:ascii="Arial" w:hAnsi="Arial" w:cs="Arial"/>
          <w:b/>
          <w:sz w:val="24"/>
          <w:szCs w:val="24"/>
        </w:rPr>
        <w:t xml:space="preserve"> </w:t>
      </w:r>
    </w:p>
    <w:p w:rsidR="00873372" w:rsidRPr="002C315B" w:rsidRDefault="00D34D1D" w:rsidP="00BC18E8">
      <w:pPr>
        <w:rPr>
          <w:rFonts w:ascii="Arial" w:hAnsi="Arial" w:cs="Arial"/>
          <w:i/>
          <w:sz w:val="24"/>
          <w:szCs w:val="24"/>
        </w:rPr>
      </w:pPr>
      <w:r w:rsidRPr="002C315B">
        <w:rPr>
          <w:rFonts w:ascii="Arial" w:hAnsi="Arial" w:cs="Arial"/>
          <w:i/>
          <w:sz w:val="24"/>
          <w:szCs w:val="24"/>
        </w:rPr>
        <w:t>Décrivez</w:t>
      </w:r>
      <w:r w:rsidR="003D5C80" w:rsidRPr="002C315B">
        <w:rPr>
          <w:rFonts w:ascii="Arial" w:hAnsi="Arial" w:cs="Arial"/>
          <w:i/>
          <w:sz w:val="24"/>
          <w:szCs w:val="24"/>
        </w:rPr>
        <w:t xml:space="preserve"> le fonctionnement interne du système </w:t>
      </w:r>
      <w:r w:rsidR="0020583A" w:rsidRPr="002C315B">
        <w:rPr>
          <w:rFonts w:ascii="Arial" w:hAnsi="Arial" w:cs="Arial"/>
          <w:i/>
          <w:sz w:val="24"/>
          <w:szCs w:val="24"/>
        </w:rPr>
        <w:t>en vous appuyant sur le</w:t>
      </w:r>
      <w:r w:rsidR="007A7084" w:rsidRPr="002C315B">
        <w:rPr>
          <w:rFonts w:ascii="Arial" w:hAnsi="Arial" w:cs="Arial"/>
          <w:i/>
          <w:sz w:val="24"/>
          <w:szCs w:val="24"/>
        </w:rPr>
        <w:t xml:space="preserve"> diagramme de bloc interne</w:t>
      </w:r>
      <w:r w:rsidR="002A04CA" w:rsidRPr="002C315B">
        <w:rPr>
          <w:rFonts w:ascii="Arial" w:hAnsi="Arial" w:cs="Arial"/>
          <w:i/>
          <w:sz w:val="24"/>
          <w:szCs w:val="24"/>
        </w:rPr>
        <w:t xml:space="preserve"> et le plan. Vous pouvez appuyer vos explications sur un schéma cinématique.</w:t>
      </w:r>
    </w:p>
    <w:p w:rsidR="003D5C80" w:rsidRDefault="003D5C80" w:rsidP="00873372">
      <w:pPr>
        <w:ind w:left="-284" w:firstLine="284"/>
        <w:rPr>
          <w:rFonts w:ascii="Arial" w:hAnsi="Arial" w:cs="Arial"/>
          <w:i/>
          <w:sz w:val="24"/>
          <w:szCs w:val="24"/>
        </w:rPr>
      </w:pPr>
    </w:p>
    <w:p w:rsidR="003D5C80" w:rsidRDefault="003D5C80" w:rsidP="003D5C80">
      <w:pPr>
        <w:ind w:left="-284"/>
        <w:rPr>
          <w:rFonts w:ascii="Arial" w:hAnsi="Arial" w:cs="Arial"/>
          <w:b/>
          <w:sz w:val="24"/>
          <w:szCs w:val="24"/>
        </w:rPr>
      </w:pPr>
      <w:r>
        <w:rPr>
          <w:rFonts w:ascii="Arial" w:hAnsi="Arial" w:cs="Arial"/>
          <w:b/>
          <w:sz w:val="24"/>
          <w:szCs w:val="24"/>
        </w:rPr>
        <w:t>1-3-b</w:t>
      </w:r>
      <w:r w:rsidRPr="00044006">
        <w:rPr>
          <w:rFonts w:ascii="Arial" w:hAnsi="Arial" w:cs="Arial"/>
          <w:b/>
          <w:sz w:val="24"/>
          <w:szCs w:val="24"/>
        </w:rPr>
        <w:t xml:space="preserve"> </w:t>
      </w:r>
    </w:p>
    <w:p w:rsidR="007A7084" w:rsidRPr="002C315B" w:rsidRDefault="00D34D1D" w:rsidP="00BC18E8">
      <w:pPr>
        <w:rPr>
          <w:rFonts w:ascii="Arial" w:hAnsi="Arial" w:cs="Arial"/>
          <w:i/>
          <w:sz w:val="24"/>
          <w:szCs w:val="24"/>
        </w:rPr>
      </w:pPr>
      <w:r w:rsidRPr="002C315B">
        <w:rPr>
          <w:rFonts w:ascii="Arial" w:hAnsi="Arial" w:cs="Arial"/>
          <w:i/>
          <w:sz w:val="24"/>
          <w:szCs w:val="24"/>
        </w:rPr>
        <w:t>Décrivez</w:t>
      </w:r>
      <w:r w:rsidR="007A7084" w:rsidRPr="002C315B">
        <w:rPr>
          <w:rFonts w:ascii="Arial" w:hAnsi="Arial" w:cs="Arial"/>
          <w:i/>
          <w:sz w:val="24"/>
          <w:szCs w:val="24"/>
        </w:rPr>
        <w:t xml:space="preserve"> le fonctionnement de l’embrayage. Compte tenu des choix architecturaux </w:t>
      </w:r>
      <w:r w:rsidR="00C66EA5">
        <w:rPr>
          <w:rFonts w:ascii="Arial" w:hAnsi="Arial" w:cs="Arial"/>
          <w:i/>
          <w:sz w:val="24"/>
          <w:szCs w:val="24"/>
        </w:rPr>
        <w:t>que le bureau d’étude devra faire</w:t>
      </w:r>
      <w:r w:rsidR="007A7084" w:rsidRPr="002C315B">
        <w:rPr>
          <w:rFonts w:ascii="Arial" w:hAnsi="Arial" w:cs="Arial"/>
          <w:i/>
          <w:sz w:val="24"/>
          <w:szCs w:val="24"/>
        </w:rPr>
        <w:t xml:space="preserve">, </w:t>
      </w:r>
      <w:r w:rsidR="0010603C" w:rsidRPr="002C315B">
        <w:rPr>
          <w:rFonts w:ascii="Arial" w:hAnsi="Arial" w:cs="Arial"/>
          <w:i/>
          <w:sz w:val="24"/>
          <w:szCs w:val="24"/>
        </w:rPr>
        <w:t>présenter les limites d’utilisation de l’embrayage actuel.</w:t>
      </w:r>
    </w:p>
    <w:p w:rsidR="000765DC" w:rsidRDefault="000765DC" w:rsidP="0005192F">
      <w:pPr>
        <w:rPr>
          <w:rFonts w:ascii="Arial" w:hAnsi="Arial" w:cs="Arial"/>
        </w:rPr>
      </w:pPr>
    </w:p>
    <w:p w:rsidR="00925C0D" w:rsidRDefault="00925C0D" w:rsidP="0005192F">
      <w:pPr>
        <w:rPr>
          <w:rFonts w:ascii="Arial" w:hAnsi="Arial" w:cs="Arial"/>
        </w:rPr>
      </w:pPr>
    </w:p>
    <w:bookmarkEnd w:id="1"/>
    <w:p w:rsidR="009C5C3D" w:rsidRDefault="009C5C3D" w:rsidP="00C5080B">
      <w:pPr>
        <w:autoSpaceDE w:val="0"/>
        <w:autoSpaceDN w:val="0"/>
        <w:adjustRightInd w:val="0"/>
        <w:ind w:left="-567"/>
        <w:jc w:val="center"/>
        <w:rPr>
          <w:rFonts w:ascii="Arial" w:hAnsi="Arial" w:cs="Arial"/>
          <w:b/>
          <w:i/>
          <w:sz w:val="36"/>
          <w:szCs w:val="36"/>
        </w:rPr>
      </w:pPr>
    </w:p>
    <w:p w:rsidR="00FB6537" w:rsidRDefault="00FB6537" w:rsidP="00C5080B">
      <w:pPr>
        <w:autoSpaceDE w:val="0"/>
        <w:autoSpaceDN w:val="0"/>
        <w:adjustRightInd w:val="0"/>
        <w:ind w:left="-567"/>
        <w:jc w:val="center"/>
        <w:rPr>
          <w:rFonts w:ascii="Arial" w:hAnsi="Arial" w:cs="Arial"/>
          <w:b/>
          <w:i/>
          <w:sz w:val="36"/>
          <w:szCs w:val="36"/>
        </w:rPr>
      </w:pPr>
    </w:p>
    <w:p w:rsidR="009F686C" w:rsidRPr="00333299" w:rsidRDefault="009F686C" w:rsidP="00C5080B">
      <w:pPr>
        <w:autoSpaceDE w:val="0"/>
        <w:autoSpaceDN w:val="0"/>
        <w:adjustRightInd w:val="0"/>
        <w:ind w:left="-567"/>
        <w:jc w:val="center"/>
        <w:rPr>
          <w:rFonts w:ascii="Arial" w:hAnsi="Arial" w:cs="Arial"/>
          <w:b/>
          <w:i/>
          <w:sz w:val="36"/>
          <w:szCs w:val="36"/>
        </w:rPr>
      </w:pPr>
      <w:r w:rsidRPr="002A03C5">
        <w:rPr>
          <w:rFonts w:ascii="Arial" w:hAnsi="Arial" w:cs="Arial"/>
          <w:b/>
          <w:i/>
          <w:sz w:val="36"/>
          <w:szCs w:val="36"/>
        </w:rPr>
        <w:lastRenderedPageBreak/>
        <w:t xml:space="preserve">Partie 2 : </w:t>
      </w:r>
      <w:r>
        <w:rPr>
          <w:rFonts w:ascii="Arial" w:hAnsi="Arial" w:cs="Arial"/>
          <w:b/>
          <w:i/>
          <w:sz w:val="36"/>
          <w:szCs w:val="36"/>
        </w:rPr>
        <w:t>Etude d'implantation d'un moteur électrique dans la chaîne de transmission de puissance</w:t>
      </w:r>
    </w:p>
    <w:p w:rsidR="009C5C3D" w:rsidRDefault="009F686C" w:rsidP="009C5C3D">
      <w:pPr>
        <w:jc w:val="center"/>
        <w:rPr>
          <w:rFonts w:ascii="Arial" w:hAnsi="Arial" w:cs="Arial"/>
          <w:i/>
          <w:color w:val="00B050"/>
          <w:szCs w:val="24"/>
        </w:rPr>
      </w:pPr>
      <w:r w:rsidRPr="00A34391">
        <w:rPr>
          <w:rFonts w:ascii="Arial" w:hAnsi="Arial" w:cs="Arial"/>
          <w:i/>
          <w:color w:val="00B050"/>
          <w:szCs w:val="24"/>
        </w:rPr>
        <w:t>Tem</w:t>
      </w:r>
      <w:r>
        <w:rPr>
          <w:rFonts w:ascii="Arial" w:hAnsi="Arial" w:cs="Arial"/>
          <w:i/>
          <w:color w:val="00B050"/>
          <w:szCs w:val="24"/>
        </w:rPr>
        <w:t>ps de préparation conseillé : 20</w:t>
      </w:r>
      <w:r w:rsidRPr="00A34391">
        <w:rPr>
          <w:rFonts w:ascii="Arial" w:hAnsi="Arial" w:cs="Arial"/>
          <w:i/>
          <w:color w:val="00B050"/>
          <w:szCs w:val="24"/>
        </w:rPr>
        <w:t xml:space="preserve"> min</w:t>
      </w:r>
      <w:r w:rsidR="0059492C">
        <w:rPr>
          <w:rFonts w:ascii="Arial" w:hAnsi="Arial" w:cs="Arial"/>
          <w:i/>
          <w:color w:val="00B050"/>
          <w:szCs w:val="24"/>
        </w:rPr>
        <w:t>.</w:t>
      </w:r>
    </w:p>
    <w:p w:rsidR="0059492C" w:rsidRPr="004E7FAD" w:rsidRDefault="0059492C" w:rsidP="009C5C3D">
      <w:pPr>
        <w:jc w:val="center"/>
        <w:rPr>
          <w:rFonts w:ascii="Arial" w:hAnsi="Arial" w:cs="Arial"/>
          <w:i/>
          <w:color w:val="00B050"/>
          <w:szCs w:val="24"/>
        </w:rPr>
      </w:pPr>
      <w:r w:rsidRPr="004E7FAD">
        <w:rPr>
          <w:rFonts w:ascii="Arial" w:hAnsi="Arial" w:cs="Arial"/>
          <w:i/>
          <w:color w:val="00B050"/>
          <w:szCs w:val="24"/>
        </w:rPr>
        <w:t xml:space="preserve">Cette partie est à exposer </w:t>
      </w:r>
      <w:r w:rsidR="00C667D4">
        <w:rPr>
          <w:rFonts w:ascii="Arial" w:hAnsi="Arial" w:cs="Arial"/>
          <w:i/>
          <w:color w:val="00B050"/>
          <w:szCs w:val="24"/>
        </w:rPr>
        <w:t>lors</w:t>
      </w:r>
      <w:r w:rsidRPr="004E7FAD">
        <w:rPr>
          <w:rFonts w:ascii="Arial" w:hAnsi="Arial" w:cs="Arial"/>
          <w:i/>
          <w:color w:val="00B050"/>
          <w:szCs w:val="24"/>
        </w:rPr>
        <w:t xml:space="preserve"> de l’interrogation.</w:t>
      </w:r>
    </w:p>
    <w:p w:rsidR="009F686C" w:rsidRPr="007B7627" w:rsidRDefault="009F686C" w:rsidP="00BC18E8">
      <w:pPr>
        <w:jc w:val="center"/>
        <w:rPr>
          <w:rFonts w:ascii="Arial" w:hAnsi="Arial" w:cs="Arial"/>
          <w:i/>
          <w:color w:val="00B050"/>
          <w:sz w:val="12"/>
          <w:szCs w:val="24"/>
        </w:rPr>
      </w:pPr>
    </w:p>
    <w:p w:rsidR="009C5C3D" w:rsidRDefault="009C5C3D" w:rsidP="009F686C">
      <w:pPr>
        <w:rPr>
          <w:rFonts w:ascii="Arial" w:hAnsi="Arial" w:cs="Arial"/>
          <w:sz w:val="24"/>
          <w:szCs w:val="24"/>
        </w:rPr>
      </w:pPr>
    </w:p>
    <w:p w:rsidR="009F686C" w:rsidRDefault="009F686C" w:rsidP="009F686C">
      <w:pPr>
        <w:rPr>
          <w:rFonts w:ascii="Arial" w:hAnsi="Arial" w:cs="Arial"/>
          <w:sz w:val="24"/>
          <w:szCs w:val="24"/>
        </w:rPr>
      </w:pPr>
    </w:p>
    <w:p w:rsidR="00301F75" w:rsidRDefault="00301F75" w:rsidP="009F686C">
      <w:pPr>
        <w:rPr>
          <w:rFonts w:ascii="Arial" w:hAnsi="Arial" w:cs="Arial"/>
          <w:sz w:val="24"/>
          <w:szCs w:val="24"/>
        </w:rPr>
      </w:pPr>
      <w:r>
        <w:rPr>
          <w:rFonts w:ascii="Arial" w:hAnsi="Arial" w:cs="Arial"/>
          <w:sz w:val="24"/>
          <w:szCs w:val="24"/>
        </w:rPr>
        <w:t>Pour satisfaire l’exigence : réduire les émissions de CO</w:t>
      </w:r>
      <w:r w:rsidRPr="007D6E2F">
        <w:rPr>
          <w:rFonts w:ascii="Arial" w:hAnsi="Arial" w:cs="Arial"/>
          <w:sz w:val="24"/>
          <w:szCs w:val="24"/>
          <w:vertAlign w:val="subscript"/>
        </w:rPr>
        <w:t>2</w:t>
      </w:r>
      <w:r>
        <w:rPr>
          <w:rFonts w:ascii="Arial" w:hAnsi="Arial" w:cs="Arial"/>
          <w:sz w:val="24"/>
          <w:szCs w:val="24"/>
        </w:rPr>
        <w:t>, le bureau d’étude</w:t>
      </w:r>
      <w:r w:rsidR="00B2198B">
        <w:rPr>
          <w:rFonts w:ascii="Arial" w:hAnsi="Arial" w:cs="Arial"/>
          <w:sz w:val="24"/>
          <w:szCs w:val="24"/>
        </w:rPr>
        <w:t>s</w:t>
      </w:r>
      <w:r>
        <w:rPr>
          <w:rFonts w:ascii="Arial" w:hAnsi="Arial" w:cs="Arial"/>
          <w:sz w:val="24"/>
          <w:szCs w:val="24"/>
        </w:rPr>
        <w:t xml:space="preserve"> prévoit </w:t>
      </w:r>
      <w:r w:rsidR="007D6E2F">
        <w:rPr>
          <w:rFonts w:ascii="Arial" w:hAnsi="Arial" w:cs="Arial"/>
          <w:sz w:val="24"/>
          <w:szCs w:val="24"/>
        </w:rPr>
        <w:t xml:space="preserve">l’hybridation </w:t>
      </w:r>
      <w:r>
        <w:rPr>
          <w:rFonts w:ascii="Arial" w:hAnsi="Arial" w:cs="Arial"/>
          <w:sz w:val="24"/>
          <w:szCs w:val="24"/>
        </w:rPr>
        <w:t>du groupe motopropulseur (intégration d’un moteur électrique) avec système de récupération d’énergie à la déc</w:t>
      </w:r>
      <w:r w:rsidR="007D6E2F">
        <w:rPr>
          <w:rFonts w:ascii="Arial" w:hAnsi="Arial" w:cs="Arial"/>
          <w:sz w:val="24"/>
          <w:szCs w:val="24"/>
        </w:rPr>
        <w:t>élé</w:t>
      </w:r>
      <w:r>
        <w:rPr>
          <w:rFonts w:ascii="Arial" w:hAnsi="Arial" w:cs="Arial"/>
          <w:sz w:val="24"/>
          <w:szCs w:val="24"/>
        </w:rPr>
        <w:t>ration.</w:t>
      </w:r>
    </w:p>
    <w:p w:rsidR="00B2198B" w:rsidRDefault="00B2198B" w:rsidP="009F686C">
      <w:pPr>
        <w:rPr>
          <w:rFonts w:ascii="Arial" w:hAnsi="Arial" w:cs="Arial"/>
          <w:sz w:val="24"/>
          <w:szCs w:val="24"/>
        </w:rPr>
      </w:pPr>
    </w:p>
    <w:p w:rsidR="009F686C" w:rsidRDefault="00301F75" w:rsidP="009F686C">
      <w:pPr>
        <w:rPr>
          <w:rFonts w:ascii="Arial" w:hAnsi="Arial" w:cs="Arial"/>
          <w:sz w:val="24"/>
          <w:szCs w:val="24"/>
        </w:rPr>
      </w:pPr>
      <w:r>
        <w:rPr>
          <w:rFonts w:ascii="Arial" w:hAnsi="Arial" w:cs="Arial"/>
          <w:sz w:val="24"/>
          <w:szCs w:val="24"/>
        </w:rPr>
        <w:t>Les objectifs de cette partie</w:t>
      </w:r>
      <w:r w:rsidR="00963129">
        <w:rPr>
          <w:rFonts w:ascii="Arial" w:hAnsi="Arial" w:cs="Arial"/>
          <w:sz w:val="24"/>
          <w:szCs w:val="24"/>
        </w:rPr>
        <w:t xml:space="preserve"> sont :</w:t>
      </w:r>
    </w:p>
    <w:p w:rsidR="009F686C" w:rsidRPr="00B2198B" w:rsidRDefault="009F686C" w:rsidP="00870338">
      <w:pPr>
        <w:pStyle w:val="Paragraphedeliste"/>
        <w:numPr>
          <w:ilvl w:val="0"/>
          <w:numId w:val="10"/>
        </w:numPr>
        <w:ind w:left="142"/>
        <w:rPr>
          <w:rFonts w:ascii="Arial" w:hAnsi="Arial" w:cs="Arial"/>
        </w:rPr>
      </w:pPr>
      <w:r w:rsidRPr="00B2198B">
        <w:rPr>
          <w:rFonts w:ascii="Arial" w:hAnsi="Arial" w:cs="Arial"/>
        </w:rPr>
        <w:t xml:space="preserve">vérifier les performances du scooter </w:t>
      </w:r>
      <w:r w:rsidR="00301F75" w:rsidRPr="00B2198B">
        <w:rPr>
          <w:rFonts w:ascii="Arial" w:hAnsi="Arial" w:cs="Arial"/>
        </w:rPr>
        <w:t>lors d’un démarrage uniquement avec le moteur électrique</w:t>
      </w:r>
      <w:r w:rsidRPr="00B2198B">
        <w:rPr>
          <w:rFonts w:ascii="Arial" w:hAnsi="Arial" w:cs="Arial"/>
          <w:b/>
          <w:noProof/>
        </w:rPr>
        <w:t xml:space="preserve"> </w:t>
      </w:r>
      <w:r w:rsidR="00963129" w:rsidRPr="00321DF0">
        <w:rPr>
          <w:rFonts w:ascii="Arial" w:hAnsi="Arial" w:cs="Arial"/>
          <w:noProof/>
        </w:rPr>
        <w:t>(exigence</w:t>
      </w:r>
      <w:r w:rsidR="008A334A" w:rsidRPr="00321DF0">
        <w:rPr>
          <w:rFonts w:ascii="Arial" w:hAnsi="Arial" w:cs="Arial"/>
          <w:noProof/>
        </w:rPr>
        <w:t>s</w:t>
      </w:r>
      <w:r w:rsidR="00963129" w:rsidRPr="00321DF0">
        <w:rPr>
          <w:rFonts w:ascii="Arial" w:hAnsi="Arial" w:cs="Arial"/>
          <w:noProof/>
        </w:rPr>
        <w:t xml:space="preserve"> </w:t>
      </w:r>
      <w:r w:rsidR="008A334A" w:rsidRPr="00321DF0">
        <w:rPr>
          <w:rFonts w:ascii="Arial" w:hAnsi="Arial" w:cs="Arial"/>
          <w:noProof/>
        </w:rPr>
        <w:t xml:space="preserve">id </w:t>
      </w:r>
      <w:r w:rsidR="00321DF0" w:rsidRPr="00321DF0">
        <w:rPr>
          <w:rFonts w:ascii="Arial" w:hAnsi="Arial" w:cs="Arial"/>
          <w:noProof/>
        </w:rPr>
        <w:t>20</w:t>
      </w:r>
      <w:r w:rsidR="008A334A" w:rsidRPr="00321DF0">
        <w:rPr>
          <w:rFonts w:ascii="Arial" w:hAnsi="Arial" w:cs="Arial"/>
          <w:noProof/>
        </w:rPr>
        <w:t>.</w:t>
      </w:r>
      <w:r w:rsidR="00321DF0" w:rsidRPr="00321DF0">
        <w:rPr>
          <w:rFonts w:ascii="Arial" w:hAnsi="Arial" w:cs="Arial"/>
          <w:noProof/>
        </w:rPr>
        <w:t>2</w:t>
      </w:r>
      <w:r w:rsidR="008A334A" w:rsidRPr="00321DF0">
        <w:rPr>
          <w:rFonts w:ascii="Arial" w:hAnsi="Arial" w:cs="Arial"/>
          <w:noProof/>
        </w:rPr>
        <w:t>.</w:t>
      </w:r>
      <w:r w:rsidR="00321DF0" w:rsidRPr="00321DF0">
        <w:rPr>
          <w:rFonts w:ascii="Arial" w:hAnsi="Arial" w:cs="Arial"/>
          <w:noProof/>
        </w:rPr>
        <w:t>3</w:t>
      </w:r>
      <w:r w:rsidR="008A334A" w:rsidRPr="00321DF0">
        <w:rPr>
          <w:rFonts w:ascii="Arial" w:hAnsi="Arial" w:cs="Arial"/>
          <w:noProof/>
        </w:rPr>
        <w:t>)</w:t>
      </w:r>
      <w:r w:rsidR="005021D6" w:rsidRPr="00321DF0">
        <w:rPr>
          <w:rFonts w:ascii="Arial" w:hAnsi="Arial" w:cs="Arial"/>
          <w:noProof/>
        </w:rPr>
        <w:t>,</w:t>
      </w:r>
    </w:p>
    <w:p w:rsidR="008A334A" w:rsidRPr="00B2198B" w:rsidRDefault="009F686C" w:rsidP="00870338">
      <w:pPr>
        <w:pStyle w:val="Paragraphedeliste"/>
        <w:numPr>
          <w:ilvl w:val="0"/>
          <w:numId w:val="10"/>
        </w:numPr>
        <w:ind w:left="142"/>
        <w:rPr>
          <w:rFonts w:ascii="Arial" w:hAnsi="Arial" w:cs="Arial"/>
        </w:rPr>
      </w:pPr>
      <w:r w:rsidRPr="00B2198B">
        <w:rPr>
          <w:rFonts w:ascii="Arial" w:hAnsi="Arial" w:cs="Arial"/>
        </w:rPr>
        <w:t xml:space="preserve">déterminer les performances de récupération d'énergie </w:t>
      </w:r>
      <w:r w:rsidR="00301F75" w:rsidRPr="00B2198B">
        <w:rPr>
          <w:rFonts w:ascii="Arial" w:hAnsi="Arial" w:cs="Arial"/>
        </w:rPr>
        <w:t>en</w:t>
      </w:r>
      <w:r w:rsidR="00321DF0" w:rsidRPr="00ED74C6">
        <w:rPr>
          <w:rFonts w:ascii="Arial" w:hAnsi="Arial" w:cs="Arial"/>
          <w:i/>
        </w:rPr>
        <w:t xml:space="preserve"> </w:t>
      </w:r>
      <w:r w:rsidR="00321DF0" w:rsidRPr="00321DF0">
        <w:rPr>
          <w:rFonts w:ascii="Arial" w:hAnsi="Arial" w:cs="Arial"/>
        </w:rPr>
        <w:t>descente</w:t>
      </w:r>
      <w:r w:rsidR="00AC440F">
        <w:rPr>
          <w:rFonts w:ascii="Arial" w:hAnsi="Arial" w:cs="Arial"/>
        </w:rPr>
        <w:t xml:space="preserve"> et</w:t>
      </w:r>
      <w:r w:rsidR="00321DF0">
        <w:rPr>
          <w:rFonts w:ascii="Arial" w:hAnsi="Arial" w:cs="Arial"/>
        </w:rPr>
        <w:t xml:space="preserve"> en phase de décélération </w:t>
      </w:r>
      <w:r w:rsidRPr="00321DF0">
        <w:rPr>
          <w:rFonts w:ascii="Arial" w:hAnsi="Arial" w:cs="Arial"/>
        </w:rPr>
        <w:t>du scooter.</w:t>
      </w:r>
      <w:r w:rsidR="008A334A" w:rsidRPr="00321DF0">
        <w:rPr>
          <w:rFonts w:ascii="Arial" w:hAnsi="Arial" w:cs="Arial"/>
          <w:noProof/>
        </w:rPr>
        <w:t xml:space="preserve"> (exigences id </w:t>
      </w:r>
      <w:r w:rsidR="00321DF0">
        <w:rPr>
          <w:rFonts w:ascii="Arial" w:hAnsi="Arial" w:cs="Arial"/>
          <w:noProof/>
        </w:rPr>
        <w:t>21</w:t>
      </w:r>
      <w:r w:rsidR="008A334A" w:rsidRPr="00321DF0">
        <w:rPr>
          <w:rFonts w:ascii="Arial" w:hAnsi="Arial" w:cs="Arial"/>
          <w:noProof/>
        </w:rPr>
        <w:t>)</w:t>
      </w:r>
      <w:r w:rsidR="005021D6" w:rsidRPr="00321DF0">
        <w:rPr>
          <w:rFonts w:ascii="Arial" w:hAnsi="Arial" w:cs="Arial"/>
          <w:noProof/>
        </w:rPr>
        <w:t>.</w:t>
      </w:r>
    </w:p>
    <w:p w:rsidR="009C5C3D" w:rsidRPr="00554D12" w:rsidRDefault="009C5C3D" w:rsidP="009F686C">
      <w:pPr>
        <w:rPr>
          <w:rFonts w:ascii="Arial" w:hAnsi="Arial" w:cs="Arial"/>
          <w:sz w:val="24"/>
          <w:szCs w:val="24"/>
        </w:rPr>
      </w:pPr>
    </w:p>
    <w:p w:rsidR="009F686C" w:rsidRPr="00554D12" w:rsidRDefault="009F686C" w:rsidP="009F686C">
      <w:pPr>
        <w:ind w:left="-284"/>
        <w:rPr>
          <w:rFonts w:ascii="Arial" w:hAnsi="Arial" w:cs="Arial"/>
          <w:b/>
          <w:sz w:val="24"/>
          <w:szCs w:val="24"/>
        </w:rPr>
      </w:pPr>
      <w:r>
        <w:rPr>
          <w:rFonts w:ascii="Arial" w:hAnsi="Arial" w:cs="Arial"/>
          <w:b/>
          <w:sz w:val="24"/>
          <w:szCs w:val="24"/>
        </w:rPr>
        <w:t>2</w:t>
      </w:r>
      <w:r w:rsidRPr="00554D12">
        <w:rPr>
          <w:rFonts w:ascii="Arial" w:hAnsi="Arial" w:cs="Arial"/>
          <w:b/>
          <w:sz w:val="24"/>
          <w:szCs w:val="24"/>
        </w:rPr>
        <w:t>-1</w:t>
      </w:r>
    </w:p>
    <w:p w:rsidR="003F1089" w:rsidRDefault="00ED74C6" w:rsidP="009F686C">
      <w:pPr>
        <w:rPr>
          <w:rFonts w:ascii="Arial" w:hAnsi="Arial" w:cs="Arial"/>
          <w:sz w:val="24"/>
          <w:szCs w:val="24"/>
        </w:rPr>
      </w:pPr>
      <w:r w:rsidRPr="00ED74C6">
        <w:rPr>
          <w:rFonts w:ascii="Arial" w:hAnsi="Arial" w:cs="Arial"/>
          <w:i/>
          <w:sz w:val="24"/>
          <w:szCs w:val="24"/>
        </w:rPr>
        <w:t>A partir des r</w:t>
      </w:r>
      <w:r w:rsidR="00AC440F">
        <w:rPr>
          <w:rFonts w:ascii="Arial" w:hAnsi="Arial" w:cs="Arial"/>
          <w:i/>
          <w:sz w:val="24"/>
          <w:szCs w:val="24"/>
        </w:rPr>
        <w:t>essources disponibles, construisez</w:t>
      </w:r>
      <w:r w:rsidRPr="00ED74C6">
        <w:rPr>
          <w:rFonts w:ascii="Arial" w:hAnsi="Arial" w:cs="Arial"/>
          <w:i/>
          <w:sz w:val="24"/>
          <w:szCs w:val="24"/>
        </w:rPr>
        <w:t xml:space="preserve"> une modélisation (sc</w:t>
      </w:r>
      <w:r w:rsidR="00AC440F">
        <w:rPr>
          <w:rFonts w:ascii="Arial" w:hAnsi="Arial" w:cs="Arial"/>
          <w:i/>
          <w:sz w:val="24"/>
          <w:szCs w:val="24"/>
        </w:rPr>
        <w:t xml:space="preserve">héma, hypothèses, paramétrage) </w:t>
      </w:r>
      <w:r w:rsidRPr="00ED74C6">
        <w:rPr>
          <w:rFonts w:ascii="Arial" w:hAnsi="Arial" w:cs="Arial"/>
          <w:i/>
          <w:sz w:val="24"/>
          <w:szCs w:val="24"/>
        </w:rPr>
        <w:t>vous permettant d’exprimer le couple du moteur élect</w:t>
      </w:r>
      <w:r w:rsidR="00AC440F">
        <w:rPr>
          <w:rFonts w:ascii="Arial" w:hAnsi="Arial" w:cs="Arial"/>
          <w:i/>
          <w:sz w:val="24"/>
          <w:szCs w:val="24"/>
        </w:rPr>
        <w:t>rique pour un parcours en pente</w:t>
      </w:r>
      <w:r w:rsidRPr="00ED74C6">
        <w:rPr>
          <w:rFonts w:ascii="Arial" w:hAnsi="Arial" w:cs="Arial"/>
          <w:i/>
          <w:sz w:val="24"/>
          <w:szCs w:val="24"/>
        </w:rPr>
        <w:t xml:space="preserve"> (</w:t>
      </w:r>
      <w:r w:rsidR="00AC440F">
        <w:rPr>
          <w:rFonts w:ascii="Arial" w:hAnsi="Arial" w:cs="Arial"/>
          <w:i/>
          <w:sz w:val="24"/>
          <w:szCs w:val="24"/>
        </w:rPr>
        <w:t>l</w:t>
      </w:r>
      <w:r w:rsidRPr="00ED74C6">
        <w:rPr>
          <w:rFonts w:ascii="Arial" w:hAnsi="Arial" w:cs="Arial"/>
          <w:i/>
          <w:sz w:val="24"/>
          <w:szCs w:val="24"/>
        </w:rPr>
        <w:t xml:space="preserve">a mise en équation détaillée fait </w:t>
      </w:r>
      <w:r w:rsidR="00AC440F">
        <w:rPr>
          <w:rFonts w:ascii="Arial" w:hAnsi="Arial" w:cs="Arial"/>
          <w:i/>
          <w:sz w:val="24"/>
          <w:szCs w:val="24"/>
        </w:rPr>
        <w:t>l’objet de la question suivante</w:t>
      </w:r>
      <w:r w:rsidRPr="00ED74C6">
        <w:rPr>
          <w:rFonts w:ascii="Arial" w:hAnsi="Arial" w:cs="Arial"/>
          <w:i/>
          <w:sz w:val="24"/>
          <w:szCs w:val="24"/>
        </w:rPr>
        <w:t>)</w:t>
      </w:r>
      <w:r w:rsidR="00AC440F">
        <w:rPr>
          <w:rFonts w:ascii="Arial" w:hAnsi="Arial" w:cs="Arial"/>
          <w:i/>
          <w:sz w:val="24"/>
          <w:szCs w:val="24"/>
        </w:rPr>
        <w:t>.</w:t>
      </w:r>
    </w:p>
    <w:p w:rsidR="009C5C3D" w:rsidRPr="00554D12" w:rsidRDefault="009C5C3D" w:rsidP="009F686C">
      <w:pPr>
        <w:rPr>
          <w:rFonts w:ascii="Arial" w:hAnsi="Arial" w:cs="Arial"/>
          <w:sz w:val="24"/>
          <w:szCs w:val="24"/>
        </w:rPr>
      </w:pPr>
    </w:p>
    <w:p w:rsidR="009F686C" w:rsidRDefault="009F686C" w:rsidP="009F686C">
      <w:pPr>
        <w:ind w:left="-284"/>
        <w:rPr>
          <w:rFonts w:ascii="Arial" w:hAnsi="Arial" w:cs="Arial"/>
          <w:b/>
          <w:sz w:val="24"/>
          <w:szCs w:val="24"/>
        </w:rPr>
      </w:pPr>
      <w:r>
        <w:rPr>
          <w:rFonts w:ascii="Arial" w:hAnsi="Arial" w:cs="Arial"/>
          <w:b/>
          <w:sz w:val="24"/>
          <w:szCs w:val="24"/>
        </w:rPr>
        <w:t>2</w:t>
      </w:r>
      <w:r w:rsidRPr="00554D12">
        <w:rPr>
          <w:rFonts w:ascii="Arial" w:hAnsi="Arial" w:cs="Arial"/>
          <w:b/>
          <w:sz w:val="24"/>
          <w:szCs w:val="24"/>
        </w:rPr>
        <w:t>-2</w:t>
      </w:r>
    </w:p>
    <w:p w:rsidR="000647F4" w:rsidRPr="00ED74C6" w:rsidRDefault="00ED74C6" w:rsidP="003D53A9">
      <w:pPr>
        <w:rPr>
          <w:rFonts w:ascii="Arial" w:hAnsi="Arial" w:cs="Arial"/>
          <w:i/>
          <w:sz w:val="24"/>
          <w:szCs w:val="24"/>
        </w:rPr>
      </w:pPr>
      <w:r w:rsidRPr="00ED74C6">
        <w:rPr>
          <w:rFonts w:ascii="Arial" w:hAnsi="Arial" w:cs="Arial"/>
          <w:i/>
          <w:sz w:val="24"/>
          <w:szCs w:val="24"/>
        </w:rPr>
        <w:t>Présente</w:t>
      </w:r>
      <w:r w:rsidR="00AC440F">
        <w:rPr>
          <w:rFonts w:ascii="Arial" w:hAnsi="Arial" w:cs="Arial"/>
          <w:i/>
          <w:sz w:val="24"/>
          <w:szCs w:val="24"/>
        </w:rPr>
        <w:t>z</w:t>
      </w:r>
      <w:r w:rsidRPr="00ED74C6">
        <w:rPr>
          <w:rFonts w:ascii="Arial" w:hAnsi="Arial" w:cs="Arial"/>
          <w:i/>
          <w:sz w:val="24"/>
          <w:szCs w:val="24"/>
        </w:rPr>
        <w:t xml:space="preserve"> la méthode mise en œuvre et exprime</w:t>
      </w:r>
      <w:r w:rsidR="00AC440F">
        <w:rPr>
          <w:rFonts w:ascii="Arial" w:hAnsi="Arial" w:cs="Arial"/>
          <w:i/>
          <w:sz w:val="24"/>
          <w:szCs w:val="24"/>
        </w:rPr>
        <w:t>z</w:t>
      </w:r>
      <w:r w:rsidRPr="00ED74C6">
        <w:rPr>
          <w:rFonts w:ascii="Arial" w:hAnsi="Arial" w:cs="Arial"/>
          <w:i/>
          <w:sz w:val="24"/>
          <w:szCs w:val="24"/>
        </w:rPr>
        <w:t xml:space="preserve"> le couple moteur</w:t>
      </w:r>
      <w:r w:rsidR="00C66EA5">
        <w:rPr>
          <w:rFonts w:ascii="Arial" w:hAnsi="Arial" w:cs="Arial"/>
          <w:i/>
          <w:sz w:val="24"/>
          <w:szCs w:val="24"/>
        </w:rPr>
        <w:t xml:space="preserve"> pour satisfaire les</w:t>
      </w:r>
      <w:r w:rsidRPr="00ED74C6">
        <w:rPr>
          <w:rFonts w:ascii="Arial" w:hAnsi="Arial" w:cs="Arial"/>
          <w:i/>
          <w:sz w:val="24"/>
          <w:szCs w:val="24"/>
        </w:rPr>
        <w:t xml:space="preserve"> performances en accélération au démarrage </w:t>
      </w:r>
      <w:r w:rsidR="00C66EA5">
        <w:rPr>
          <w:rFonts w:ascii="Arial" w:hAnsi="Arial" w:cs="Arial"/>
          <w:i/>
          <w:sz w:val="24"/>
          <w:szCs w:val="24"/>
        </w:rPr>
        <w:t>(</w:t>
      </w:r>
      <w:r w:rsidRPr="00ED74C6">
        <w:rPr>
          <w:rFonts w:ascii="Arial" w:hAnsi="Arial" w:cs="Arial"/>
          <w:i/>
          <w:sz w:val="24"/>
          <w:szCs w:val="24"/>
        </w:rPr>
        <w:t xml:space="preserve">exigence </w:t>
      </w:r>
      <w:r w:rsidR="000A70F9">
        <w:rPr>
          <w:rFonts w:ascii="Arial" w:hAnsi="Arial" w:cs="Arial"/>
          <w:i/>
          <w:sz w:val="24"/>
          <w:szCs w:val="24"/>
        </w:rPr>
        <w:t>id 20.9</w:t>
      </w:r>
      <w:r w:rsidR="00C66EA5">
        <w:rPr>
          <w:rFonts w:ascii="Arial" w:hAnsi="Arial" w:cs="Arial"/>
          <w:i/>
          <w:sz w:val="24"/>
          <w:szCs w:val="24"/>
        </w:rPr>
        <w:t>).</w:t>
      </w:r>
    </w:p>
    <w:p w:rsidR="009C5C3D" w:rsidRDefault="009C5C3D" w:rsidP="003D53A9">
      <w:pPr>
        <w:rPr>
          <w:rFonts w:ascii="Arial" w:hAnsi="Arial" w:cs="Arial"/>
          <w:i/>
          <w:sz w:val="24"/>
          <w:szCs w:val="24"/>
        </w:rPr>
      </w:pPr>
    </w:p>
    <w:p w:rsidR="003F1089" w:rsidRDefault="003F1089" w:rsidP="003F1089">
      <w:pPr>
        <w:ind w:left="-284"/>
        <w:rPr>
          <w:rFonts w:ascii="Arial" w:hAnsi="Arial" w:cs="Arial"/>
          <w:b/>
          <w:sz w:val="24"/>
          <w:szCs w:val="24"/>
        </w:rPr>
      </w:pPr>
      <w:r>
        <w:rPr>
          <w:rFonts w:ascii="Arial" w:hAnsi="Arial" w:cs="Arial"/>
          <w:b/>
          <w:sz w:val="24"/>
          <w:szCs w:val="24"/>
        </w:rPr>
        <w:t>2</w:t>
      </w:r>
      <w:r w:rsidRPr="00554D12">
        <w:rPr>
          <w:rFonts w:ascii="Arial" w:hAnsi="Arial" w:cs="Arial"/>
          <w:b/>
          <w:sz w:val="24"/>
          <w:szCs w:val="24"/>
        </w:rPr>
        <w:t>-3</w:t>
      </w:r>
    </w:p>
    <w:p w:rsidR="000F13C6" w:rsidRDefault="00ED74C6" w:rsidP="003F1089">
      <w:pPr>
        <w:rPr>
          <w:rFonts w:ascii="Arial" w:hAnsi="Arial" w:cs="Arial"/>
          <w:i/>
          <w:sz w:val="24"/>
          <w:szCs w:val="24"/>
        </w:rPr>
      </w:pPr>
      <w:r w:rsidRPr="00ED74C6">
        <w:rPr>
          <w:rFonts w:ascii="Arial" w:hAnsi="Arial" w:cs="Arial"/>
          <w:i/>
          <w:sz w:val="24"/>
          <w:szCs w:val="24"/>
        </w:rPr>
        <w:t>A partir de l’expression du couple moteur, fai</w:t>
      </w:r>
      <w:r w:rsidR="00AC440F">
        <w:rPr>
          <w:rFonts w:ascii="Arial" w:hAnsi="Arial" w:cs="Arial"/>
          <w:i/>
          <w:sz w:val="24"/>
          <w:szCs w:val="24"/>
        </w:rPr>
        <w:t>tes</w:t>
      </w:r>
      <w:r w:rsidRPr="00ED74C6">
        <w:rPr>
          <w:rFonts w:ascii="Arial" w:hAnsi="Arial" w:cs="Arial"/>
          <w:i/>
          <w:sz w:val="24"/>
          <w:szCs w:val="24"/>
        </w:rPr>
        <w:t xml:space="preserve"> le bilan des énergies récupérables </w:t>
      </w:r>
      <w:r w:rsidR="00AC440F">
        <w:rPr>
          <w:rFonts w:ascii="Arial" w:hAnsi="Arial" w:cs="Arial"/>
          <w:i/>
          <w:sz w:val="24"/>
          <w:szCs w:val="24"/>
        </w:rPr>
        <w:t xml:space="preserve">en descente et en </w:t>
      </w:r>
      <w:r w:rsidRPr="00ED74C6">
        <w:rPr>
          <w:rFonts w:ascii="Arial" w:hAnsi="Arial" w:cs="Arial"/>
          <w:i/>
          <w:sz w:val="24"/>
          <w:szCs w:val="24"/>
        </w:rPr>
        <w:t>phase de décélération.</w:t>
      </w:r>
    </w:p>
    <w:p w:rsidR="009C5C3D" w:rsidRDefault="00165FED">
      <w:pPr>
        <w:suppressAutoHyphens w:val="0"/>
        <w:jc w:val="left"/>
        <w:rPr>
          <w:rFonts w:ascii="Arial" w:hAnsi="Arial" w:cs="Arial"/>
          <w:sz w:val="24"/>
          <w:szCs w:val="24"/>
        </w:rPr>
      </w:pPr>
      <w:r w:rsidRPr="00165FED">
        <w:rPr>
          <w:rFonts w:ascii="Arial" w:hAnsi="Arial" w:cs="Arial"/>
          <w:noProof/>
          <w:sz w:val="24"/>
          <w:szCs w:val="24"/>
          <w:lang w:eastAsia="fr-FR"/>
        </w:rPr>
        <mc:AlternateContent>
          <mc:Choice Requires="wps">
            <w:drawing>
              <wp:anchor distT="0" distB="0" distL="114300" distR="114300" simplePos="0" relativeHeight="251809792" behindDoc="0" locked="0" layoutInCell="1" allowOverlap="1" wp14:anchorId="79923B19" wp14:editId="79F230E7">
                <wp:simplePos x="0" y="0"/>
                <wp:positionH relativeFrom="column">
                  <wp:posOffset>549910</wp:posOffset>
                </wp:positionH>
                <wp:positionV relativeFrom="paragraph">
                  <wp:posOffset>3511550</wp:posOffset>
                </wp:positionV>
                <wp:extent cx="5048250" cy="1403985"/>
                <wp:effectExtent l="0" t="0" r="19050" b="2032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1403985"/>
                        </a:xfrm>
                        <a:prstGeom prst="rect">
                          <a:avLst/>
                        </a:prstGeom>
                        <a:solidFill>
                          <a:srgbClr val="FFFFFF"/>
                        </a:solidFill>
                        <a:ln w="9525">
                          <a:solidFill>
                            <a:srgbClr val="000000"/>
                          </a:solidFill>
                          <a:miter lim="800000"/>
                          <a:headEnd/>
                          <a:tailEnd/>
                        </a:ln>
                      </wps:spPr>
                      <wps:txbx>
                        <w:txbxContent>
                          <w:p w:rsidR="00804C50" w:rsidRDefault="00804C50" w:rsidP="00165FED">
                            <w:pPr>
                              <w:jc w:val="center"/>
                            </w:pPr>
                            <w:r>
                              <w:t>Fin du document numérique mis à disposition du candidat lors des 50 minutes de préparation.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43.3pt;margin-top:276.5pt;width:397.5pt;height:110.55pt;z-index:251809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">
                <v:textbox style="mso-fit-shape-to-text:t">
                  <w:txbxContent>
                    <w:p w:rsidR="00804C50" w:rsidRDefault="00804C50" w:rsidP="00165FED">
                      <w:pPr>
                        <w:jc w:val="center"/>
                      </w:pPr>
                      <w:r>
                        <w:t>Fin du document numérique mis à disposition du candidat lors des 50 minutes de préparation.</w:t>
                      </w:r>
                    </w:p>
                  </w:txbxContent>
                </v:textbox>
              </v:shape>
            </w:pict>
          </mc:Fallback>
        </mc:AlternateContent>
      </w:r>
      <w:r w:rsidR="009C5C3D">
        <w:rPr>
          <w:rFonts w:ascii="Arial" w:hAnsi="Arial" w:cs="Arial"/>
          <w:sz w:val="24"/>
          <w:szCs w:val="24"/>
        </w:rPr>
        <w:br w:type="page"/>
      </w:r>
    </w:p>
    <w:p w:rsidR="009C5C3D" w:rsidRPr="00FA5B4F" w:rsidRDefault="009C5C3D" w:rsidP="00FA5B4F">
      <w:pPr>
        <w:jc w:val="center"/>
        <w:rPr>
          <w:rFonts w:ascii="Arial" w:hAnsi="Arial" w:cs="Arial"/>
          <w:sz w:val="32"/>
          <w:szCs w:val="24"/>
        </w:rPr>
      </w:pPr>
    </w:p>
    <w:p w:rsidR="00FA5B4F" w:rsidRDefault="00FA5B4F" w:rsidP="00C5080B">
      <w:pPr>
        <w:suppressAutoHyphens w:val="0"/>
        <w:jc w:val="center"/>
        <w:rPr>
          <w:rFonts w:ascii="Arial" w:hAnsi="Arial" w:cs="Arial"/>
          <w:b/>
          <w:i/>
          <w:sz w:val="36"/>
          <w:szCs w:val="36"/>
        </w:rPr>
      </w:pPr>
      <w:bookmarkStart w:id="3" w:name="Partie3"/>
    </w:p>
    <w:p w:rsidR="005B22D8" w:rsidRDefault="005B22D8" w:rsidP="00C5080B">
      <w:pPr>
        <w:suppressAutoHyphens w:val="0"/>
        <w:jc w:val="center"/>
        <w:rPr>
          <w:rFonts w:ascii="Arial" w:hAnsi="Arial" w:cs="Arial"/>
        </w:rPr>
      </w:pPr>
      <w:r>
        <w:rPr>
          <w:rFonts w:ascii="Arial" w:hAnsi="Arial" w:cs="Arial"/>
          <w:b/>
          <w:i/>
          <w:sz w:val="36"/>
          <w:szCs w:val="36"/>
        </w:rPr>
        <w:t>Partie 3</w:t>
      </w:r>
      <w:bookmarkEnd w:id="3"/>
      <w:r w:rsidRPr="002A03C5">
        <w:rPr>
          <w:rFonts w:ascii="Arial" w:hAnsi="Arial" w:cs="Arial"/>
          <w:b/>
          <w:i/>
          <w:sz w:val="36"/>
          <w:szCs w:val="36"/>
        </w:rPr>
        <w:t> :</w:t>
      </w:r>
      <w:r>
        <w:rPr>
          <w:rFonts w:ascii="Arial" w:hAnsi="Arial" w:cs="Arial"/>
          <w:b/>
          <w:i/>
          <w:sz w:val="36"/>
          <w:szCs w:val="36"/>
        </w:rPr>
        <w:t xml:space="preserve"> Adaptation du groupe motopropulseur</w:t>
      </w:r>
    </w:p>
    <w:p w:rsidR="00FA7F4E" w:rsidRDefault="00FA7F4E" w:rsidP="005B22D8">
      <w:pPr>
        <w:rPr>
          <w:rFonts w:ascii="Arial" w:hAnsi="Arial" w:cs="Arial"/>
          <w:sz w:val="24"/>
          <w:szCs w:val="24"/>
        </w:rPr>
      </w:pPr>
    </w:p>
    <w:p w:rsidR="009C5C3D" w:rsidRDefault="009C5C3D" w:rsidP="005B22D8">
      <w:pPr>
        <w:rPr>
          <w:rFonts w:ascii="Arial" w:hAnsi="Arial" w:cs="Arial"/>
          <w:sz w:val="24"/>
          <w:szCs w:val="24"/>
        </w:rPr>
      </w:pPr>
    </w:p>
    <w:p w:rsidR="005B22D8" w:rsidRDefault="005B22D8" w:rsidP="005B22D8">
      <w:pPr>
        <w:rPr>
          <w:rFonts w:ascii="Arial" w:hAnsi="Arial" w:cs="Arial"/>
          <w:sz w:val="24"/>
          <w:szCs w:val="24"/>
        </w:rPr>
      </w:pPr>
      <w:r>
        <w:rPr>
          <w:rFonts w:ascii="Arial" w:hAnsi="Arial" w:cs="Arial"/>
          <w:sz w:val="24"/>
          <w:szCs w:val="24"/>
        </w:rPr>
        <w:t>La nouvelle motorisation hybride nécessite :</w:t>
      </w:r>
    </w:p>
    <w:p w:rsidR="005B22D8" w:rsidRDefault="005B22D8" w:rsidP="005B22D8">
      <w:pPr>
        <w:rPr>
          <w:rFonts w:ascii="Arial" w:hAnsi="Arial" w:cs="Arial"/>
          <w:sz w:val="24"/>
          <w:szCs w:val="24"/>
        </w:rPr>
      </w:pPr>
    </w:p>
    <w:p w:rsidR="005B22D8" w:rsidRPr="000216EF" w:rsidRDefault="000216EF" w:rsidP="00870338">
      <w:pPr>
        <w:pStyle w:val="Paragraphedeliste"/>
        <w:numPr>
          <w:ilvl w:val="0"/>
          <w:numId w:val="9"/>
        </w:numPr>
        <w:ind w:left="1134"/>
        <w:rPr>
          <w:rFonts w:ascii="Arial" w:hAnsi="Arial" w:cs="Arial"/>
        </w:rPr>
      </w:pPr>
      <w:r>
        <w:rPr>
          <w:rFonts w:ascii="Arial" w:hAnsi="Arial" w:cs="Arial"/>
        </w:rPr>
        <w:t>l</w:t>
      </w:r>
      <w:r w:rsidR="000E4056" w:rsidRPr="000216EF">
        <w:rPr>
          <w:rFonts w:ascii="Arial" w:hAnsi="Arial" w:cs="Arial"/>
        </w:rPr>
        <w:t xml:space="preserve">a modification </w:t>
      </w:r>
      <w:r w:rsidR="00C364F5" w:rsidRPr="000216EF">
        <w:rPr>
          <w:rFonts w:ascii="Arial" w:hAnsi="Arial" w:cs="Arial"/>
          <w:i/>
        </w:rPr>
        <w:t>du pignon arbré d’entrée de réducteur</w:t>
      </w:r>
      <w:r w:rsidR="00C364F5" w:rsidRPr="000216EF">
        <w:rPr>
          <w:rFonts w:ascii="Arial" w:hAnsi="Arial" w:cs="Arial"/>
        </w:rPr>
        <w:t xml:space="preserve"> (11) </w:t>
      </w:r>
      <w:r w:rsidR="000E4056" w:rsidRPr="000216EF">
        <w:rPr>
          <w:rFonts w:ascii="Arial" w:hAnsi="Arial" w:cs="Arial"/>
        </w:rPr>
        <w:t>afin de le rendre adapté à un</w:t>
      </w:r>
      <w:r w:rsidR="00393D38" w:rsidRPr="000216EF">
        <w:rPr>
          <w:rFonts w:ascii="Arial" w:hAnsi="Arial" w:cs="Arial"/>
        </w:rPr>
        <w:t>e motorisation</w:t>
      </w:r>
      <w:r w:rsidR="000E4056" w:rsidRPr="000216EF">
        <w:rPr>
          <w:rFonts w:ascii="Arial" w:hAnsi="Arial" w:cs="Arial"/>
        </w:rPr>
        <w:t xml:space="preserve"> hybride</w:t>
      </w:r>
      <w:r>
        <w:rPr>
          <w:rFonts w:ascii="Arial" w:hAnsi="Arial" w:cs="Arial"/>
        </w:rPr>
        <w:t>,</w:t>
      </w:r>
    </w:p>
    <w:p w:rsidR="005B22D8" w:rsidRPr="000216EF" w:rsidRDefault="005B22D8" w:rsidP="00870338">
      <w:pPr>
        <w:pStyle w:val="Paragraphedeliste"/>
        <w:numPr>
          <w:ilvl w:val="0"/>
          <w:numId w:val="9"/>
        </w:numPr>
        <w:ind w:left="1134"/>
        <w:rPr>
          <w:rFonts w:ascii="Arial" w:hAnsi="Arial" w:cs="Arial"/>
        </w:rPr>
      </w:pPr>
      <w:r w:rsidRPr="000216EF">
        <w:rPr>
          <w:rFonts w:ascii="Arial" w:hAnsi="Arial" w:cs="Arial"/>
        </w:rPr>
        <w:t>l'intégration d'un moteur électrique.</w:t>
      </w:r>
    </w:p>
    <w:p w:rsidR="005B22D8" w:rsidRDefault="005B22D8" w:rsidP="005B22D8">
      <w:pPr>
        <w:rPr>
          <w:rFonts w:ascii="Arial" w:hAnsi="Arial" w:cs="Arial"/>
          <w:sz w:val="24"/>
          <w:szCs w:val="24"/>
        </w:rPr>
      </w:pPr>
    </w:p>
    <w:p w:rsidR="009C5C3D" w:rsidRDefault="009C5C3D" w:rsidP="005B22D8">
      <w:pPr>
        <w:rPr>
          <w:rFonts w:ascii="Arial" w:hAnsi="Arial" w:cs="Arial"/>
          <w:sz w:val="24"/>
          <w:szCs w:val="24"/>
        </w:rPr>
      </w:pPr>
    </w:p>
    <w:p w:rsidR="005B22D8" w:rsidRDefault="005B22D8" w:rsidP="005B22D8">
      <w:pPr>
        <w:rPr>
          <w:rFonts w:ascii="Arial" w:hAnsi="Arial" w:cs="Arial"/>
          <w:color w:val="00B050"/>
        </w:rPr>
      </w:pPr>
      <w:r w:rsidRPr="00AB4C64">
        <w:rPr>
          <w:rFonts w:ascii="Arial" w:hAnsi="Arial" w:cs="Arial"/>
          <w:color w:val="00B050"/>
        </w:rPr>
        <w:t xml:space="preserve">Pour la suite de l’étude (partie 3), l’examinateur vous </w:t>
      </w:r>
      <w:r w:rsidR="000E4056">
        <w:rPr>
          <w:rFonts w:ascii="Arial" w:hAnsi="Arial" w:cs="Arial"/>
          <w:color w:val="00B050"/>
        </w:rPr>
        <w:t>proposera de traiter l’une des 2</w:t>
      </w:r>
      <w:r w:rsidRPr="00AB4C64">
        <w:rPr>
          <w:rFonts w:ascii="Arial" w:hAnsi="Arial" w:cs="Arial"/>
          <w:color w:val="00B050"/>
        </w:rPr>
        <w:t xml:space="preserve"> parties ci-après:</w:t>
      </w:r>
    </w:p>
    <w:p w:rsidR="005B22D8" w:rsidRPr="00AB4C64" w:rsidRDefault="005B22D8" w:rsidP="005B22D8">
      <w:pPr>
        <w:rPr>
          <w:rFonts w:ascii="Arial" w:hAnsi="Arial" w:cs="Arial"/>
          <w:sz w:val="24"/>
          <w:szCs w:val="24"/>
        </w:rPr>
      </w:pPr>
    </w:p>
    <w:p w:rsidR="005B22D8" w:rsidRDefault="005B22D8" w:rsidP="0037167A">
      <w:pPr>
        <w:tabs>
          <w:tab w:val="left" w:pos="284"/>
        </w:tabs>
        <w:ind w:left="284"/>
        <w:rPr>
          <w:rFonts w:ascii="Times" w:hAnsi="Times"/>
          <w:b/>
          <w:sz w:val="24"/>
          <w:szCs w:val="24"/>
        </w:rPr>
      </w:pPr>
    </w:p>
    <w:p w:rsidR="005453C0" w:rsidRDefault="005453C0" w:rsidP="00870338">
      <w:pPr>
        <w:pStyle w:val="Paragraphedeliste"/>
        <w:numPr>
          <w:ilvl w:val="0"/>
          <w:numId w:val="2"/>
        </w:numPr>
        <w:jc w:val="both"/>
        <w:rPr>
          <w:rFonts w:ascii="Arial" w:hAnsi="Arial" w:cs="Arial"/>
        </w:rPr>
      </w:pPr>
      <w:r w:rsidRPr="00DE06A1">
        <w:rPr>
          <w:rFonts w:ascii="Arial" w:hAnsi="Arial" w:cs="Arial"/>
          <w:b/>
          <w:i/>
        </w:rPr>
        <w:t>Fabrication</w:t>
      </w:r>
      <w:r w:rsidR="00165FED">
        <w:rPr>
          <w:rFonts w:ascii="Arial" w:hAnsi="Arial" w:cs="Arial"/>
          <w:b/>
          <w:i/>
        </w:rPr>
        <w:t>s</w:t>
      </w:r>
      <w:r w:rsidRPr="00DE06A1">
        <w:rPr>
          <w:rFonts w:ascii="Arial" w:hAnsi="Arial" w:cs="Arial"/>
          <w:b/>
          <w:i/>
        </w:rPr>
        <w:t> :</w:t>
      </w:r>
      <w:r w:rsidRPr="00DE06A1">
        <w:rPr>
          <w:rFonts w:ascii="Arial" w:hAnsi="Arial" w:cs="Arial"/>
        </w:rPr>
        <w:t xml:space="preserve"> </w:t>
      </w:r>
      <w:r w:rsidR="00BF419F" w:rsidRPr="00BF419F">
        <w:rPr>
          <w:rFonts w:ascii="Arial" w:hAnsi="Arial" w:cs="Arial"/>
        </w:rPr>
        <w:t>fabrication du nouve</w:t>
      </w:r>
      <w:r w:rsidR="00C364F5">
        <w:rPr>
          <w:rFonts w:ascii="Arial" w:hAnsi="Arial" w:cs="Arial"/>
        </w:rPr>
        <w:t>au pignon arbré d’entrée de réducteur (</w:t>
      </w:r>
      <w:r w:rsidR="00BF419F" w:rsidRPr="00BF419F">
        <w:rPr>
          <w:rFonts w:ascii="Arial" w:hAnsi="Arial" w:cs="Arial"/>
        </w:rPr>
        <w:t>11</w:t>
      </w:r>
      <w:r w:rsidR="00C364F5">
        <w:rPr>
          <w:rFonts w:ascii="Arial" w:hAnsi="Arial" w:cs="Arial"/>
        </w:rPr>
        <w:t>)</w:t>
      </w:r>
      <w:r w:rsidR="00810193">
        <w:rPr>
          <w:rFonts w:ascii="Arial" w:hAnsi="Arial" w:cs="Arial"/>
        </w:rPr>
        <w:t xml:space="preserve"> pour</w:t>
      </w:r>
      <w:r w:rsidR="00C667D4">
        <w:rPr>
          <w:rFonts w:ascii="Arial" w:hAnsi="Arial" w:cs="Arial"/>
        </w:rPr>
        <w:t xml:space="preserve"> l’</w:t>
      </w:r>
      <w:r w:rsidR="00891583">
        <w:rPr>
          <w:rFonts w:ascii="Arial" w:hAnsi="Arial" w:cs="Arial"/>
        </w:rPr>
        <w:t xml:space="preserve">intégration d’un </w:t>
      </w:r>
      <w:r w:rsidR="00810193">
        <w:rPr>
          <w:rFonts w:ascii="Arial" w:hAnsi="Arial" w:cs="Arial"/>
        </w:rPr>
        <w:t>embrayage</w:t>
      </w:r>
      <w:r w:rsidR="00891583">
        <w:rPr>
          <w:rFonts w:ascii="Arial" w:hAnsi="Arial" w:cs="Arial"/>
        </w:rPr>
        <w:t xml:space="preserve"> électromagnétique.</w:t>
      </w:r>
    </w:p>
    <w:p w:rsidR="003B57C9" w:rsidRDefault="003B57C9" w:rsidP="003B57C9">
      <w:pPr>
        <w:pStyle w:val="Paragraphedeliste"/>
        <w:ind w:left="1068"/>
        <w:jc w:val="both"/>
        <w:rPr>
          <w:rFonts w:ascii="Arial" w:hAnsi="Arial" w:cs="Arial"/>
        </w:rPr>
      </w:pPr>
    </w:p>
    <w:p w:rsidR="003B57C9" w:rsidRPr="00DE06A1" w:rsidRDefault="003B57C9" w:rsidP="003B57C9">
      <w:pPr>
        <w:pStyle w:val="Paragraphedeliste"/>
        <w:numPr>
          <w:ilvl w:val="0"/>
          <w:numId w:val="2"/>
        </w:numPr>
        <w:jc w:val="both"/>
        <w:rPr>
          <w:rFonts w:ascii="Arial" w:hAnsi="Arial" w:cs="Arial"/>
        </w:rPr>
      </w:pPr>
      <w:r w:rsidRPr="00DE06A1">
        <w:rPr>
          <w:rFonts w:ascii="Arial" w:hAnsi="Arial" w:cs="Arial"/>
          <w:b/>
          <w:i/>
        </w:rPr>
        <w:t>Automatique :</w:t>
      </w:r>
      <w:r w:rsidRPr="00DE06A1">
        <w:rPr>
          <w:rFonts w:ascii="Arial" w:hAnsi="Arial" w:cs="Arial"/>
        </w:rPr>
        <w:t xml:space="preserve"> </w:t>
      </w:r>
      <w:r>
        <w:rPr>
          <w:rFonts w:ascii="Arial" w:hAnsi="Arial" w:cs="Arial"/>
        </w:rPr>
        <w:t>Intégration et pilotage de la motorisation électrique</w:t>
      </w:r>
      <w:r w:rsidR="00891583">
        <w:rPr>
          <w:rFonts w:ascii="Arial" w:hAnsi="Arial" w:cs="Arial"/>
        </w:rPr>
        <w:t>.</w:t>
      </w:r>
      <w:r w:rsidR="008B636C" w:rsidRPr="008B636C">
        <w:rPr>
          <w:noProof/>
          <w:sz w:val="20"/>
          <w:szCs w:val="20"/>
        </w:rPr>
        <w:t xml:space="preserve"> </w:t>
      </w:r>
    </w:p>
    <w:p w:rsidR="003B57C9" w:rsidRPr="00BF419F" w:rsidRDefault="003B57C9" w:rsidP="003B57C9">
      <w:pPr>
        <w:pStyle w:val="Paragraphedeliste"/>
        <w:ind w:left="1068"/>
        <w:jc w:val="both"/>
        <w:rPr>
          <w:rFonts w:ascii="Arial" w:hAnsi="Arial" w:cs="Arial"/>
        </w:rPr>
      </w:pPr>
    </w:p>
    <w:p w:rsidR="005B22D8" w:rsidRDefault="005B22D8" w:rsidP="0037167A">
      <w:pPr>
        <w:tabs>
          <w:tab w:val="left" w:pos="284"/>
        </w:tabs>
        <w:ind w:left="284"/>
        <w:rPr>
          <w:rFonts w:ascii="Times" w:hAnsi="Times"/>
          <w:b/>
          <w:sz w:val="24"/>
          <w:szCs w:val="24"/>
        </w:rPr>
      </w:pPr>
    </w:p>
    <w:p w:rsidR="005B22D8" w:rsidRDefault="005B22D8" w:rsidP="0037167A">
      <w:pPr>
        <w:tabs>
          <w:tab w:val="left" w:pos="284"/>
        </w:tabs>
        <w:ind w:left="284"/>
        <w:rPr>
          <w:rFonts w:ascii="Times" w:hAnsi="Times"/>
          <w:b/>
          <w:sz w:val="24"/>
          <w:szCs w:val="24"/>
        </w:rPr>
      </w:pPr>
    </w:p>
    <w:p w:rsidR="005B22D8" w:rsidRDefault="005B22D8" w:rsidP="0037167A">
      <w:pPr>
        <w:tabs>
          <w:tab w:val="left" w:pos="284"/>
        </w:tabs>
        <w:ind w:left="284"/>
        <w:rPr>
          <w:rFonts w:ascii="Times" w:hAnsi="Times"/>
          <w:b/>
          <w:sz w:val="24"/>
          <w:szCs w:val="24"/>
        </w:rPr>
      </w:pPr>
    </w:p>
    <w:p w:rsidR="005B22D8" w:rsidRDefault="005B22D8" w:rsidP="0037167A">
      <w:pPr>
        <w:tabs>
          <w:tab w:val="left" w:pos="284"/>
        </w:tabs>
        <w:ind w:left="284"/>
        <w:rPr>
          <w:rFonts w:ascii="Times" w:hAnsi="Times"/>
          <w:b/>
          <w:sz w:val="24"/>
          <w:szCs w:val="24"/>
        </w:rPr>
      </w:pPr>
    </w:p>
    <w:p w:rsidR="005B22D8" w:rsidRDefault="005B22D8" w:rsidP="0037167A">
      <w:pPr>
        <w:tabs>
          <w:tab w:val="left" w:pos="284"/>
        </w:tabs>
        <w:ind w:left="284"/>
        <w:rPr>
          <w:rFonts w:ascii="Times" w:hAnsi="Times"/>
          <w:b/>
          <w:sz w:val="24"/>
          <w:szCs w:val="24"/>
        </w:rPr>
      </w:pPr>
    </w:p>
    <w:p w:rsidR="005B22D8" w:rsidRDefault="005B22D8" w:rsidP="0037167A">
      <w:pPr>
        <w:tabs>
          <w:tab w:val="left" w:pos="284"/>
        </w:tabs>
        <w:ind w:left="284"/>
        <w:rPr>
          <w:rFonts w:ascii="Times" w:hAnsi="Times"/>
          <w:b/>
          <w:sz w:val="24"/>
          <w:szCs w:val="24"/>
        </w:rPr>
      </w:pPr>
    </w:p>
    <w:p w:rsidR="005B22D8" w:rsidRDefault="0040214C" w:rsidP="0037167A">
      <w:pPr>
        <w:tabs>
          <w:tab w:val="left" w:pos="284"/>
        </w:tabs>
        <w:ind w:left="284"/>
        <w:rPr>
          <w:rFonts w:ascii="Times" w:hAnsi="Times"/>
          <w:b/>
          <w:sz w:val="24"/>
          <w:szCs w:val="24"/>
        </w:rPr>
      </w:pPr>
      <w:r>
        <w:rPr>
          <w:noProof/>
          <w:lang w:eastAsia="fr-FR"/>
        </w:rPr>
        <w:drawing>
          <wp:anchor distT="0" distB="0" distL="114300" distR="114300" simplePos="0" relativeHeight="251844608" behindDoc="1" locked="0" layoutInCell="1" allowOverlap="1" wp14:anchorId="40FEFE50" wp14:editId="116F14AA">
            <wp:simplePos x="0" y="0"/>
            <wp:positionH relativeFrom="column">
              <wp:posOffset>-294887</wp:posOffset>
            </wp:positionH>
            <wp:positionV relativeFrom="paragraph">
              <wp:posOffset>167091</wp:posOffset>
            </wp:positionV>
            <wp:extent cx="6654165" cy="3835400"/>
            <wp:effectExtent l="0" t="0" r="0" b="0"/>
            <wp:wrapNone/>
            <wp:docPr id="674" name="Imag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l="6276" t="14485" r="17155" b="26741"/>
                    <a:stretch>
                      <a:fillRect/>
                    </a:stretch>
                  </pic:blipFill>
                  <pic:spPr bwMode="auto">
                    <a:xfrm>
                      <a:off x="0" y="0"/>
                      <a:ext cx="6654165" cy="3835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700B" w:rsidRDefault="00DF700B" w:rsidP="00DF700B">
      <w:pPr>
        <w:suppressAutoHyphens w:val="0"/>
        <w:jc w:val="center"/>
        <w:rPr>
          <w:rFonts w:ascii="Arial" w:hAnsi="Arial" w:cs="Arial"/>
          <w:i/>
          <w:sz w:val="24"/>
          <w:szCs w:val="24"/>
        </w:rPr>
      </w:pPr>
      <w:r>
        <w:rPr>
          <w:rFonts w:ascii="Arial" w:hAnsi="Arial" w:cs="Arial"/>
          <w:i/>
          <w:sz w:val="24"/>
          <w:szCs w:val="24"/>
        </w:rPr>
        <w:t>.</w:t>
      </w:r>
    </w:p>
    <w:p w:rsidR="001833E9" w:rsidRDefault="00DF700B" w:rsidP="0040214C">
      <w:pPr>
        <w:suppressAutoHyphens w:val="0"/>
        <w:jc w:val="left"/>
        <w:rPr>
          <w:rFonts w:ascii="Arial" w:hAnsi="Arial" w:cs="Arial"/>
          <w:b/>
          <w:i/>
          <w:sz w:val="36"/>
          <w:szCs w:val="36"/>
        </w:rPr>
      </w:pPr>
      <w:r w:rsidRPr="00DF700B">
        <w:rPr>
          <w:rFonts w:ascii="Arial" w:hAnsi="Arial" w:cs="Arial"/>
          <w:b/>
          <w:noProof/>
          <w:sz w:val="36"/>
          <w:lang w:eastAsia="fr-FR"/>
        </w:rPr>
        <mc:AlternateContent>
          <mc:Choice Requires="wps">
            <w:drawing>
              <wp:anchor distT="0" distB="0" distL="114300" distR="114300" simplePos="0" relativeHeight="251839488" behindDoc="0" locked="0" layoutInCell="1" allowOverlap="1" wp14:anchorId="33B36A5E" wp14:editId="050454C5">
                <wp:simplePos x="0" y="0"/>
                <wp:positionH relativeFrom="column">
                  <wp:posOffset>992505</wp:posOffset>
                </wp:positionH>
                <wp:positionV relativeFrom="paragraph">
                  <wp:posOffset>4051134</wp:posOffset>
                </wp:positionV>
                <wp:extent cx="4762749" cy="645795"/>
                <wp:effectExtent l="0" t="0" r="0" b="0"/>
                <wp:wrapNone/>
                <wp:docPr id="35" name="ZoneTexte 34"/>
                <wp:cNvGraphicFramePr/>
                <a:graphic xmlns:a="http://schemas.openxmlformats.org/drawingml/2006/main">
                  <a:graphicData uri="http://schemas.microsoft.com/office/word/2010/wordprocessingShape">
                    <wps:wsp>
                      <wps:cNvSpPr txBox="1"/>
                      <wps:spPr>
                        <a:xfrm>
                          <a:off x="0" y="0"/>
                          <a:ext cx="4762749" cy="645795"/>
                        </a:xfrm>
                        <a:prstGeom prst="rect">
                          <a:avLst/>
                        </a:prstGeom>
                        <a:noFill/>
                      </wps:spPr>
                      <wps:txbx>
                        <w:txbxContent>
                          <w:p w:rsidR="00804C50" w:rsidRPr="00DF700B" w:rsidRDefault="00804C50" w:rsidP="00DF700B">
                            <w:pPr>
                              <w:pStyle w:val="NormalWeb"/>
                              <w:spacing w:before="0" w:beforeAutospacing="0" w:after="0" w:afterAutospacing="0"/>
                              <w:rPr>
                                <w:rFonts w:ascii="Arial" w:hAnsi="Arial" w:cs="Arial"/>
                                <w:i/>
                                <w:lang w:eastAsia="ar-SA"/>
                              </w:rPr>
                            </w:pPr>
                            <w:r w:rsidRPr="00DF700B">
                              <w:rPr>
                                <w:rFonts w:ascii="Arial" w:hAnsi="Arial" w:cs="Arial"/>
                                <w:i/>
                                <w:lang w:eastAsia="ar-SA"/>
                              </w:rPr>
                              <w:t>Figure 3 :</w:t>
                            </w:r>
                            <w:r>
                              <w:rPr>
                                <w:rFonts w:ascii="Arial" w:hAnsi="Arial" w:cs="Arial"/>
                                <w:i/>
                                <w:lang w:eastAsia="ar-SA"/>
                              </w:rPr>
                              <w:t xml:space="preserve"> </w:t>
                            </w:r>
                            <w:r w:rsidRPr="00DF700B">
                              <w:rPr>
                                <w:rFonts w:ascii="Arial" w:hAnsi="Arial" w:cs="Arial"/>
                                <w:i/>
                                <w:lang w:eastAsia="ar-SA"/>
                              </w:rPr>
                              <w:t>Schéma d’architecture de la transmission hybride</w:t>
                            </w:r>
                            <w:r>
                              <w:rPr>
                                <w:rFonts w:ascii="Arial" w:hAnsi="Arial" w:cs="Arial"/>
                                <w:i/>
                                <w:lang w:eastAsia="ar-SA"/>
                              </w:rPr>
                              <w:t>.</w:t>
                            </w:r>
                          </w:p>
                        </w:txbxContent>
                      </wps:txbx>
                      <wps:bodyPr wrap="square" rtlCol="0">
                        <a:spAutoFit/>
                      </wps:bodyPr>
                    </wps:wsp>
                  </a:graphicData>
                </a:graphic>
                <wp14:sizeRelH relativeFrom="margin">
                  <wp14:pctWidth>0</wp14:pctWidth>
                </wp14:sizeRelH>
              </wp:anchor>
            </w:drawing>
          </mc:Choice>
          <mc:Fallback>
            <w:pict>
              <v:shape id="ZoneTexte 34" o:spid="_x0000_s1027" type="#_x0000_t202" style="position:absolute;margin-left:78.15pt;margin-top:319pt;width:375pt;height:50.8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" filled="f" stroked="f">
                <v:textbox style="mso-fit-shape-to-text:t">
                  <w:txbxContent>
                    <w:p w:rsidR="00804C50" w:rsidRPr="00DF700B" w:rsidRDefault="00804C50" w:rsidP="00DF700B">
                      <w:pPr>
                        <w:pStyle w:val="NormalWeb"/>
                        <w:spacing w:before="0" w:beforeAutospacing="0" w:after="0" w:afterAutospacing="0"/>
                        <w:rPr>
                          <w:rFonts w:ascii="Arial" w:hAnsi="Arial" w:cs="Arial"/>
                          <w:i/>
                          <w:lang w:eastAsia="ar-SA"/>
                        </w:rPr>
                      </w:pPr>
                      <w:r w:rsidRPr="00DF700B">
                        <w:rPr>
                          <w:rFonts w:ascii="Arial" w:hAnsi="Arial" w:cs="Arial"/>
                          <w:i/>
                          <w:lang w:eastAsia="ar-SA"/>
                        </w:rPr>
                        <w:t>Figure 3 :</w:t>
                      </w:r>
                      <w:r>
                        <w:rPr>
                          <w:rFonts w:ascii="Arial" w:hAnsi="Arial" w:cs="Arial"/>
                          <w:i/>
                          <w:lang w:eastAsia="ar-SA"/>
                        </w:rPr>
                        <w:t xml:space="preserve"> </w:t>
                      </w:r>
                      <w:r w:rsidRPr="00DF700B">
                        <w:rPr>
                          <w:rFonts w:ascii="Arial" w:hAnsi="Arial" w:cs="Arial"/>
                          <w:i/>
                          <w:lang w:eastAsia="ar-SA"/>
                        </w:rPr>
                        <w:t>Schéma d’architecture de la transmission hybride</w:t>
                      </w:r>
                      <w:r>
                        <w:rPr>
                          <w:rFonts w:ascii="Arial" w:hAnsi="Arial" w:cs="Arial"/>
                          <w:i/>
                          <w:lang w:eastAsia="ar-SA"/>
                        </w:rPr>
                        <w:t>.</w:t>
                      </w:r>
                    </w:p>
                  </w:txbxContent>
                </v:textbox>
              </v:shape>
            </w:pict>
          </mc:Fallback>
        </mc:AlternateContent>
      </w:r>
      <w:r w:rsidR="005453C0">
        <w:rPr>
          <w:rFonts w:ascii="Arial" w:hAnsi="Arial" w:cs="Arial"/>
          <w:b/>
          <w:sz w:val="36"/>
        </w:rPr>
        <w:br w:type="page"/>
      </w:r>
    </w:p>
    <w:p w:rsidR="00F53154" w:rsidRPr="00BD6527" w:rsidRDefault="00344203" w:rsidP="00C5080B">
      <w:pPr>
        <w:spacing w:after="200" w:line="276" w:lineRule="auto"/>
        <w:ind w:left="-284"/>
        <w:jc w:val="center"/>
        <w:rPr>
          <w:rFonts w:ascii="Arial" w:hAnsi="Arial" w:cs="Arial"/>
          <w:b/>
          <w:sz w:val="36"/>
        </w:rPr>
      </w:pPr>
      <w:r w:rsidRPr="002A03C5">
        <w:rPr>
          <w:rFonts w:ascii="Arial" w:hAnsi="Arial" w:cs="Arial"/>
          <w:b/>
          <w:i/>
          <w:sz w:val="36"/>
          <w:szCs w:val="36"/>
        </w:rPr>
        <w:lastRenderedPageBreak/>
        <w:t xml:space="preserve">Partie </w:t>
      </w:r>
      <w:r>
        <w:rPr>
          <w:rFonts w:ascii="Arial" w:hAnsi="Arial" w:cs="Arial"/>
          <w:b/>
          <w:i/>
          <w:sz w:val="36"/>
          <w:szCs w:val="36"/>
        </w:rPr>
        <w:t>3</w:t>
      </w:r>
      <w:r w:rsidRPr="002A03C5">
        <w:rPr>
          <w:rFonts w:ascii="Arial" w:hAnsi="Arial" w:cs="Arial"/>
          <w:b/>
          <w:i/>
          <w:sz w:val="36"/>
          <w:szCs w:val="36"/>
        </w:rPr>
        <w:t xml:space="preserve"> : </w:t>
      </w:r>
      <w:r w:rsidR="00F53154" w:rsidRPr="005308F1">
        <w:rPr>
          <w:rFonts w:ascii="Arial" w:hAnsi="Arial" w:cs="Arial"/>
          <w:b/>
          <w:sz w:val="36"/>
        </w:rPr>
        <w:t>Fabrication</w:t>
      </w:r>
      <w:r w:rsidR="00165FED">
        <w:rPr>
          <w:rFonts w:ascii="Arial" w:hAnsi="Arial" w:cs="Arial"/>
          <w:b/>
          <w:sz w:val="36"/>
        </w:rPr>
        <w:t>s</w:t>
      </w:r>
      <w:r w:rsidR="00F53154" w:rsidRPr="005308F1">
        <w:rPr>
          <w:rFonts w:ascii="Arial" w:hAnsi="Arial" w:cs="Arial"/>
          <w:b/>
          <w:sz w:val="36"/>
        </w:rPr>
        <w:t> :</w:t>
      </w:r>
    </w:p>
    <w:p w:rsidR="001337BF" w:rsidRDefault="001337BF" w:rsidP="008E2802">
      <w:pPr>
        <w:rPr>
          <w:rFonts w:ascii="Arial" w:hAnsi="Arial" w:cs="Arial"/>
          <w:sz w:val="24"/>
          <w:szCs w:val="24"/>
        </w:rPr>
      </w:pPr>
      <w:r>
        <w:rPr>
          <w:rFonts w:ascii="Arial" w:hAnsi="Arial" w:cs="Arial"/>
          <w:sz w:val="24"/>
          <w:szCs w:val="24"/>
        </w:rPr>
        <w:t>Le bureau des méthodes envisage la</w:t>
      </w:r>
      <w:r w:rsidRPr="00251FF9">
        <w:rPr>
          <w:rFonts w:ascii="Arial" w:hAnsi="Arial" w:cs="Arial"/>
          <w:sz w:val="24"/>
          <w:szCs w:val="24"/>
        </w:rPr>
        <w:t xml:space="preserve"> fabrication </w:t>
      </w:r>
      <w:r w:rsidR="00C364F5">
        <w:rPr>
          <w:rFonts w:ascii="Arial" w:hAnsi="Arial" w:cs="Arial"/>
          <w:sz w:val="24"/>
          <w:szCs w:val="24"/>
        </w:rPr>
        <w:t>du pignon arbré d’e</w:t>
      </w:r>
      <w:r w:rsidRPr="00251FF9">
        <w:rPr>
          <w:rFonts w:ascii="Arial" w:hAnsi="Arial" w:cs="Arial"/>
          <w:sz w:val="24"/>
          <w:szCs w:val="24"/>
        </w:rPr>
        <w:t>ntrée du réducteur</w:t>
      </w:r>
      <w:r>
        <w:rPr>
          <w:rFonts w:ascii="Arial" w:hAnsi="Arial" w:cs="Arial"/>
          <w:sz w:val="24"/>
          <w:szCs w:val="24"/>
        </w:rPr>
        <w:t xml:space="preserve"> </w:t>
      </w:r>
      <w:r w:rsidR="00C364F5">
        <w:rPr>
          <w:rFonts w:ascii="Arial" w:hAnsi="Arial" w:cs="Arial"/>
          <w:sz w:val="24"/>
          <w:szCs w:val="24"/>
        </w:rPr>
        <w:t xml:space="preserve">(11) </w:t>
      </w:r>
      <w:r>
        <w:rPr>
          <w:rFonts w:ascii="Arial" w:hAnsi="Arial" w:cs="Arial"/>
          <w:sz w:val="24"/>
          <w:szCs w:val="24"/>
        </w:rPr>
        <w:t>en grande série. La pièce est ré</w:t>
      </w:r>
      <w:r w:rsidR="00B2198B">
        <w:rPr>
          <w:rFonts w:ascii="Arial" w:hAnsi="Arial" w:cs="Arial"/>
          <w:sz w:val="24"/>
          <w:szCs w:val="24"/>
        </w:rPr>
        <w:t xml:space="preserve">alisée à partir d’une barre de </w:t>
      </w:r>
      <w:r>
        <w:rPr>
          <w:rFonts w:ascii="Arial" w:hAnsi="Arial" w:cs="Arial"/>
          <w:sz w:val="24"/>
          <w:szCs w:val="24"/>
        </w:rPr>
        <w:t xml:space="preserve">42CrMo4 </w:t>
      </w:r>
      <w:r w:rsidR="0010603C">
        <w:rPr>
          <w:rFonts w:ascii="Arial" w:hAnsi="Arial" w:cs="Arial"/>
          <w:sz w:val="24"/>
          <w:szCs w:val="24"/>
        </w:rPr>
        <w:t xml:space="preserve">(acier faiblement allié) </w:t>
      </w:r>
      <w:r>
        <w:rPr>
          <w:rFonts w:ascii="Arial" w:hAnsi="Arial" w:cs="Arial"/>
          <w:sz w:val="24"/>
          <w:szCs w:val="24"/>
        </w:rPr>
        <w:t>de diamètre 24</w:t>
      </w:r>
      <w:r w:rsidR="00512DBC">
        <w:rPr>
          <w:rFonts w:ascii="Arial" w:hAnsi="Arial" w:cs="Arial"/>
          <w:sz w:val="24"/>
          <w:szCs w:val="24"/>
        </w:rPr>
        <w:t xml:space="preserve"> mm</w:t>
      </w:r>
      <w:r>
        <w:rPr>
          <w:rFonts w:ascii="Arial" w:hAnsi="Arial" w:cs="Arial"/>
          <w:sz w:val="24"/>
          <w:szCs w:val="24"/>
        </w:rPr>
        <w:t>.</w:t>
      </w:r>
      <w:r w:rsidR="00512DBC">
        <w:rPr>
          <w:rFonts w:ascii="Arial" w:hAnsi="Arial" w:cs="Arial"/>
          <w:sz w:val="24"/>
          <w:szCs w:val="24"/>
        </w:rPr>
        <w:t xml:space="preserve"> On s’intéresse dans la suite du dossier à la vérification des spécifications du dessin de définition</w:t>
      </w:r>
      <w:r w:rsidR="00B77B4F">
        <w:rPr>
          <w:rFonts w:ascii="Arial" w:hAnsi="Arial" w:cs="Arial"/>
          <w:sz w:val="24"/>
          <w:szCs w:val="24"/>
        </w:rPr>
        <w:t xml:space="preserve"> (figure </w:t>
      </w:r>
      <w:r w:rsidR="00B270DE">
        <w:rPr>
          <w:rFonts w:ascii="Arial" w:hAnsi="Arial" w:cs="Arial"/>
          <w:sz w:val="24"/>
          <w:szCs w:val="24"/>
        </w:rPr>
        <w:t>4</w:t>
      </w:r>
      <w:r w:rsidR="00B77B4F">
        <w:rPr>
          <w:rFonts w:ascii="Arial" w:hAnsi="Arial" w:cs="Arial"/>
          <w:sz w:val="24"/>
          <w:szCs w:val="24"/>
        </w:rPr>
        <w:t>)</w:t>
      </w:r>
      <w:r w:rsidR="00512DBC">
        <w:rPr>
          <w:rFonts w:ascii="Arial" w:hAnsi="Arial" w:cs="Arial"/>
          <w:sz w:val="24"/>
          <w:szCs w:val="24"/>
        </w:rPr>
        <w:t xml:space="preserve"> lors des opérations de finition en usinage.</w:t>
      </w:r>
    </w:p>
    <w:p w:rsidR="001337BF" w:rsidRDefault="001337BF" w:rsidP="001337BF">
      <w:pPr>
        <w:ind w:left="-284"/>
        <w:rPr>
          <w:rFonts w:ascii="Arial" w:hAnsi="Arial" w:cs="Arial"/>
          <w:sz w:val="24"/>
          <w:szCs w:val="24"/>
        </w:rPr>
      </w:pPr>
    </w:p>
    <w:p w:rsidR="001337BF" w:rsidRPr="00554D12" w:rsidRDefault="00B31335" w:rsidP="001337BF">
      <w:pPr>
        <w:ind w:left="-284"/>
        <w:rPr>
          <w:rFonts w:ascii="Arial" w:hAnsi="Arial" w:cs="Arial"/>
          <w:b/>
          <w:sz w:val="24"/>
          <w:szCs w:val="24"/>
        </w:rPr>
      </w:pPr>
      <w:r>
        <w:rPr>
          <w:rFonts w:ascii="Arial" w:hAnsi="Arial" w:cs="Arial"/>
          <w:b/>
          <w:i/>
          <w:noProof/>
          <w:sz w:val="36"/>
          <w:szCs w:val="36"/>
          <w:lang w:eastAsia="fr-FR"/>
        </w:rPr>
        <mc:AlternateContent>
          <mc:Choice Requires="wps">
            <w:drawing>
              <wp:anchor distT="0" distB="0" distL="114300" distR="114300" simplePos="0" relativeHeight="251810816" behindDoc="0" locked="0" layoutInCell="1" allowOverlap="1" wp14:anchorId="5B4B13AA" wp14:editId="6A3E4370">
                <wp:simplePos x="0" y="0"/>
                <wp:positionH relativeFrom="column">
                  <wp:posOffset>2300605</wp:posOffset>
                </wp:positionH>
                <wp:positionV relativeFrom="paragraph">
                  <wp:posOffset>167005</wp:posOffset>
                </wp:positionV>
                <wp:extent cx="190500" cy="184150"/>
                <wp:effectExtent l="0" t="0" r="19050" b="25400"/>
                <wp:wrapNone/>
                <wp:docPr id="6" name="Ellipse 6"/>
                <wp:cNvGraphicFramePr/>
                <a:graphic xmlns:a="http://schemas.openxmlformats.org/drawingml/2006/main">
                  <a:graphicData uri="http://schemas.microsoft.com/office/word/2010/wordprocessingShape">
                    <wps:wsp>
                      <wps:cNvSpPr/>
                      <wps:spPr>
                        <a:xfrm>
                          <a:off x="0" y="0"/>
                          <a:ext cx="190500" cy="18415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 o:spid="_x0000_s1026" style="position:absolute;margin-left:181.15pt;margin-top:13.15pt;width:15pt;height:14.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" filled="f" strokecolor="black [3213]"/>
            </w:pict>
          </mc:Fallback>
        </mc:AlternateContent>
      </w:r>
      <w:r w:rsidR="001337BF" w:rsidRPr="00554D12">
        <w:rPr>
          <w:rFonts w:ascii="Arial" w:hAnsi="Arial" w:cs="Arial"/>
          <w:b/>
          <w:sz w:val="24"/>
          <w:szCs w:val="24"/>
        </w:rPr>
        <w:t>3-1</w:t>
      </w:r>
    </w:p>
    <w:p w:rsidR="001337BF" w:rsidRDefault="00B77F38" w:rsidP="001337BF">
      <w:pPr>
        <w:rPr>
          <w:rFonts w:ascii="Arial" w:hAnsi="Arial" w:cs="Arial"/>
          <w:i/>
          <w:sz w:val="24"/>
          <w:szCs w:val="24"/>
        </w:rPr>
      </w:pPr>
      <w:r>
        <w:rPr>
          <w:rFonts w:ascii="Arial" w:hAnsi="Arial" w:cs="Arial"/>
          <w:i/>
          <w:sz w:val="24"/>
          <w:szCs w:val="24"/>
        </w:rPr>
        <w:t xml:space="preserve">Explicitez la spécification </w:t>
      </w:r>
      <w:r w:rsidR="001337BF" w:rsidRPr="00685C62">
        <w:rPr>
          <w:rFonts w:ascii="Arial" w:hAnsi="Arial" w:cs="Arial"/>
          <w:i/>
          <w:sz w:val="24"/>
          <w:szCs w:val="24"/>
        </w:rPr>
        <w:t>Ø17h6</w:t>
      </w:r>
      <w:r>
        <w:rPr>
          <w:rFonts w:ascii="Arial" w:hAnsi="Arial" w:cs="Arial"/>
          <w:i/>
          <w:sz w:val="24"/>
          <w:szCs w:val="24"/>
        </w:rPr>
        <w:t xml:space="preserve"> E</w:t>
      </w:r>
      <w:r w:rsidR="001337BF" w:rsidRPr="00685C62">
        <w:rPr>
          <w:rFonts w:ascii="Arial" w:hAnsi="Arial" w:cs="Arial"/>
          <w:i/>
          <w:sz w:val="24"/>
          <w:szCs w:val="24"/>
        </w:rPr>
        <w:t xml:space="preserve"> </w:t>
      </w:r>
      <w:r w:rsidR="001337BF">
        <w:rPr>
          <w:rFonts w:ascii="Arial" w:hAnsi="Arial" w:cs="Arial"/>
          <w:i/>
          <w:sz w:val="24"/>
          <w:szCs w:val="24"/>
        </w:rPr>
        <w:t xml:space="preserve">réalisant la portée de la poulie et identifiez les </w:t>
      </w:r>
      <w:r>
        <w:rPr>
          <w:rFonts w:ascii="Arial" w:hAnsi="Arial" w:cs="Arial"/>
          <w:i/>
          <w:sz w:val="24"/>
          <w:szCs w:val="24"/>
        </w:rPr>
        <w:t>phénomènes</w:t>
      </w:r>
      <w:r w:rsidR="001337BF">
        <w:rPr>
          <w:rFonts w:ascii="Arial" w:hAnsi="Arial" w:cs="Arial"/>
          <w:i/>
          <w:sz w:val="24"/>
          <w:szCs w:val="24"/>
        </w:rPr>
        <w:t xml:space="preserve"> susceptibles d’impacter la qualité de la pièce lors de sa fabrication.</w:t>
      </w:r>
    </w:p>
    <w:p w:rsidR="001337BF" w:rsidRPr="00685C62" w:rsidRDefault="00B31335" w:rsidP="001337BF">
      <w:pPr>
        <w:rPr>
          <w:rFonts w:ascii="Arial" w:hAnsi="Arial" w:cs="Arial"/>
          <w:i/>
          <w:sz w:val="24"/>
          <w:szCs w:val="24"/>
        </w:rPr>
      </w:pPr>
      <w:r>
        <w:rPr>
          <w:rFonts w:ascii="Arial" w:hAnsi="Arial" w:cs="Arial"/>
          <w:b/>
          <w:i/>
          <w:noProof/>
          <w:sz w:val="36"/>
          <w:szCs w:val="36"/>
          <w:lang w:eastAsia="fr-FR"/>
        </w:rPr>
        <mc:AlternateContent>
          <mc:Choice Requires="wps">
            <w:drawing>
              <wp:anchor distT="0" distB="0" distL="114300" distR="114300" simplePos="0" relativeHeight="251812864" behindDoc="0" locked="0" layoutInCell="1" allowOverlap="1" wp14:anchorId="71AE01FE" wp14:editId="3B8F531A">
                <wp:simplePos x="0" y="0"/>
                <wp:positionH relativeFrom="column">
                  <wp:posOffset>4275455</wp:posOffset>
                </wp:positionH>
                <wp:positionV relativeFrom="paragraph">
                  <wp:posOffset>168275</wp:posOffset>
                </wp:positionV>
                <wp:extent cx="190500" cy="184150"/>
                <wp:effectExtent l="0" t="0" r="19050" b="25400"/>
                <wp:wrapNone/>
                <wp:docPr id="7" name="Ellipse 7"/>
                <wp:cNvGraphicFramePr/>
                <a:graphic xmlns:a="http://schemas.openxmlformats.org/drawingml/2006/main">
                  <a:graphicData uri="http://schemas.microsoft.com/office/word/2010/wordprocessingShape">
                    <wps:wsp>
                      <wps:cNvSpPr/>
                      <wps:spPr>
                        <a:xfrm>
                          <a:off x="0" y="0"/>
                          <a:ext cx="190500" cy="18415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 o:spid="_x0000_s1026" style="position:absolute;margin-left:336.65pt;margin-top:13.25pt;width:15pt;height:14.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" filled="f" strokecolor="black [3213]"/>
            </w:pict>
          </mc:Fallback>
        </mc:AlternateContent>
      </w:r>
    </w:p>
    <w:p w:rsidR="001337BF" w:rsidRDefault="001337BF" w:rsidP="00B31335">
      <w:pPr>
        <w:rPr>
          <w:rFonts w:ascii="Arial" w:hAnsi="Arial" w:cs="Arial"/>
          <w:sz w:val="24"/>
          <w:szCs w:val="24"/>
        </w:rPr>
      </w:pPr>
      <w:r w:rsidRPr="00251FF9">
        <w:rPr>
          <w:rFonts w:ascii="Arial" w:hAnsi="Arial" w:cs="Arial"/>
          <w:sz w:val="24"/>
          <w:szCs w:val="24"/>
        </w:rPr>
        <w:t>On étudie l’opératio</w:t>
      </w:r>
      <w:r>
        <w:rPr>
          <w:rFonts w:ascii="Arial" w:hAnsi="Arial" w:cs="Arial"/>
          <w:sz w:val="24"/>
          <w:szCs w:val="24"/>
        </w:rPr>
        <w:t xml:space="preserve">n de chariotage de la portée </w:t>
      </w:r>
      <w:r w:rsidRPr="001077FC">
        <w:rPr>
          <w:rFonts w:ascii="Arial" w:hAnsi="Arial" w:cs="Arial"/>
          <w:sz w:val="24"/>
          <w:szCs w:val="24"/>
        </w:rPr>
        <w:t>Ø17h6</w:t>
      </w:r>
      <w:r w:rsidR="000F6BDD">
        <w:rPr>
          <w:rFonts w:ascii="Arial" w:hAnsi="Arial" w:cs="Arial"/>
          <w:sz w:val="24"/>
          <w:szCs w:val="24"/>
        </w:rPr>
        <w:t xml:space="preserve"> </w:t>
      </w:r>
      <w:r w:rsidR="00B31335">
        <w:rPr>
          <w:rFonts w:ascii="Arial" w:hAnsi="Arial" w:cs="Arial"/>
          <w:sz w:val="24"/>
          <w:szCs w:val="24"/>
        </w:rPr>
        <w:t xml:space="preserve">E </w:t>
      </w:r>
      <w:r>
        <w:rPr>
          <w:rFonts w:ascii="Arial" w:hAnsi="Arial" w:cs="Arial"/>
          <w:sz w:val="24"/>
          <w:szCs w:val="24"/>
        </w:rPr>
        <w:t xml:space="preserve">qui correspond à </w:t>
      </w:r>
      <w:r w:rsidR="00B77B4F">
        <w:rPr>
          <w:rFonts w:ascii="Arial" w:hAnsi="Arial" w:cs="Arial"/>
          <w:sz w:val="24"/>
          <w:szCs w:val="24"/>
        </w:rPr>
        <w:t xml:space="preserve">l’intervalle </w:t>
      </w:r>
      <w:r>
        <w:rPr>
          <w:rFonts w:ascii="Arial" w:hAnsi="Arial" w:cs="Arial"/>
          <w:sz w:val="24"/>
          <w:szCs w:val="24"/>
        </w:rPr>
        <w:t>[</w:t>
      </w:r>
      <w:r w:rsidRPr="001077FC">
        <w:rPr>
          <w:rFonts w:ascii="Arial" w:hAnsi="Arial" w:cs="Arial"/>
          <w:sz w:val="24"/>
          <w:szCs w:val="24"/>
        </w:rPr>
        <w:t>Ø</w:t>
      </w:r>
      <w:r>
        <w:rPr>
          <w:rFonts w:ascii="Arial" w:hAnsi="Arial" w:cs="Arial"/>
          <w:sz w:val="24"/>
          <w:szCs w:val="24"/>
        </w:rPr>
        <w:t>16,989 ;</w:t>
      </w:r>
      <w:r w:rsidRPr="00B37DDC">
        <w:rPr>
          <w:rFonts w:ascii="Arial" w:hAnsi="Arial" w:cs="Arial"/>
          <w:sz w:val="24"/>
          <w:szCs w:val="24"/>
        </w:rPr>
        <w:t xml:space="preserve"> </w:t>
      </w:r>
      <w:r w:rsidRPr="001077FC">
        <w:rPr>
          <w:rFonts w:ascii="Arial" w:hAnsi="Arial" w:cs="Arial"/>
          <w:sz w:val="24"/>
          <w:szCs w:val="24"/>
        </w:rPr>
        <w:t>Ø</w:t>
      </w:r>
      <w:r>
        <w:rPr>
          <w:rFonts w:ascii="Arial" w:hAnsi="Arial" w:cs="Arial"/>
          <w:sz w:val="24"/>
          <w:szCs w:val="24"/>
        </w:rPr>
        <w:t>17</w:t>
      </w:r>
      <w:r w:rsidR="00B77B4F">
        <w:rPr>
          <w:rFonts w:ascii="Arial" w:hAnsi="Arial" w:cs="Arial"/>
          <w:sz w:val="24"/>
          <w:szCs w:val="24"/>
        </w:rPr>
        <w:t xml:space="preserve"> mm</w:t>
      </w:r>
      <w:r>
        <w:rPr>
          <w:rFonts w:ascii="Arial" w:hAnsi="Arial" w:cs="Arial"/>
          <w:sz w:val="24"/>
          <w:szCs w:val="24"/>
        </w:rPr>
        <w:t>]</w:t>
      </w:r>
      <w:r w:rsidRPr="00251FF9">
        <w:rPr>
          <w:rFonts w:ascii="Arial" w:hAnsi="Arial" w:cs="Arial"/>
          <w:sz w:val="24"/>
          <w:szCs w:val="24"/>
        </w:rPr>
        <w:t xml:space="preserve"> </w:t>
      </w:r>
      <w:r w:rsidR="00B77B4F">
        <w:rPr>
          <w:rFonts w:ascii="Arial" w:hAnsi="Arial" w:cs="Arial"/>
          <w:sz w:val="24"/>
          <w:szCs w:val="24"/>
        </w:rPr>
        <w:t xml:space="preserve">et </w:t>
      </w:r>
      <w:r>
        <w:rPr>
          <w:rFonts w:ascii="Arial" w:hAnsi="Arial" w:cs="Arial"/>
          <w:sz w:val="24"/>
          <w:szCs w:val="24"/>
        </w:rPr>
        <w:t>que l’on envisage de produire directement en tournage.</w:t>
      </w:r>
    </w:p>
    <w:p w:rsidR="001337BF" w:rsidRPr="00251FF9" w:rsidRDefault="001337BF" w:rsidP="001337BF">
      <w:pPr>
        <w:rPr>
          <w:rFonts w:ascii="Arial" w:hAnsi="Arial" w:cs="Arial"/>
          <w:sz w:val="24"/>
          <w:szCs w:val="24"/>
        </w:rPr>
      </w:pPr>
      <w:r w:rsidRPr="00251FF9">
        <w:rPr>
          <w:rFonts w:ascii="Arial" w:hAnsi="Arial" w:cs="Arial"/>
          <w:sz w:val="24"/>
          <w:szCs w:val="24"/>
        </w:rPr>
        <w:t>Le recul de l’arête de coupe de l’outil, noté W, retenu pour usiner cette pièce est déterminé en résolvant une équation différentielle issue de la théorie de l’usure par frottement. Cette équation est du type :</w:t>
      </w:r>
    </w:p>
    <w:p w:rsidR="001337BF" w:rsidRPr="00251FF9" w:rsidRDefault="001337BF" w:rsidP="001337BF">
      <w:pPr>
        <w:jc w:val="center"/>
        <w:rPr>
          <w:rFonts w:ascii="Arial" w:hAnsi="Arial" w:cs="Arial"/>
          <w:sz w:val="24"/>
          <w:szCs w:val="24"/>
        </w:rPr>
      </w:pPr>
      <w:r w:rsidRPr="00251FF9">
        <w:rPr>
          <w:rFonts w:ascii="Arial" w:hAnsi="Arial" w:cs="Arial"/>
          <w:position w:val="-24"/>
          <w:sz w:val="24"/>
          <w:szCs w:val="24"/>
        </w:rPr>
        <w:object w:dxaOrig="252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5pt;height:39.7pt" o:ole="">
            <v:imagedata r:id="rId11" o:title=""/>
          </v:shape>
          <o:OLEObject Type="Embed" ProgID="Equation.3" ShapeID="_x0000_i1025" DrawAspect="Content" ObjectID="_1485611652" r:id="rId12"/>
        </w:object>
      </w:r>
    </w:p>
    <w:p w:rsidR="001337BF" w:rsidRDefault="001337BF" w:rsidP="001337BF">
      <w:pPr>
        <w:rPr>
          <w:rFonts w:ascii="Arial" w:hAnsi="Arial" w:cs="Arial"/>
          <w:sz w:val="24"/>
          <w:szCs w:val="24"/>
        </w:rPr>
      </w:pPr>
      <w:r w:rsidRPr="00251FF9">
        <w:rPr>
          <w:rFonts w:ascii="Arial" w:hAnsi="Arial" w:cs="Arial"/>
          <w:sz w:val="24"/>
          <w:szCs w:val="24"/>
        </w:rPr>
        <w:t>où A,</w:t>
      </w:r>
      <w:r w:rsidR="000647F4">
        <w:rPr>
          <w:rFonts w:ascii="Arial" w:hAnsi="Arial" w:cs="Arial"/>
          <w:sz w:val="24"/>
          <w:szCs w:val="24"/>
        </w:rPr>
        <w:t xml:space="preserve"> </w:t>
      </w:r>
      <w:r w:rsidRPr="00251FF9">
        <w:rPr>
          <w:rFonts w:ascii="Arial" w:hAnsi="Arial" w:cs="Arial"/>
          <w:sz w:val="24"/>
          <w:szCs w:val="24"/>
        </w:rPr>
        <w:t>B,</w:t>
      </w:r>
      <w:r w:rsidR="000647F4">
        <w:rPr>
          <w:rFonts w:ascii="Arial" w:hAnsi="Arial" w:cs="Arial"/>
          <w:sz w:val="24"/>
          <w:szCs w:val="24"/>
        </w:rPr>
        <w:t xml:space="preserve"> </w:t>
      </w:r>
      <w:r w:rsidRPr="00251FF9">
        <w:rPr>
          <w:rFonts w:ascii="Arial" w:hAnsi="Arial" w:cs="Arial"/>
          <w:sz w:val="24"/>
          <w:szCs w:val="24"/>
        </w:rPr>
        <w:t>C,</w:t>
      </w:r>
      <w:r w:rsidR="000647F4">
        <w:rPr>
          <w:rFonts w:ascii="Arial" w:hAnsi="Arial" w:cs="Arial"/>
          <w:sz w:val="24"/>
          <w:szCs w:val="24"/>
        </w:rPr>
        <w:t xml:space="preserve"> </w:t>
      </w:r>
      <w:r w:rsidRPr="00251FF9">
        <w:rPr>
          <w:rFonts w:ascii="Arial" w:hAnsi="Arial" w:cs="Arial"/>
          <w:sz w:val="24"/>
          <w:szCs w:val="24"/>
        </w:rPr>
        <w:t xml:space="preserve">D et E sont des coefficients dépendants des matériaux de l’outil, de la pièce et des conditions de coupe. </w:t>
      </w:r>
    </w:p>
    <w:p w:rsidR="001A4874" w:rsidRPr="00251FF9" w:rsidRDefault="001A4874" w:rsidP="001337BF">
      <w:pPr>
        <w:rPr>
          <w:rFonts w:ascii="Arial" w:hAnsi="Arial" w:cs="Arial"/>
          <w:sz w:val="24"/>
          <w:szCs w:val="24"/>
        </w:rPr>
      </w:pPr>
    </w:p>
    <w:p w:rsidR="001337BF" w:rsidRPr="00251FF9" w:rsidRDefault="001337BF" w:rsidP="001337BF">
      <w:pPr>
        <w:rPr>
          <w:rFonts w:ascii="Arial" w:hAnsi="Arial" w:cs="Arial"/>
          <w:sz w:val="24"/>
          <w:szCs w:val="24"/>
        </w:rPr>
      </w:pPr>
      <w:r w:rsidRPr="00251FF9">
        <w:rPr>
          <w:rFonts w:ascii="Arial" w:hAnsi="Arial" w:cs="Arial"/>
          <w:sz w:val="24"/>
          <w:szCs w:val="24"/>
        </w:rPr>
        <w:t xml:space="preserve">Le recul maximal autorisé </w:t>
      </w:r>
      <w:r>
        <w:rPr>
          <w:rFonts w:ascii="Arial" w:hAnsi="Arial" w:cs="Arial"/>
          <w:sz w:val="24"/>
          <w:szCs w:val="24"/>
        </w:rPr>
        <w:t xml:space="preserve">de l’arête de coupe est de 0,012 </w:t>
      </w:r>
      <w:r w:rsidRPr="00251FF9">
        <w:rPr>
          <w:rFonts w:ascii="Arial" w:hAnsi="Arial" w:cs="Arial"/>
          <w:sz w:val="24"/>
          <w:szCs w:val="24"/>
        </w:rPr>
        <w:t>mm, au-delà de ce seuil l’état de surface généré n’est plus conforme aux spécifications du dessin de définition.</w:t>
      </w:r>
    </w:p>
    <w:p w:rsidR="001337BF" w:rsidRPr="00251FF9" w:rsidRDefault="001337BF" w:rsidP="001337BF">
      <w:pPr>
        <w:rPr>
          <w:rFonts w:ascii="Arial" w:hAnsi="Arial" w:cs="Arial"/>
          <w:sz w:val="24"/>
          <w:szCs w:val="24"/>
        </w:rPr>
      </w:pPr>
    </w:p>
    <w:p w:rsidR="001337BF" w:rsidRDefault="0010603C" w:rsidP="001337BF">
      <w:pPr>
        <w:rPr>
          <w:rFonts w:ascii="Arial" w:hAnsi="Arial" w:cs="Arial"/>
          <w:sz w:val="24"/>
          <w:szCs w:val="24"/>
        </w:rPr>
      </w:pPr>
      <w:r>
        <w:rPr>
          <w:rFonts w:ascii="Arial" w:hAnsi="Arial" w:cs="Arial"/>
          <w:sz w:val="24"/>
          <w:szCs w:val="24"/>
        </w:rPr>
        <w:t>Le défaut</w:t>
      </w:r>
      <w:r w:rsidR="001337BF" w:rsidRPr="00251FF9">
        <w:rPr>
          <w:rFonts w:ascii="Arial" w:hAnsi="Arial" w:cs="Arial"/>
          <w:sz w:val="24"/>
          <w:szCs w:val="24"/>
        </w:rPr>
        <w:t xml:space="preserve"> de remise e</w:t>
      </w:r>
      <w:r w:rsidR="00B2198B">
        <w:rPr>
          <w:rFonts w:ascii="Arial" w:hAnsi="Arial" w:cs="Arial"/>
          <w:sz w:val="24"/>
          <w:szCs w:val="24"/>
        </w:rPr>
        <w:t xml:space="preserve">n position </w:t>
      </w:r>
      <w:r>
        <w:rPr>
          <w:rFonts w:ascii="Arial" w:hAnsi="Arial" w:cs="Arial"/>
          <w:sz w:val="24"/>
          <w:szCs w:val="24"/>
        </w:rPr>
        <w:t>à chaque changement d’outils</w:t>
      </w:r>
      <w:r w:rsidR="001337BF" w:rsidRPr="00251FF9">
        <w:rPr>
          <w:rFonts w:ascii="Arial" w:hAnsi="Arial" w:cs="Arial"/>
          <w:sz w:val="24"/>
          <w:szCs w:val="24"/>
        </w:rPr>
        <w:t xml:space="preserve"> est </w:t>
      </w:r>
      <w:r w:rsidRPr="00251FF9">
        <w:rPr>
          <w:rFonts w:ascii="Arial" w:hAnsi="Arial" w:cs="Arial"/>
          <w:sz w:val="24"/>
          <w:szCs w:val="24"/>
        </w:rPr>
        <w:t>modélisé</w:t>
      </w:r>
      <w:r w:rsidR="001337BF" w:rsidRPr="00251FF9">
        <w:rPr>
          <w:rFonts w:ascii="Arial" w:hAnsi="Arial" w:cs="Arial"/>
          <w:sz w:val="24"/>
          <w:szCs w:val="24"/>
        </w:rPr>
        <w:t xml:space="preserve"> par </w:t>
      </w:r>
      <w:r w:rsidR="001337BF">
        <w:rPr>
          <w:rFonts w:ascii="Arial" w:hAnsi="Arial" w:cs="Arial"/>
          <w:sz w:val="24"/>
          <w:szCs w:val="24"/>
        </w:rPr>
        <w:t>une loi normale</w:t>
      </w:r>
      <w:r w:rsidR="00B2198B">
        <w:rPr>
          <w:rFonts w:ascii="Arial" w:hAnsi="Arial" w:cs="Arial"/>
          <w:sz w:val="24"/>
          <w:szCs w:val="24"/>
        </w:rPr>
        <w:t xml:space="preserve"> de moyenne 0 et d’écart type 7x</w:t>
      </w:r>
      <w:r w:rsidR="001337BF">
        <w:rPr>
          <w:rFonts w:ascii="Arial" w:hAnsi="Arial" w:cs="Arial"/>
          <w:sz w:val="24"/>
          <w:szCs w:val="24"/>
        </w:rPr>
        <w:t>10</w:t>
      </w:r>
      <w:r w:rsidR="001337BF" w:rsidRPr="00FA1AAB">
        <w:rPr>
          <w:rFonts w:ascii="Arial" w:hAnsi="Arial" w:cs="Arial"/>
          <w:sz w:val="24"/>
          <w:szCs w:val="24"/>
          <w:vertAlign w:val="superscript"/>
        </w:rPr>
        <w:t>-4</w:t>
      </w:r>
      <w:r w:rsidR="001337BF">
        <w:rPr>
          <w:rFonts w:ascii="Arial" w:hAnsi="Arial" w:cs="Arial"/>
          <w:sz w:val="24"/>
          <w:szCs w:val="24"/>
          <w:vertAlign w:val="superscript"/>
        </w:rPr>
        <w:t xml:space="preserve"> </w:t>
      </w:r>
      <w:r w:rsidR="001337BF">
        <w:rPr>
          <w:rFonts w:ascii="Arial" w:hAnsi="Arial" w:cs="Arial"/>
          <w:sz w:val="24"/>
          <w:szCs w:val="24"/>
        </w:rPr>
        <w:t>mm</w:t>
      </w:r>
    </w:p>
    <w:p w:rsidR="001337BF" w:rsidRDefault="001337BF" w:rsidP="001337BF">
      <w:pPr>
        <w:rPr>
          <w:rFonts w:ascii="Arial" w:hAnsi="Arial" w:cs="Arial"/>
          <w:sz w:val="24"/>
          <w:szCs w:val="24"/>
        </w:rPr>
      </w:pPr>
    </w:p>
    <w:p w:rsidR="001337BF" w:rsidRDefault="001337BF" w:rsidP="001337BF">
      <w:pPr>
        <w:rPr>
          <w:rFonts w:ascii="Arial" w:hAnsi="Arial" w:cs="Arial"/>
          <w:sz w:val="24"/>
          <w:szCs w:val="24"/>
        </w:rPr>
      </w:pPr>
      <w:r>
        <w:rPr>
          <w:rFonts w:ascii="Arial" w:hAnsi="Arial" w:cs="Arial"/>
          <w:sz w:val="24"/>
          <w:szCs w:val="24"/>
        </w:rPr>
        <w:t>Le</w:t>
      </w:r>
      <w:r w:rsidR="000463C4">
        <w:rPr>
          <w:rFonts w:ascii="Arial" w:hAnsi="Arial" w:cs="Arial"/>
          <w:sz w:val="24"/>
          <w:szCs w:val="24"/>
        </w:rPr>
        <w:t>s</w:t>
      </w:r>
      <w:r>
        <w:rPr>
          <w:rFonts w:ascii="Arial" w:hAnsi="Arial" w:cs="Arial"/>
          <w:sz w:val="24"/>
          <w:szCs w:val="24"/>
        </w:rPr>
        <w:t xml:space="preserve"> programme</w:t>
      </w:r>
      <w:r w:rsidR="0010603C">
        <w:rPr>
          <w:rFonts w:ascii="Arial" w:hAnsi="Arial" w:cs="Arial"/>
          <w:sz w:val="24"/>
          <w:szCs w:val="24"/>
        </w:rPr>
        <w:t>s</w:t>
      </w:r>
      <w:r>
        <w:rPr>
          <w:rFonts w:ascii="Arial" w:hAnsi="Arial" w:cs="Arial"/>
          <w:sz w:val="24"/>
          <w:szCs w:val="24"/>
        </w:rPr>
        <w:t xml:space="preserve"> S</w:t>
      </w:r>
      <w:r w:rsidRPr="00251FF9">
        <w:rPr>
          <w:rFonts w:ascii="Arial" w:hAnsi="Arial" w:cs="Arial"/>
          <w:sz w:val="24"/>
          <w:szCs w:val="24"/>
        </w:rPr>
        <w:t xml:space="preserve">cilab </w:t>
      </w:r>
      <w:r w:rsidR="000463C4">
        <w:rPr>
          <w:rFonts w:ascii="Arial" w:hAnsi="Arial" w:cs="Arial"/>
          <w:sz w:val="24"/>
          <w:szCs w:val="24"/>
        </w:rPr>
        <w:t xml:space="preserve">et Python </w:t>
      </w:r>
      <w:r w:rsidRPr="00251FF9">
        <w:rPr>
          <w:rFonts w:ascii="Arial" w:hAnsi="Arial" w:cs="Arial"/>
          <w:sz w:val="24"/>
          <w:szCs w:val="24"/>
        </w:rPr>
        <w:t>fourni</w:t>
      </w:r>
      <w:r w:rsidR="000463C4">
        <w:rPr>
          <w:rFonts w:ascii="Arial" w:hAnsi="Arial" w:cs="Arial"/>
          <w:sz w:val="24"/>
          <w:szCs w:val="24"/>
        </w:rPr>
        <w:t>s</w:t>
      </w:r>
      <w:r w:rsidRPr="00251FF9">
        <w:rPr>
          <w:rFonts w:ascii="Arial" w:hAnsi="Arial" w:cs="Arial"/>
          <w:sz w:val="24"/>
          <w:szCs w:val="24"/>
        </w:rPr>
        <w:t xml:space="preserve"> permet</w:t>
      </w:r>
      <w:r w:rsidR="000463C4">
        <w:rPr>
          <w:rFonts w:ascii="Arial" w:hAnsi="Arial" w:cs="Arial"/>
          <w:sz w:val="24"/>
          <w:szCs w:val="24"/>
        </w:rPr>
        <w:t>tent</w:t>
      </w:r>
      <w:r w:rsidRPr="00251FF9">
        <w:rPr>
          <w:rFonts w:ascii="Arial" w:hAnsi="Arial" w:cs="Arial"/>
          <w:sz w:val="24"/>
          <w:szCs w:val="24"/>
        </w:rPr>
        <w:t xml:space="preserve"> de simuler </w:t>
      </w:r>
      <w:r w:rsidR="00FA6C8E">
        <w:rPr>
          <w:rFonts w:ascii="Arial" w:hAnsi="Arial" w:cs="Arial"/>
          <w:sz w:val="24"/>
          <w:szCs w:val="24"/>
        </w:rPr>
        <w:t xml:space="preserve">l’impact de </w:t>
      </w:r>
      <w:r w:rsidRPr="00251FF9">
        <w:rPr>
          <w:rFonts w:ascii="Arial" w:hAnsi="Arial" w:cs="Arial"/>
          <w:sz w:val="24"/>
          <w:szCs w:val="24"/>
        </w:rPr>
        <w:t>l’évolution de la position de l’arête coupante de l’outil au cours de l’usinage des pièces successives en tenant compte des deux phénomènes présentés précédemment.</w:t>
      </w:r>
      <w:r w:rsidR="000463C4">
        <w:rPr>
          <w:rFonts w:ascii="Arial" w:hAnsi="Arial" w:cs="Arial"/>
          <w:sz w:val="24"/>
          <w:szCs w:val="24"/>
        </w:rPr>
        <w:t xml:space="preserve"> Les résultats des calculs sont présentés sur la figure </w:t>
      </w:r>
      <w:r w:rsidR="00B270DE">
        <w:rPr>
          <w:rFonts w:ascii="Arial" w:hAnsi="Arial" w:cs="Arial"/>
          <w:sz w:val="24"/>
          <w:szCs w:val="24"/>
        </w:rPr>
        <w:t>5</w:t>
      </w:r>
      <w:r w:rsidR="000463C4">
        <w:rPr>
          <w:rFonts w:ascii="Arial" w:hAnsi="Arial" w:cs="Arial"/>
          <w:sz w:val="24"/>
          <w:szCs w:val="24"/>
        </w:rPr>
        <w:t>.</w:t>
      </w:r>
    </w:p>
    <w:p w:rsidR="001337BF" w:rsidRPr="00251FF9" w:rsidRDefault="001337BF" w:rsidP="001337BF">
      <w:pPr>
        <w:rPr>
          <w:rFonts w:ascii="Arial" w:hAnsi="Arial" w:cs="Arial"/>
          <w:sz w:val="24"/>
          <w:szCs w:val="24"/>
        </w:rPr>
      </w:pPr>
    </w:p>
    <w:p w:rsidR="001337BF" w:rsidRDefault="001337BF" w:rsidP="001337BF">
      <w:pPr>
        <w:rPr>
          <w:rFonts w:ascii="Arial" w:hAnsi="Arial" w:cs="Arial"/>
          <w:i/>
          <w:sz w:val="24"/>
          <w:szCs w:val="24"/>
        </w:rPr>
      </w:pPr>
    </w:p>
    <w:p w:rsidR="000F6BDD" w:rsidRDefault="000F6BDD" w:rsidP="000F6BDD">
      <w:pPr>
        <w:ind w:left="-284"/>
        <w:rPr>
          <w:rFonts w:ascii="Arial" w:hAnsi="Arial" w:cs="Arial"/>
          <w:b/>
          <w:sz w:val="24"/>
          <w:szCs w:val="24"/>
        </w:rPr>
      </w:pPr>
      <w:r>
        <w:rPr>
          <w:rFonts w:ascii="Arial" w:hAnsi="Arial" w:cs="Arial"/>
          <w:b/>
          <w:sz w:val="24"/>
          <w:szCs w:val="24"/>
        </w:rPr>
        <w:t>3-2</w:t>
      </w:r>
    </w:p>
    <w:p w:rsidR="001337BF" w:rsidRDefault="00A74808" w:rsidP="000F6BDD">
      <w:pPr>
        <w:rPr>
          <w:rFonts w:ascii="Arial" w:hAnsi="Arial" w:cs="Arial"/>
          <w:i/>
          <w:sz w:val="24"/>
          <w:szCs w:val="24"/>
        </w:rPr>
      </w:pPr>
      <w:r>
        <w:rPr>
          <w:rFonts w:ascii="Arial" w:hAnsi="Arial" w:cs="Arial"/>
          <w:b/>
          <w:i/>
          <w:noProof/>
          <w:sz w:val="36"/>
          <w:szCs w:val="36"/>
          <w:lang w:eastAsia="fr-FR"/>
        </w:rPr>
        <mc:AlternateContent>
          <mc:Choice Requires="wps">
            <w:drawing>
              <wp:anchor distT="0" distB="0" distL="114300" distR="114300" simplePos="0" relativeHeight="251814912" behindDoc="0" locked="0" layoutInCell="1" allowOverlap="1" wp14:anchorId="0473E098" wp14:editId="6C7BDA05">
                <wp:simplePos x="0" y="0"/>
                <wp:positionH relativeFrom="column">
                  <wp:posOffset>5266055</wp:posOffset>
                </wp:positionH>
                <wp:positionV relativeFrom="paragraph">
                  <wp:posOffset>-1905</wp:posOffset>
                </wp:positionV>
                <wp:extent cx="190500" cy="184150"/>
                <wp:effectExtent l="0" t="0" r="19050" b="25400"/>
                <wp:wrapNone/>
                <wp:docPr id="8" name="Ellipse 8"/>
                <wp:cNvGraphicFramePr/>
                <a:graphic xmlns:a="http://schemas.openxmlformats.org/drawingml/2006/main">
                  <a:graphicData uri="http://schemas.microsoft.com/office/word/2010/wordprocessingShape">
                    <wps:wsp>
                      <wps:cNvSpPr/>
                      <wps:spPr>
                        <a:xfrm>
                          <a:off x="0" y="0"/>
                          <a:ext cx="190500" cy="18415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8" o:spid="_x0000_s1026" style="position:absolute;margin-left:414.65pt;margin-top:-.15pt;width:15pt;height:14.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" filled="f" strokecolor="black [3213]"/>
            </w:pict>
          </mc:Fallback>
        </mc:AlternateContent>
      </w:r>
      <w:r w:rsidR="004D49C3">
        <w:rPr>
          <w:rFonts w:ascii="Arial" w:hAnsi="Arial" w:cs="Arial"/>
          <w:i/>
          <w:sz w:val="24"/>
          <w:szCs w:val="24"/>
        </w:rPr>
        <w:t>Positionne</w:t>
      </w:r>
      <w:r>
        <w:rPr>
          <w:rFonts w:ascii="Arial" w:hAnsi="Arial" w:cs="Arial"/>
          <w:i/>
          <w:sz w:val="24"/>
          <w:szCs w:val="24"/>
        </w:rPr>
        <w:t>z</w:t>
      </w:r>
      <w:r w:rsidR="004D49C3">
        <w:rPr>
          <w:rFonts w:ascii="Arial" w:hAnsi="Arial" w:cs="Arial"/>
          <w:i/>
          <w:sz w:val="24"/>
          <w:szCs w:val="24"/>
        </w:rPr>
        <w:t xml:space="preserve"> l’intervalle de tolérance</w:t>
      </w:r>
      <w:r w:rsidR="009939D7">
        <w:rPr>
          <w:rFonts w:ascii="Arial" w:hAnsi="Arial" w:cs="Arial"/>
          <w:i/>
          <w:sz w:val="24"/>
          <w:szCs w:val="24"/>
        </w:rPr>
        <w:t xml:space="preserve"> de la spécification dimensionnelle</w:t>
      </w:r>
      <w:r w:rsidR="00336850" w:rsidRPr="00336850">
        <w:rPr>
          <w:rFonts w:ascii="Arial" w:hAnsi="Arial" w:cs="Arial"/>
          <w:sz w:val="24"/>
          <w:szCs w:val="24"/>
        </w:rPr>
        <w:t xml:space="preserve"> </w:t>
      </w:r>
      <w:r w:rsidR="00336850">
        <w:rPr>
          <w:rFonts w:ascii="Arial" w:hAnsi="Arial" w:cs="Arial"/>
          <w:sz w:val="24"/>
          <w:szCs w:val="24"/>
        </w:rPr>
        <w:t>(</w:t>
      </w:r>
      <w:r w:rsidR="00336850" w:rsidRPr="001077FC">
        <w:rPr>
          <w:rFonts w:ascii="Arial" w:hAnsi="Arial" w:cs="Arial"/>
          <w:sz w:val="24"/>
          <w:szCs w:val="24"/>
        </w:rPr>
        <w:t>Ø17h6</w:t>
      </w:r>
      <w:r>
        <w:rPr>
          <w:rFonts w:ascii="Arial" w:hAnsi="Arial" w:cs="Arial"/>
          <w:sz w:val="24"/>
          <w:szCs w:val="24"/>
        </w:rPr>
        <w:t xml:space="preserve"> E </w:t>
      </w:r>
      <w:r w:rsidR="00336850">
        <w:rPr>
          <w:rFonts w:ascii="Arial" w:hAnsi="Arial" w:cs="Arial"/>
          <w:sz w:val="24"/>
          <w:szCs w:val="24"/>
        </w:rPr>
        <w:t>)</w:t>
      </w:r>
      <w:r w:rsidR="004D49C3">
        <w:rPr>
          <w:rFonts w:ascii="Arial" w:hAnsi="Arial" w:cs="Arial"/>
          <w:i/>
          <w:sz w:val="24"/>
          <w:szCs w:val="24"/>
        </w:rPr>
        <w:t xml:space="preserve"> sur le graphique</w:t>
      </w:r>
      <w:r w:rsidR="009939D7">
        <w:rPr>
          <w:rFonts w:ascii="Arial" w:hAnsi="Arial" w:cs="Arial"/>
          <w:i/>
          <w:sz w:val="24"/>
          <w:szCs w:val="24"/>
        </w:rPr>
        <w:t xml:space="preserve"> (à t=0s) en maximisant</w:t>
      </w:r>
      <w:r w:rsidR="004D49C3">
        <w:rPr>
          <w:rFonts w:ascii="Arial" w:hAnsi="Arial" w:cs="Arial"/>
          <w:i/>
          <w:sz w:val="24"/>
          <w:szCs w:val="24"/>
        </w:rPr>
        <w:t xml:space="preserve"> l</w:t>
      </w:r>
      <w:r w:rsidR="00084C08">
        <w:rPr>
          <w:rFonts w:ascii="Arial" w:hAnsi="Arial" w:cs="Arial"/>
          <w:i/>
          <w:sz w:val="24"/>
          <w:szCs w:val="24"/>
        </w:rPr>
        <w:t>e</w:t>
      </w:r>
      <w:r w:rsidR="004D49C3">
        <w:rPr>
          <w:rFonts w:ascii="Arial" w:hAnsi="Arial" w:cs="Arial"/>
          <w:i/>
          <w:sz w:val="24"/>
          <w:szCs w:val="24"/>
        </w:rPr>
        <w:t xml:space="preserve"> nombre de pièces conforme</w:t>
      </w:r>
      <w:r w:rsidR="00B2198B">
        <w:rPr>
          <w:rFonts w:ascii="Arial" w:hAnsi="Arial" w:cs="Arial"/>
          <w:i/>
          <w:sz w:val="24"/>
          <w:szCs w:val="24"/>
        </w:rPr>
        <w:t>s</w:t>
      </w:r>
      <w:r w:rsidR="00084C08">
        <w:rPr>
          <w:rFonts w:ascii="Arial" w:hAnsi="Arial" w:cs="Arial"/>
          <w:i/>
          <w:sz w:val="24"/>
          <w:szCs w:val="24"/>
        </w:rPr>
        <w:t xml:space="preserve"> tout en</w:t>
      </w:r>
      <w:r w:rsidR="00336850">
        <w:rPr>
          <w:rFonts w:ascii="Arial" w:hAnsi="Arial" w:cs="Arial"/>
          <w:i/>
          <w:sz w:val="24"/>
          <w:szCs w:val="24"/>
        </w:rPr>
        <w:t xml:space="preserve"> anticipant pour limiter</w:t>
      </w:r>
      <w:r w:rsidR="00084C08">
        <w:rPr>
          <w:rFonts w:ascii="Arial" w:hAnsi="Arial" w:cs="Arial"/>
          <w:i/>
          <w:sz w:val="24"/>
          <w:szCs w:val="24"/>
        </w:rPr>
        <w:t xml:space="preserve"> le nombre de réglage.</w:t>
      </w:r>
      <w:r w:rsidR="00336850">
        <w:rPr>
          <w:rFonts w:ascii="Arial" w:hAnsi="Arial" w:cs="Arial"/>
          <w:i/>
          <w:sz w:val="24"/>
          <w:szCs w:val="24"/>
        </w:rPr>
        <w:t xml:space="preserve"> Commente</w:t>
      </w:r>
      <w:r>
        <w:rPr>
          <w:rFonts w:ascii="Arial" w:hAnsi="Arial" w:cs="Arial"/>
          <w:i/>
          <w:sz w:val="24"/>
          <w:szCs w:val="24"/>
        </w:rPr>
        <w:t>z</w:t>
      </w:r>
      <w:r w:rsidR="00336850">
        <w:rPr>
          <w:rFonts w:ascii="Arial" w:hAnsi="Arial" w:cs="Arial"/>
          <w:i/>
          <w:sz w:val="24"/>
          <w:szCs w:val="24"/>
        </w:rPr>
        <w:t>.</w:t>
      </w:r>
    </w:p>
    <w:p w:rsidR="0010603C" w:rsidRDefault="0010603C" w:rsidP="004C4D84">
      <w:pPr>
        <w:rPr>
          <w:rFonts w:ascii="Arial" w:hAnsi="Arial" w:cs="Arial"/>
          <w:i/>
          <w:sz w:val="24"/>
          <w:szCs w:val="24"/>
        </w:rPr>
      </w:pPr>
    </w:p>
    <w:p w:rsidR="0010603C" w:rsidRPr="0010603C" w:rsidRDefault="0010603C" w:rsidP="008E2802">
      <w:pPr>
        <w:rPr>
          <w:rFonts w:ascii="Arial" w:hAnsi="Arial" w:cs="Arial"/>
          <w:b/>
          <w:sz w:val="24"/>
          <w:szCs w:val="24"/>
        </w:rPr>
      </w:pPr>
      <w:r>
        <w:rPr>
          <w:rFonts w:ascii="Arial" w:hAnsi="Arial" w:cs="Arial"/>
          <w:i/>
          <w:sz w:val="24"/>
          <w:szCs w:val="24"/>
        </w:rPr>
        <w:t>La durée d’usinage d’une pièce est de 23,56 s</w:t>
      </w:r>
      <w:r w:rsidRPr="00FA6C8E">
        <w:rPr>
          <w:rFonts w:ascii="Arial" w:hAnsi="Arial" w:cs="Arial"/>
          <w:i/>
          <w:sz w:val="24"/>
          <w:szCs w:val="24"/>
        </w:rPr>
        <w:t xml:space="preserve"> </w:t>
      </w:r>
    </w:p>
    <w:p w:rsidR="001337BF" w:rsidRPr="00554D12" w:rsidRDefault="001337BF" w:rsidP="001337BF">
      <w:pPr>
        <w:rPr>
          <w:rFonts w:ascii="Arial" w:hAnsi="Arial" w:cs="Arial"/>
          <w:sz w:val="24"/>
          <w:szCs w:val="24"/>
        </w:rPr>
      </w:pPr>
    </w:p>
    <w:p w:rsidR="0010603C" w:rsidRPr="0010603C" w:rsidRDefault="001337BF" w:rsidP="0010603C">
      <w:pPr>
        <w:ind w:left="-284"/>
        <w:rPr>
          <w:rFonts w:ascii="Arial" w:hAnsi="Arial" w:cs="Arial"/>
          <w:b/>
          <w:i/>
          <w:sz w:val="24"/>
          <w:szCs w:val="24"/>
        </w:rPr>
      </w:pPr>
      <w:r>
        <w:rPr>
          <w:rFonts w:ascii="Arial" w:hAnsi="Arial" w:cs="Arial"/>
          <w:b/>
          <w:sz w:val="24"/>
          <w:szCs w:val="24"/>
        </w:rPr>
        <w:t>3-3</w:t>
      </w:r>
    </w:p>
    <w:p w:rsidR="004D49C3" w:rsidRPr="004D49C3" w:rsidRDefault="00336850" w:rsidP="008E2802">
      <w:pPr>
        <w:rPr>
          <w:rFonts w:ascii="Arial" w:hAnsi="Arial" w:cs="Arial"/>
          <w:i/>
          <w:sz w:val="24"/>
          <w:szCs w:val="24"/>
        </w:rPr>
      </w:pPr>
      <w:r w:rsidRPr="0010603C">
        <w:rPr>
          <w:rFonts w:ascii="Arial" w:hAnsi="Arial" w:cs="Arial"/>
          <w:i/>
          <w:sz w:val="24"/>
          <w:szCs w:val="24"/>
        </w:rPr>
        <w:t>A partir des m</w:t>
      </w:r>
      <w:r>
        <w:rPr>
          <w:rFonts w:ascii="Arial" w:hAnsi="Arial" w:cs="Arial"/>
          <w:sz w:val="24"/>
          <w:szCs w:val="24"/>
        </w:rPr>
        <w:t>êmes critères, d</w:t>
      </w:r>
      <w:r w:rsidR="004D49C3" w:rsidRPr="004D49C3">
        <w:rPr>
          <w:rFonts w:ascii="Arial" w:hAnsi="Arial" w:cs="Arial"/>
          <w:i/>
          <w:sz w:val="24"/>
          <w:szCs w:val="24"/>
        </w:rPr>
        <w:t>étermine</w:t>
      </w:r>
      <w:r w:rsidR="00A74808">
        <w:rPr>
          <w:rFonts w:ascii="Arial" w:hAnsi="Arial" w:cs="Arial"/>
          <w:i/>
          <w:sz w:val="24"/>
          <w:szCs w:val="24"/>
        </w:rPr>
        <w:t>z</w:t>
      </w:r>
      <w:r w:rsidR="004D49C3" w:rsidRPr="004D49C3">
        <w:rPr>
          <w:rFonts w:ascii="Arial" w:hAnsi="Arial" w:cs="Arial"/>
          <w:i/>
          <w:sz w:val="24"/>
          <w:szCs w:val="24"/>
        </w:rPr>
        <w:t xml:space="preserve"> graphiquement :</w:t>
      </w:r>
    </w:p>
    <w:p w:rsidR="00084C08" w:rsidRPr="008E2802" w:rsidRDefault="00084C08" w:rsidP="008E2802">
      <w:pPr>
        <w:pStyle w:val="Paragraphedeliste"/>
        <w:numPr>
          <w:ilvl w:val="0"/>
          <w:numId w:val="14"/>
        </w:numPr>
        <w:rPr>
          <w:rFonts w:ascii="Arial" w:hAnsi="Arial" w:cs="Arial"/>
          <w:i/>
        </w:rPr>
      </w:pPr>
      <w:r w:rsidRPr="008E2802">
        <w:rPr>
          <w:rFonts w:ascii="Arial" w:hAnsi="Arial" w:cs="Arial"/>
          <w:i/>
        </w:rPr>
        <w:t xml:space="preserve">les fréquences de réglage </w:t>
      </w:r>
      <w:r w:rsidR="00B77F38" w:rsidRPr="008E2802">
        <w:rPr>
          <w:rFonts w:ascii="Arial" w:hAnsi="Arial" w:cs="Arial"/>
          <w:i/>
        </w:rPr>
        <w:t>de la position radiale de l’outil</w:t>
      </w:r>
      <w:r w:rsidR="008E2802">
        <w:rPr>
          <w:rFonts w:ascii="Arial" w:hAnsi="Arial" w:cs="Arial"/>
          <w:i/>
        </w:rPr>
        <w:t>,</w:t>
      </w:r>
    </w:p>
    <w:p w:rsidR="004D49C3" w:rsidRPr="008E2802" w:rsidRDefault="008E2802" w:rsidP="008E2802">
      <w:pPr>
        <w:pStyle w:val="Paragraphedeliste"/>
        <w:numPr>
          <w:ilvl w:val="0"/>
          <w:numId w:val="14"/>
        </w:numPr>
        <w:rPr>
          <w:rFonts w:ascii="Arial" w:hAnsi="Arial" w:cs="Arial"/>
          <w:i/>
        </w:rPr>
      </w:pPr>
      <w:r>
        <w:rPr>
          <w:rFonts w:ascii="Arial" w:hAnsi="Arial" w:cs="Arial"/>
          <w:i/>
        </w:rPr>
        <w:t>l</w:t>
      </w:r>
      <w:r w:rsidR="00336850" w:rsidRPr="008E2802">
        <w:rPr>
          <w:rFonts w:ascii="Arial" w:hAnsi="Arial" w:cs="Arial"/>
          <w:i/>
        </w:rPr>
        <w:t xml:space="preserve">es corrections à réaliser </w:t>
      </w:r>
      <w:r w:rsidR="0010603C" w:rsidRPr="008E2802">
        <w:rPr>
          <w:rFonts w:ascii="Arial" w:hAnsi="Arial" w:cs="Arial"/>
          <w:i/>
        </w:rPr>
        <w:t xml:space="preserve">pour </w:t>
      </w:r>
      <w:r w:rsidR="00336850" w:rsidRPr="008E2802">
        <w:rPr>
          <w:rFonts w:ascii="Arial" w:hAnsi="Arial" w:cs="Arial"/>
          <w:i/>
        </w:rPr>
        <w:t>compenser l’usure.</w:t>
      </w:r>
    </w:p>
    <w:p w:rsidR="001337BF" w:rsidRPr="004D49C3" w:rsidRDefault="001337BF" w:rsidP="008E2802">
      <w:pPr>
        <w:rPr>
          <w:rFonts w:ascii="Arial" w:hAnsi="Arial" w:cs="Arial"/>
          <w:i/>
          <w:sz w:val="24"/>
          <w:szCs w:val="24"/>
        </w:rPr>
      </w:pPr>
      <w:r w:rsidRPr="004D49C3">
        <w:rPr>
          <w:rFonts w:ascii="Arial" w:hAnsi="Arial" w:cs="Arial"/>
          <w:i/>
          <w:sz w:val="24"/>
          <w:szCs w:val="24"/>
        </w:rPr>
        <w:t>Concluez sur la pertinence de la gamme envisagée.</w:t>
      </w:r>
    </w:p>
    <w:p w:rsidR="001337BF" w:rsidRDefault="001337BF">
      <w:pPr>
        <w:suppressAutoHyphens w:val="0"/>
        <w:jc w:val="left"/>
        <w:rPr>
          <w:rFonts w:ascii="Arial" w:hAnsi="Arial" w:cs="Arial"/>
          <w:i/>
          <w:sz w:val="24"/>
          <w:szCs w:val="24"/>
        </w:rPr>
      </w:pPr>
      <w:r>
        <w:rPr>
          <w:rFonts w:ascii="Arial" w:hAnsi="Arial" w:cs="Arial"/>
          <w:i/>
          <w:sz w:val="24"/>
          <w:szCs w:val="24"/>
        </w:rPr>
        <w:br w:type="page"/>
      </w:r>
    </w:p>
    <w:p w:rsidR="001A4874" w:rsidRDefault="001A4874" w:rsidP="00F53154">
      <w:pPr>
        <w:rPr>
          <w:rFonts w:ascii="Arial" w:hAnsi="Arial" w:cs="Arial"/>
          <w:sz w:val="24"/>
          <w:szCs w:val="24"/>
        </w:rPr>
      </w:pPr>
    </w:p>
    <w:p w:rsidR="000879E0" w:rsidRDefault="000879E0" w:rsidP="00F53154">
      <w:pPr>
        <w:rPr>
          <w:rFonts w:ascii="Arial" w:hAnsi="Arial" w:cs="Arial"/>
          <w:sz w:val="24"/>
          <w:szCs w:val="24"/>
        </w:rPr>
      </w:pPr>
    </w:p>
    <w:p w:rsidR="0093148E" w:rsidRDefault="000879E0" w:rsidP="00F53154">
      <w:pPr>
        <w:rPr>
          <w:rFonts w:ascii="Arial" w:hAnsi="Arial" w:cs="Arial"/>
          <w:sz w:val="24"/>
          <w:szCs w:val="24"/>
        </w:rPr>
      </w:pPr>
      <w:r w:rsidRPr="00165FED">
        <w:rPr>
          <w:rFonts w:ascii="Arial" w:hAnsi="Arial" w:cs="Arial"/>
          <w:noProof/>
          <w:sz w:val="24"/>
          <w:szCs w:val="24"/>
          <w:lang w:eastAsia="fr-FR"/>
        </w:rPr>
        <mc:AlternateContent>
          <mc:Choice Requires="wps">
            <w:drawing>
              <wp:anchor distT="0" distB="0" distL="114300" distR="114300" simplePos="0" relativeHeight="251856896" behindDoc="0" locked="0" layoutInCell="1" allowOverlap="1" wp14:anchorId="4E0B34D2" wp14:editId="1EF632E9">
                <wp:simplePos x="0" y="0"/>
                <wp:positionH relativeFrom="column">
                  <wp:posOffset>-467360</wp:posOffset>
                </wp:positionH>
                <wp:positionV relativeFrom="paragraph">
                  <wp:posOffset>123825</wp:posOffset>
                </wp:positionV>
                <wp:extent cx="6647180" cy="1403985"/>
                <wp:effectExtent l="0" t="0" r="20320" b="2032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180" cy="1403985"/>
                        </a:xfrm>
                        <a:prstGeom prst="rect">
                          <a:avLst/>
                        </a:prstGeom>
                        <a:solidFill>
                          <a:srgbClr val="FFFFFF"/>
                        </a:solidFill>
                        <a:ln w="9525">
                          <a:solidFill>
                            <a:srgbClr val="000000"/>
                          </a:solidFill>
                          <a:miter lim="800000"/>
                          <a:headEnd/>
                          <a:tailEnd/>
                        </a:ln>
                      </wps:spPr>
                      <wps:txbx>
                        <w:txbxContent>
                          <w:p w:rsidR="000879E0" w:rsidRPr="000879E0" w:rsidRDefault="000879E0" w:rsidP="000879E0">
                            <w:pPr>
                              <w:jc w:val="center"/>
                              <w:rPr>
                                <w:b/>
                                <w:color w:val="FF0000"/>
                              </w:rPr>
                            </w:pPr>
                            <w:r w:rsidRPr="000879E0">
                              <w:rPr>
                                <w:b/>
                                <w:color w:val="FF0000"/>
                              </w:rPr>
                              <w:t>Les programmes Scilab et Python sont donnée à titre indicatif et leur lecture et interprétation ne sont pas évaluées.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36.8pt;margin-top:9.75pt;width:523.4pt;height:110.55pt;z-index:251856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">
                <v:textbox style="mso-fit-shape-to-text:t">
                  <w:txbxContent>
                    <w:p w:rsidR="000879E0" w:rsidRPr="000879E0" w:rsidRDefault="000879E0" w:rsidP="000879E0">
                      <w:pPr>
                        <w:jc w:val="center"/>
                        <w:rPr>
                          <w:b/>
                          <w:color w:val="FF0000"/>
                        </w:rPr>
                      </w:pPr>
                      <w:r w:rsidRPr="000879E0">
                        <w:rPr>
                          <w:b/>
                          <w:color w:val="FF0000"/>
                        </w:rPr>
                        <w:t xml:space="preserve">Les programmes </w:t>
                      </w:r>
                      <w:proofErr w:type="spellStart"/>
                      <w:r w:rsidRPr="000879E0">
                        <w:rPr>
                          <w:b/>
                          <w:color w:val="FF0000"/>
                        </w:rPr>
                        <w:t>Scilab</w:t>
                      </w:r>
                      <w:proofErr w:type="spellEnd"/>
                      <w:r w:rsidRPr="000879E0">
                        <w:rPr>
                          <w:b/>
                          <w:color w:val="FF0000"/>
                        </w:rPr>
                        <w:t xml:space="preserve"> et Python sont donnée à titre indicatif et leur lecture et interprétation ne sont pas évaluées.</w:t>
                      </w:r>
                    </w:p>
                  </w:txbxContent>
                </v:textbox>
              </v:shape>
            </w:pict>
          </mc:Fallback>
        </mc:AlternateContent>
      </w:r>
    </w:p>
    <w:p w:rsidR="000879E0" w:rsidRDefault="000879E0" w:rsidP="00F53154">
      <w:pPr>
        <w:rPr>
          <w:rFonts w:ascii="Arial" w:hAnsi="Arial" w:cs="Arial"/>
          <w:sz w:val="24"/>
          <w:szCs w:val="24"/>
        </w:rPr>
      </w:pPr>
    </w:p>
    <w:p w:rsidR="000879E0" w:rsidRDefault="000879E0" w:rsidP="00F53154">
      <w:pPr>
        <w:rPr>
          <w:rFonts w:ascii="Arial" w:hAnsi="Arial" w:cs="Arial"/>
          <w:sz w:val="24"/>
          <w:szCs w:val="24"/>
        </w:rPr>
      </w:pPr>
    </w:p>
    <w:p w:rsidR="0093148E" w:rsidRDefault="0093148E" w:rsidP="00F53154">
      <w:pPr>
        <w:rPr>
          <w:rFonts w:ascii="Arial" w:hAnsi="Arial" w:cs="Arial"/>
          <w:sz w:val="24"/>
          <w:szCs w:val="24"/>
        </w:rPr>
      </w:pPr>
    </w:p>
    <w:p w:rsidR="00F53154" w:rsidRPr="005C0A59" w:rsidRDefault="00F53154" w:rsidP="0093148E">
      <w:pPr>
        <w:jc w:val="center"/>
        <w:rPr>
          <w:rFonts w:ascii="Arial" w:hAnsi="Arial" w:cs="Arial"/>
          <w:sz w:val="36"/>
          <w:szCs w:val="24"/>
        </w:rPr>
      </w:pPr>
      <w:r w:rsidRPr="005C0A59">
        <w:rPr>
          <w:rFonts w:ascii="Arial" w:hAnsi="Arial" w:cs="Arial"/>
          <w:sz w:val="36"/>
          <w:szCs w:val="24"/>
        </w:rPr>
        <w:t>Programme Scilab :</w:t>
      </w:r>
    </w:p>
    <w:p w:rsidR="001A4874" w:rsidRDefault="001A4874" w:rsidP="00F53154">
      <w:pPr>
        <w:rPr>
          <w:rFonts w:ascii="Arial" w:hAnsi="Arial" w:cs="Arial"/>
          <w:sz w:val="24"/>
          <w:szCs w:val="24"/>
        </w:rPr>
      </w:pPr>
    </w:p>
    <w:p w:rsidR="0093148E" w:rsidRDefault="0093148E" w:rsidP="00F53154">
      <w:pPr>
        <w:rPr>
          <w:rFonts w:ascii="Arial" w:hAnsi="Arial" w:cs="Arial"/>
          <w:sz w:val="24"/>
          <w:szCs w:val="24"/>
        </w:rPr>
      </w:pPr>
    </w:p>
    <w:tbl>
      <w:tblPr>
        <w:tblW w:w="11245" w:type="dxa"/>
        <w:tblLook w:val="04A0" w:firstRow="1" w:lastRow="0" w:firstColumn="1" w:lastColumn="0" w:noHBand="0" w:noVBand="1"/>
      </w:tblPr>
      <w:tblGrid>
        <w:gridCol w:w="11023"/>
        <w:gridCol w:w="222"/>
      </w:tblGrid>
      <w:tr w:rsidR="00F53154" w:rsidRPr="005C5FB8" w:rsidTr="004F447E">
        <w:tc>
          <w:tcPr>
            <w:tcW w:w="11023" w:type="dxa"/>
          </w:tcPr>
          <w:tbl>
            <w:tblPr>
              <w:tblStyle w:val="Grilledutableau"/>
              <w:tblW w:w="10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0098"/>
            </w:tblGrid>
            <w:tr w:rsidR="001337BF" w:rsidTr="0014391E">
              <w:tc>
                <w:tcPr>
                  <w:tcW w:w="709" w:type="dxa"/>
                </w:tcPr>
                <w:p w:rsidR="001337BF" w:rsidRPr="002C3370" w:rsidRDefault="001337BF" w:rsidP="0014391E">
                  <w:pPr>
                    <w:ind w:left="-250"/>
                    <w:jc w:val="right"/>
                    <w:rPr>
                      <w:rFonts w:ascii="Monospaced" w:hAnsi="Monospaced"/>
                      <w:i/>
                      <w:iCs/>
                      <w:color w:val="64AE64"/>
                      <w:sz w:val="20"/>
                      <w:szCs w:val="20"/>
                    </w:rPr>
                  </w:pPr>
                  <w:r w:rsidRPr="002C3370">
                    <w:rPr>
                      <w:rFonts w:ascii="Monospaced" w:hAnsi="Monospaced"/>
                      <w:i/>
                      <w:iCs/>
                      <w:color w:val="64AE64"/>
                      <w:sz w:val="20"/>
                      <w:szCs w:val="20"/>
                    </w:rPr>
                    <w:t>1</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2</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3</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4</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5</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6</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7</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8</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9</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10</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11</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12</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13</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14</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15</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16</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17</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18</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19</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20</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21</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22</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23</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24</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25</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26</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27</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28</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29</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30</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31</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32</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33</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34</w:t>
                  </w:r>
                </w:p>
                <w:p w:rsidR="001337BF" w:rsidRPr="002C3370" w:rsidRDefault="001337BF" w:rsidP="0014391E">
                  <w:pPr>
                    <w:jc w:val="right"/>
                    <w:rPr>
                      <w:rFonts w:ascii="Monospaced" w:hAnsi="Monospaced"/>
                      <w:i/>
                      <w:iCs/>
                      <w:color w:val="64AE64"/>
                      <w:sz w:val="20"/>
                      <w:szCs w:val="20"/>
                    </w:rPr>
                  </w:pPr>
                  <w:r w:rsidRPr="002C3370">
                    <w:rPr>
                      <w:rFonts w:ascii="Monospaced" w:hAnsi="Monospaced"/>
                      <w:i/>
                      <w:iCs/>
                      <w:color w:val="64AE64"/>
                      <w:sz w:val="20"/>
                      <w:szCs w:val="20"/>
                    </w:rPr>
                    <w:t>35</w:t>
                  </w:r>
                </w:p>
                <w:p w:rsidR="001337BF" w:rsidRPr="002C3370" w:rsidRDefault="001337BF" w:rsidP="0014391E">
                  <w:pPr>
                    <w:jc w:val="right"/>
                    <w:rPr>
                      <w:rFonts w:ascii="Monospaced" w:hAnsi="Monospaced"/>
                      <w:i/>
                      <w:iCs/>
                      <w:color w:val="64AE64"/>
                      <w:sz w:val="20"/>
                      <w:szCs w:val="20"/>
                    </w:rPr>
                  </w:pPr>
                </w:p>
                <w:p w:rsidR="001337BF" w:rsidRPr="002C3370" w:rsidRDefault="001337BF" w:rsidP="0014391E">
                  <w:pPr>
                    <w:jc w:val="right"/>
                    <w:rPr>
                      <w:rFonts w:ascii="Monospaced" w:hAnsi="Monospaced"/>
                      <w:i/>
                      <w:iCs/>
                      <w:color w:val="64AE64"/>
                      <w:sz w:val="20"/>
                      <w:szCs w:val="20"/>
                    </w:rPr>
                  </w:pPr>
                </w:p>
                <w:p w:rsidR="001337BF" w:rsidRPr="002C3370" w:rsidRDefault="001337BF" w:rsidP="0014391E">
                  <w:pPr>
                    <w:jc w:val="right"/>
                    <w:rPr>
                      <w:rFonts w:ascii="Monospaced" w:hAnsi="Monospaced"/>
                      <w:i/>
                      <w:iCs/>
                      <w:color w:val="64AE64"/>
                      <w:sz w:val="20"/>
                      <w:szCs w:val="20"/>
                    </w:rPr>
                  </w:pPr>
                </w:p>
              </w:tc>
              <w:tc>
                <w:tcPr>
                  <w:tcW w:w="10098" w:type="dxa"/>
                </w:tcPr>
                <w:p w:rsidR="001337BF" w:rsidRPr="002C3370" w:rsidRDefault="001337BF" w:rsidP="0014391E">
                  <w:pPr>
                    <w:ind w:right="-108"/>
                    <w:rPr>
                      <w:sz w:val="20"/>
                      <w:szCs w:val="20"/>
                    </w:rPr>
                  </w:pPr>
                  <w:r w:rsidRPr="002C3370">
                    <w:rPr>
                      <w:rFonts w:ascii="Monospaced" w:hAnsi="Monospaced"/>
                      <w:i/>
                      <w:iCs/>
                      <w:color w:val="64AE64"/>
                      <w:sz w:val="20"/>
                      <w:szCs w:val="20"/>
                    </w:rPr>
                    <w:t>//</w:t>
                  </w:r>
                  <w:r w:rsidR="00102612">
                    <w:rPr>
                      <w:rFonts w:ascii="Monospaced" w:hAnsi="Monospaced"/>
                      <w:i/>
                      <w:iCs/>
                      <w:color w:val="64AE64"/>
                      <w:sz w:val="20"/>
                      <w:szCs w:val="20"/>
                    </w:rPr>
                    <w:t>D</w:t>
                  </w:r>
                  <w:r w:rsidRPr="002C3370">
                    <w:rPr>
                      <w:rFonts w:ascii="Monospaced" w:hAnsi="Monospaced"/>
                      <w:i/>
                      <w:iCs/>
                      <w:color w:val="64AE64"/>
                      <w:sz w:val="20"/>
                      <w:szCs w:val="20"/>
                    </w:rPr>
                    <w:t>efinition des paramètres de coupe</w:t>
                  </w:r>
                </w:p>
                <w:p w:rsidR="001337BF" w:rsidRPr="002C3370" w:rsidRDefault="001337BF" w:rsidP="0014391E">
                  <w:pPr>
                    <w:pStyle w:val="PrformatHTML"/>
                    <w:ind w:right="-108"/>
                    <w:rPr>
                      <w:rFonts w:ascii="Monospaced" w:hAnsi="Monospaced"/>
                      <w:sz w:val="20"/>
                    </w:rPr>
                  </w:pPr>
                  <w:r w:rsidRPr="002C3370">
                    <w:rPr>
                      <w:rFonts w:ascii="Monospaced" w:hAnsi="Monospaced"/>
                      <w:color w:val="000000"/>
                      <w:sz w:val="20"/>
                    </w:rPr>
                    <w:t>Vc</w:t>
                  </w:r>
                  <w:r w:rsidRPr="002C3370">
                    <w:rPr>
                      <w:rFonts w:ascii="Monospaced" w:hAnsi="Monospaced"/>
                      <w:color w:val="5C5C5C"/>
                      <w:sz w:val="20"/>
                    </w:rPr>
                    <w:t>=</w:t>
                  </w:r>
                  <w:r w:rsidRPr="002C3370">
                    <w:rPr>
                      <w:rFonts w:ascii="Monospaced" w:hAnsi="Monospaced"/>
                      <w:color w:val="BC8F8F"/>
                      <w:sz w:val="20"/>
                    </w:rPr>
                    <w:t>120</w:t>
                  </w:r>
                  <w:r w:rsidRPr="002C3370">
                    <w:rPr>
                      <w:rFonts w:ascii="Monospaced" w:hAnsi="Monospaced"/>
                      <w:color w:val="000000"/>
                      <w:sz w:val="20"/>
                    </w:rPr>
                    <w:t>;</w:t>
                  </w:r>
                </w:p>
                <w:p w:rsidR="001337BF" w:rsidRPr="002C3370" w:rsidRDefault="001337BF" w:rsidP="0014391E">
                  <w:pPr>
                    <w:pStyle w:val="PrformatHTML"/>
                    <w:ind w:right="-108"/>
                    <w:rPr>
                      <w:rFonts w:ascii="Monospaced" w:hAnsi="Monospaced"/>
                      <w:sz w:val="20"/>
                    </w:rPr>
                  </w:pPr>
                  <w:r w:rsidRPr="002C3370">
                    <w:rPr>
                      <w:rFonts w:ascii="Monospaced" w:hAnsi="Monospaced"/>
                      <w:color w:val="000000"/>
                      <w:sz w:val="20"/>
                    </w:rPr>
                    <w:t>ap</w:t>
                  </w:r>
                  <w:r w:rsidRPr="002C3370">
                    <w:rPr>
                      <w:rFonts w:ascii="Monospaced" w:hAnsi="Monospaced"/>
                      <w:color w:val="5C5C5C"/>
                      <w:sz w:val="20"/>
                    </w:rPr>
                    <w:t>=</w:t>
                  </w:r>
                  <w:r w:rsidRPr="002C3370">
                    <w:rPr>
                      <w:rFonts w:ascii="Monospaced" w:hAnsi="Monospaced"/>
                      <w:color w:val="BC8F8F"/>
                      <w:sz w:val="20"/>
                    </w:rPr>
                    <w:t>0.5</w:t>
                  </w:r>
                  <w:r w:rsidRPr="002C3370">
                    <w:rPr>
                      <w:rFonts w:ascii="Monospaced" w:hAnsi="Monospaced"/>
                      <w:color w:val="000000"/>
                      <w:sz w:val="20"/>
                    </w:rPr>
                    <w:t>;</w:t>
                  </w:r>
                </w:p>
                <w:p w:rsidR="001337BF" w:rsidRPr="002C3370" w:rsidRDefault="001337BF" w:rsidP="0014391E">
                  <w:pPr>
                    <w:pStyle w:val="PrformatHTML"/>
                    <w:ind w:right="-108"/>
                    <w:rPr>
                      <w:rFonts w:ascii="Monospaced" w:hAnsi="Monospaced"/>
                      <w:sz w:val="20"/>
                    </w:rPr>
                  </w:pPr>
                  <w:r w:rsidRPr="002C3370">
                    <w:rPr>
                      <w:rFonts w:ascii="Monospaced" w:hAnsi="Monospaced"/>
                      <w:color w:val="000000"/>
                      <w:sz w:val="20"/>
                    </w:rPr>
                    <w:t>f</w:t>
                  </w:r>
                  <w:r w:rsidRPr="002C3370">
                    <w:rPr>
                      <w:rFonts w:ascii="Monospaced" w:hAnsi="Monospaced"/>
                      <w:color w:val="5C5C5C"/>
                      <w:sz w:val="20"/>
                    </w:rPr>
                    <w:t>=</w:t>
                  </w:r>
                  <w:r w:rsidRPr="002C3370">
                    <w:rPr>
                      <w:rFonts w:ascii="Monospaced" w:hAnsi="Monospaced"/>
                      <w:color w:val="BC8F8F"/>
                      <w:sz w:val="20"/>
                    </w:rPr>
                    <w:t>0.1</w:t>
                  </w:r>
                  <w:r w:rsidRPr="002C3370">
                    <w:rPr>
                      <w:rFonts w:ascii="Monospaced" w:hAnsi="Monospaced"/>
                      <w:color w:val="000000"/>
                      <w:sz w:val="20"/>
                    </w:rPr>
                    <w:t>;</w:t>
                  </w:r>
                </w:p>
                <w:p w:rsidR="001337BF" w:rsidRPr="002C3370" w:rsidRDefault="001337BF" w:rsidP="0014391E">
                  <w:pPr>
                    <w:pStyle w:val="PrformatHTML"/>
                    <w:ind w:right="-108"/>
                    <w:rPr>
                      <w:rFonts w:ascii="Monospaced" w:hAnsi="Monospaced"/>
                      <w:sz w:val="20"/>
                    </w:rPr>
                  </w:pPr>
                </w:p>
                <w:p w:rsidR="001337BF" w:rsidRPr="002C3370" w:rsidRDefault="001337BF" w:rsidP="0014391E">
                  <w:pPr>
                    <w:pStyle w:val="PrformatHTML"/>
                    <w:ind w:right="-108"/>
                    <w:rPr>
                      <w:rFonts w:ascii="Monospaced" w:hAnsi="Monospaced"/>
                      <w:sz w:val="20"/>
                    </w:rPr>
                  </w:pPr>
                  <w:r w:rsidRPr="002C3370">
                    <w:rPr>
                      <w:rFonts w:ascii="Monospaced" w:hAnsi="Monospaced"/>
                      <w:i/>
                      <w:iCs/>
                      <w:color w:val="64AE64"/>
                      <w:sz w:val="20"/>
                    </w:rPr>
                    <w:t>//</w:t>
                  </w:r>
                  <w:r w:rsidR="00102612">
                    <w:rPr>
                      <w:rFonts w:ascii="Monospaced" w:hAnsi="Monospaced"/>
                      <w:i/>
                      <w:iCs/>
                      <w:color w:val="64AE64"/>
                      <w:sz w:val="20"/>
                    </w:rPr>
                    <w:t>D</w:t>
                  </w:r>
                  <w:r w:rsidRPr="002C3370">
                    <w:rPr>
                      <w:rFonts w:ascii="Monospaced" w:hAnsi="Monospaced"/>
                      <w:i/>
                      <w:iCs/>
                      <w:color w:val="64AE64"/>
                      <w:sz w:val="20"/>
                    </w:rPr>
                    <w:t xml:space="preserve">éfinition des grandeurs géométriques </w:t>
                  </w:r>
                  <w:r w:rsidR="003236A8">
                    <w:rPr>
                      <w:rFonts w:ascii="Monospaced" w:hAnsi="Monospaced"/>
                      <w:i/>
                      <w:iCs/>
                      <w:color w:val="64AE64"/>
                      <w:sz w:val="20"/>
                    </w:rPr>
                    <w:t>à</w:t>
                  </w:r>
                  <w:r w:rsidRPr="002C3370">
                    <w:rPr>
                      <w:rFonts w:ascii="Monospaced" w:hAnsi="Monospaced"/>
                      <w:i/>
                      <w:iCs/>
                      <w:color w:val="64AE64"/>
                      <w:sz w:val="20"/>
                    </w:rPr>
                    <w:t xml:space="preserve"> usiner et calcul de T, durée d'usinage d'une pièce</w:t>
                  </w:r>
                </w:p>
                <w:p w:rsidR="001337BF" w:rsidRPr="002C3370" w:rsidRDefault="001337BF" w:rsidP="0014391E">
                  <w:pPr>
                    <w:pStyle w:val="PrformatHTML"/>
                    <w:ind w:right="-108"/>
                    <w:rPr>
                      <w:rFonts w:ascii="Monospaced" w:hAnsi="Monospaced"/>
                      <w:sz w:val="20"/>
                    </w:rPr>
                  </w:pPr>
                  <w:r w:rsidRPr="002C3370">
                    <w:rPr>
                      <w:rFonts w:ascii="Monospaced" w:hAnsi="Monospaced"/>
                      <w:i/>
                      <w:iCs/>
                      <w:color w:val="64AE64"/>
                      <w:sz w:val="20"/>
                    </w:rPr>
                    <w:t>//L est la longueur de la pièce usinée (mm)</w:t>
                  </w:r>
                </w:p>
                <w:p w:rsidR="001337BF" w:rsidRPr="002C3370" w:rsidRDefault="001337BF" w:rsidP="0014391E">
                  <w:pPr>
                    <w:pStyle w:val="PrformatHTML"/>
                    <w:ind w:right="-108"/>
                    <w:rPr>
                      <w:rFonts w:ascii="Monospaced" w:hAnsi="Monospaced"/>
                      <w:sz w:val="20"/>
                    </w:rPr>
                  </w:pPr>
                  <w:r w:rsidRPr="002C3370">
                    <w:rPr>
                      <w:rFonts w:ascii="Monospaced" w:hAnsi="Monospaced"/>
                      <w:i/>
                      <w:iCs/>
                      <w:color w:val="64AE64"/>
                      <w:sz w:val="20"/>
                    </w:rPr>
                    <w:t xml:space="preserve">//D est le diamètre moyen de la pièce usinée (mm) </w:t>
                  </w:r>
                </w:p>
                <w:p w:rsidR="001337BF" w:rsidRPr="002C3370" w:rsidRDefault="001337BF" w:rsidP="0014391E">
                  <w:pPr>
                    <w:pStyle w:val="PrformatHTML"/>
                    <w:ind w:right="-108"/>
                    <w:rPr>
                      <w:rFonts w:ascii="Monospaced" w:hAnsi="Monospaced"/>
                      <w:sz w:val="20"/>
                    </w:rPr>
                  </w:pPr>
                  <w:r w:rsidRPr="002C3370">
                    <w:rPr>
                      <w:rFonts w:ascii="Monospaced" w:hAnsi="Monospaced"/>
                      <w:i/>
                      <w:iCs/>
                      <w:color w:val="64AE64"/>
                      <w:sz w:val="20"/>
                    </w:rPr>
                    <w:t>//Vc : vitesse de coupe (m/min)</w:t>
                  </w:r>
                </w:p>
                <w:p w:rsidR="001337BF" w:rsidRPr="002C3370" w:rsidRDefault="001337BF" w:rsidP="0014391E">
                  <w:pPr>
                    <w:pStyle w:val="PrformatHTML"/>
                    <w:ind w:right="-108"/>
                    <w:rPr>
                      <w:rFonts w:ascii="Monospaced" w:hAnsi="Monospaced"/>
                      <w:sz w:val="20"/>
                    </w:rPr>
                  </w:pPr>
                  <w:r w:rsidRPr="002C3370">
                    <w:rPr>
                      <w:rFonts w:ascii="Monospaced" w:hAnsi="Monospaced"/>
                      <w:i/>
                      <w:iCs/>
                      <w:color w:val="64AE64"/>
                      <w:sz w:val="20"/>
                    </w:rPr>
                    <w:t>//ap : prof de passe (mm)</w:t>
                  </w:r>
                </w:p>
                <w:p w:rsidR="001337BF" w:rsidRPr="002C3370" w:rsidRDefault="001337BF" w:rsidP="0014391E">
                  <w:pPr>
                    <w:pStyle w:val="PrformatHTML"/>
                    <w:ind w:right="-108"/>
                    <w:rPr>
                      <w:rFonts w:ascii="Monospaced" w:hAnsi="Monospaced"/>
                      <w:sz w:val="20"/>
                    </w:rPr>
                  </w:pPr>
                  <w:r w:rsidRPr="002C3370">
                    <w:rPr>
                      <w:rFonts w:ascii="Monospaced" w:hAnsi="Monospaced"/>
                      <w:i/>
                      <w:iCs/>
                      <w:color w:val="64AE64"/>
                      <w:sz w:val="20"/>
                    </w:rPr>
                    <w:t>//f : vitesse d’avance (mm/tr)</w:t>
                  </w:r>
                </w:p>
                <w:p w:rsidR="001337BF" w:rsidRPr="002C3370" w:rsidRDefault="001337BF" w:rsidP="0014391E">
                  <w:pPr>
                    <w:pStyle w:val="PrformatHTML"/>
                    <w:ind w:right="-108"/>
                    <w:rPr>
                      <w:rFonts w:ascii="Monospaced" w:hAnsi="Monospaced"/>
                      <w:sz w:val="20"/>
                    </w:rPr>
                  </w:pPr>
                </w:p>
                <w:p w:rsidR="001337BF" w:rsidRPr="002C3370" w:rsidRDefault="001337BF" w:rsidP="0014391E">
                  <w:pPr>
                    <w:pStyle w:val="PrformatHTML"/>
                    <w:ind w:right="-108"/>
                    <w:rPr>
                      <w:rFonts w:ascii="Monospaced" w:hAnsi="Monospaced"/>
                      <w:sz w:val="20"/>
                    </w:rPr>
                  </w:pPr>
                  <w:r w:rsidRPr="002C3370">
                    <w:rPr>
                      <w:rFonts w:ascii="Monospaced" w:hAnsi="Monospaced"/>
                      <w:color w:val="000000"/>
                      <w:sz w:val="20"/>
                    </w:rPr>
                    <w:t>L</w:t>
                  </w:r>
                  <w:r w:rsidRPr="002C3370">
                    <w:rPr>
                      <w:rFonts w:ascii="Monospaced" w:hAnsi="Monospaced"/>
                      <w:color w:val="5C5C5C"/>
                      <w:sz w:val="20"/>
                    </w:rPr>
                    <w:t>=</w:t>
                  </w:r>
                  <w:r w:rsidRPr="002C3370">
                    <w:rPr>
                      <w:rFonts w:ascii="Monospaced" w:hAnsi="Monospaced"/>
                      <w:color w:val="BC8F8F"/>
                      <w:sz w:val="20"/>
                    </w:rPr>
                    <w:t>75</w:t>
                  </w:r>
                  <w:r w:rsidRPr="002C3370">
                    <w:rPr>
                      <w:rFonts w:ascii="Monospaced" w:hAnsi="Monospaced"/>
                      <w:color w:val="000000"/>
                      <w:sz w:val="20"/>
                    </w:rPr>
                    <w:t>;</w:t>
                  </w:r>
                </w:p>
                <w:p w:rsidR="001337BF" w:rsidRPr="002C3370" w:rsidRDefault="001337BF" w:rsidP="0014391E">
                  <w:pPr>
                    <w:pStyle w:val="PrformatHTML"/>
                    <w:ind w:right="-108"/>
                    <w:rPr>
                      <w:rFonts w:ascii="Monospaced" w:hAnsi="Monospaced"/>
                      <w:sz w:val="20"/>
                    </w:rPr>
                  </w:pPr>
                  <w:r w:rsidRPr="002C3370">
                    <w:rPr>
                      <w:rFonts w:ascii="Monospaced" w:hAnsi="Monospaced"/>
                      <w:color w:val="000000"/>
                      <w:sz w:val="20"/>
                    </w:rPr>
                    <w:t>D</w:t>
                  </w:r>
                  <w:r w:rsidRPr="002C3370">
                    <w:rPr>
                      <w:rFonts w:ascii="Monospaced" w:hAnsi="Monospaced"/>
                      <w:color w:val="5C5C5C"/>
                      <w:sz w:val="20"/>
                    </w:rPr>
                    <w:t>=</w:t>
                  </w:r>
                  <w:r w:rsidRPr="002C3370">
                    <w:rPr>
                      <w:rFonts w:ascii="Monospaced" w:hAnsi="Monospaced"/>
                      <w:color w:val="BC8F8F"/>
                      <w:sz w:val="20"/>
                    </w:rPr>
                    <w:t>20</w:t>
                  </w:r>
                  <w:r w:rsidRPr="002C3370">
                    <w:rPr>
                      <w:rFonts w:ascii="Monospaced" w:hAnsi="Monospaced"/>
                      <w:color w:val="000000"/>
                      <w:sz w:val="20"/>
                    </w:rPr>
                    <w:t>;</w:t>
                  </w:r>
                </w:p>
                <w:p w:rsidR="001337BF" w:rsidRPr="002C3370" w:rsidRDefault="001337BF" w:rsidP="0014391E">
                  <w:pPr>
                    <w:pStyle w:val="PrformatHTML"/>
                    <w:ind w:right="-108"/>
                    <w:rPr>
                      <w:rFonts w:ascii="Monospaced" w:hAnsi="Monospaced"/>
                      <w:sz w:val="20"/>
                    </w:rPr>
                  </w:pPr>
                  <w:r w:rsidRPr="002C3370">
                    <w:rPr>
                      <w:rFonts w:ascii="Monospaced" w:hAnsi="Monospaced"/>
                      <w:color w:val="000000"/>
                      <w:sz w:val="20"/>
                    </w:rPr>
                    <w:t>T</w:t>
                  </w:r>
                  <w:r w:rsidRPr="002C3370">
                    <w:rPr>
                      <w:rFonts w:ascii="Monospaced" w:hAnsi="Monospaced"/>
                      <w:color w:val="5C5C5C"/>
                      <w:sz w:val="20"/>
                    </w:rPr>
                    <w:t>=</w:t>
                  </w:r>
                  <w:r w:rsidRPr="002C3370">
                    <w:rPr>
                      <w:rFonts w:ascii="Monospaced" w:hAnsi="Monospaced"/>
                      <w:color w:val="000000"/>
                      <w:sz w:val="20"/>
                    </w:rPr>
                    <w:t>L</w:t>
                  </w:r>
                  <w:r w:rsidRPr="002C3370">
                    <w:rPr>
                      <w:rFonts w:ascii="Monospaced" w:hAnsi="Monospaced"/>
                      <w:color w:val="5C5C5C"/>
                      <w:sz w:val="20"/>
                    </w:rPr>
                    <w:t>/</w:t>
                  </w:r>
                  <w:r w:rsidRPr="002C3370">
                    <w:rPr>
                      <w:rFonts w:ascii="Monospaced" w:hAnsi="Monospaced"/>
                      <w:color w:val="4A55DB"/>
                      <w:sz w:val="20"/>
                    </w:rPr>
                    <w:t>(</w:t>
                  </w:r>
                  <w:r w:rsidRPr="002C3370">
                    <w:rPr>
                      <w:rFonts w:ascii="Monospaced" w:hAnsi="Monospaced"/>
                      <w:color w:val="BC8F8F"/>
                      <w:sz w:val="20"/>
                    </w:rPr>
                    <w:t>1000</w:t>
                  </w:r>
                  <w:r w:rsidRPr="002C3370">
                    <w:rPr>
                      <w:rFonts w:ascii="Monospaced" w:hAnsi="Monospaced"/>
                      <w:color w:val="5C5C5C"/>
                      <w:sz w:val="20"/>
                    </w:rPr>
                    <w:t>*</w:t>
                  </w:r>
                  <w:r w:rsidRPr="002C3370">
                    <w:rPr>
                      <w:rFonts w:ascii="Monospaced" w:hAnsi="Monospaced"/>
                      <w:color w:val="000000"/>
                      <w:sz w:val="20"/>
                    </w:rPr>
                    <w:t>Vc</w:t>
                  </w:r>
                  <w:r w:rsidRPr="002C3370">
                    <w:rPr>
                      <w:rFonts w:ascii="Monospaced" w:hAnsi="Monospaced"/>
                      <w:color w:val="5C5C5C"/>
                      <w:sz w:val="20"/>
                    </w:rPr>
                    <w:t>*</w:t>
                  </w:r>
                  <w:r w:rsidRPr="002C3370">
                    <w:rPr>
                      <w:rFonts w:ascii="Monospaced" w:hAnsi="Monospaced"/>
                      <w:color w:val="000000"/>
                      <w:sz w:val="20"/>
                    </w:rPr>
                    <w:t>f</w:t>
                  </w:r>
                  <w:r w:rsidRPr="002C3370">
                    <w:rPr>
                      <w:rFonts w:ascii="Monospaced" w:hAnsi="Monospaced"/>
                      <w:color w:val="5C5C5C"/>
                      <w:sz w:val="20"/>
                    </w:rPr>
                    <w:t>/</w:t>
                  </w:r>
                  <w:r w:rsidRPr="002C3370">
                    <w:rPr>
                      <w:rFonts w:ascii="Monospaced" w:hAnsi="Monospaced"/>
                      <w:color w:val="4A55DB"/>
                      <w:sz w:val="20"/>
                    </w:rPr>
                    <w:t>(</w:t>
                  </w:r>
                  <w:r w:rsidRPr="002C3370">
                    <w:rPr>
                      <w:rFonts w:ascii="Monospaced" w:hAnsi="Monospaced"/>
                      <w:color w:val="DA70D6"/>
                      <w:sz w:val="20"/>
                    </w:rPr>
                    <w:t>%pi</w:t>
                  </w:r>
                  <w:r w:rsidRPr="002C3370">
                    <w:rPr>
                      <w:rFonts w:ascii="Monospaced" w:hAnsi="Monospaced"/>
                      <w:color w:val="5C5C5C"/>
                      <w:sz w:val="20"/>
                    </w:rPr>
                    <w:t>*</w:t>
                  </w:r>
                  <w:r w:rsidRPr="002C3370">
                    <w:rPr>
                      <w:rFonts w:ascii="Monospaced" w:hAnsi="Monospaced"/>
                      <w:color w:val="000000"/>
                      <w:sz w:val="20"/>
                    </w:rPr>
                    <w:t>D</w:t>
                  </w:r>
                  <w:r w:rsidRPr="002C3370">
                    <w:rPr>
                      <w:rFonts w:ascii="Monospaced" w:hAnsi="Monospaced"/>
                      <w:color w:val="4A55DB"/>
                      <w:sz w:val="20"/>
                    </w:rPr>
                    <w:t>))</w:t>
                  </w:r>
                  <w:r w:rsidRPr="002C3370">
                    <w:rPr>
                      <w:rFonts w:ascii="Monospaced" w:hAnsi="Monospaced"/>
                      <w:color w:val="5C5C5C"/>
                      <w:sz w:val="20"/>
                    </w:rPr>
                    <w:t>*</w:t>
                  </w:r>
                  <w:r w:rsidRPr="002C3370">
                    <w:rPr>
                      <w:rFonts w:ascii="Monospaced" w:hAnsi="Monospaced"/>
                      <w:color w:val="BC8F8F"/>
                      <w:sz w:val="20"/>
                    </w:rPr>
                    <w:t>60</w:t>
                  </w:r>
                  <w:r w:rsidRPr="002C3370">
                    <w:rPr>
                      <w:rFonts w:ascii="Monospaced" w:hAnsi="Monospaced"/>
                      <w:color w:val="000000"/>
                      <w:sz w:val="20"/>
                    </w:rPr>
                    <w:t>;</w:t>
                  </w:r>
                </w:p>
                <w:p w:rsidR="001337BF" w:rsidRPr="002C3370" w:rsidRDefault="001337BF" w:rsidP="0014391E">
                  <w:pPr>
                    <w:pStyle w:val="PrformatHTML"/>
                    <w:ind w:right="-108"/>
                    <w:rPr>
                      <w:rFonts w:ascii="Monospaced" w:hAnsi="Monospaced"/>
                      <w:sz w:val="20"/>
                    </w:rPr>
                  </w:pPr>
                </w:p>
                <w:p w:rsidR="001337BF" w:rsidRPr="002C3370" w:rsidRDefault="001337BF" w:rsidP="0014391E">
                  <w:pPr>
                    <w:pStyle w:val="PrformatHTML"/>
                    <w:ind w:right="-108"/>
                    <w:rPr>
                      <w:rFonts w:ascii="Monospaced" w:hAnsi="Monospaced"/>
                      <w:sz w:val="20"/>
                    </w:rPr>
                  </w:pPr>
                  <w:r w:rsidRPr="002C3370">
                    <w:rPr>
                      <w:rFonts w:ascii="Monospaced" w:hAnsi="Monospaced"/>
                      <w:i/>
                      <w:iCs/>
                      <w:color w:val="64AE64"/>
                      <w:sz w:val="20"/>
                    </w:rPr>
                    <w:t>//</w:t>
                  </w:r>
                  <w:r w:rsidR="00102612">
                    <w:rPr>
                      <w:rFonts w:ascii="Monospaced" w:hAnsi="Monospaced"/>
                      <w:i/>
                      <w:iCs/>
                      <w:color w:val="64AE64"/>
                      <w:sz w:val="20"/>
                    </w:rPr>
                    <w:t>C</w:t>
                  </w:r>
                  <w:r w:rsidRPr="002C3370">
                    <w:rPr>
                      <w:rFonts w:ascii="Monospaced" w:hAnsi="Monospaced"/>
                      <w:i/>
                      <w:iCs/>
                      <w:color w:val="64AE64"/>
                      <w:sz w:val="20"/>
                    </w:rPr>
                    <w:t>alcul de l'usure de l'outil pour chaque pièce</w:t>
                  </w:r>
                </w:p>
                <w:p w:rsidR="001337BF" w:rsidRPr="002C3370" w:rsidRDefault="001337BF" w:rsidP="0014391E">
                  <w:pPr>
                    <w:pStyle w:val="PrformatHTML"/>
                    <w:ind w:right="-108"/>
                    <w:rPr>
                      <w:rFonts w:ascii="Monospaced" w:hAnsi="Monospaced"/>
                      <w:sz w:val="20"/>
                      <w:lang w:val="en-US"/>
                    </w:rPr>
                  </w:pPr>
                  <w:r w:rsidRPr="002C3370">
                    <w:rPr>
                      <w:rFonts w:ascii="Monospaced" w:hAnsi="Monospaced"/>
                      <w:color w:val="B01813"/>
                      <w:sz w:val="20"/>
                      <w:lang w:val="en-US"/>
                    </w:rPr>
                    <w:t>function</w:t>
                  </w:r>
                  <w:r w:rsidRPr="002C3370">
                    <w:rPr>
                      <w:rFonts w:ascii="Monospaced" w:hAnsi="Monospaced"/>
                      <w:sz w:val="20"/>
                      <w:lang w:val="en-US"/>
                    </w:rPr>
                    <w:t xml:space="preserve"> </w:t>
                  </w:r>
                  <w:r w:rsidRPr="002C3370">
                    <w:rPr>
                      <w:rFonts w:ascii="Monospaced" w:hAnsi="Monospaced"/>
                      <w:b/>
                      <w:bCs/>
                      <w:color w:val="834310"/>
                      <w:sz w:val="20"/>
                      <w:lang w:val="en-US"/>
                    </w:rPr>
                    <w:t>ydot</w:t>
                  </w:r>
                  <w:r w:rsidRPr="002C3370">
                    <w:rPr>
                      <w:rFonts w:ascii="Monospaced" w:hAnsi="Monospaced"/>
                      <w:color w:val="5C5C5C"/>
                      <w:sz w:val="20"/>
                      <w:lang w:val="en-US"/>
                    </w:rPr>
                    <w:t>=</w:t>
                  </w:r>
                  <w:r w:rsidRPr="002C3370">
                    <w:rPr>
                      <w:rFonts w:ascii="Monospaced" w:hAnsi="Monospaced"/>
                      <w:color w:val="000000"/>
                      <w:sz w:val="20"/>
                      <w:u w:val="single"/>
                      <w:lang w:val="en-US"/>
                    </w:rPr>
                    <w:t>f</w:t>
                  </w:r>
                  <w:r w:rsidRPr="002C3370">
                    <w:rPr>
                      <w:rFonts w:ascii="Monospaced" w:hAnsi="Monospaced"/>
                      <w:color w:val="4A55DB"/>
                      <w:sz w:val="20"/>
                      <w:lang w:val="en-US"/>
                    </w:rPr>
                    <w:t>(</w:t>
                  </w:r>
                  <w:r w:rsidRPr="002C3370">
                    <w:rPr>
                      <w:rFonts w:ascii="Monospaced" w:hAnsi="Monospaced"/>
                      <w:b/>
                      <w:bCs/>
                      <w:color w:val="834310"/>
                      <w:sz w:val="20"/>
                      <w:lang w:val="en-US"/>
                    </w:rPr>
                    <w:t>t</w:t>
                  </w:r>
                  <w:r w:rsidRPr="002C3370">
                    <w:rPr>
                      <w:rFonts w:ascii="Monospaced" w:hAnsi="Monospaced"/>
                      <w:color w:val="000000"/>
                      <w:sz w:val="20"/>
                      <w:lang w:val="en-US"/>
                    </w:rPr>
                    <w:t xml:space="preserve">, </w:t>
                  </w:r>
                  <w:r w:rsidRPr="002C3370">
                    <w:rPr>
                      <w:rFonts w:ascii="Monospaced" w:hAnsi="Monospaced"/>
                      <w:b/>
                      <w:bCs/>
                      <w:color w:val="834310"/>
                      <w:sz w:val="20"/>
                      <w:lang w:val="en-US"/>
                    </w:rPr>
                    <w:t>w</w:t>
                  </w:r>
                  <w:r w:rsidRPr="002C3370">
                    <w:rPr>
                      <w:rFonts w:ascii="Monospaced" w:hAnsi="Monospaced"/>
                      <w:color w:val="4A55DB"/>
                      <w:sz w:val="20"/>
                      <w:lang w:val="en-US"/>
                    </w:rPr>
                    <w:t>)</w:t>
                  </w:r>
                  <w:r w:rsidRPr="002C3370">
                    <w:rPr>
                      <w:rFonts w:ascii="Monospaced" w:hAnsi="Monospaced"/>
                      <w:color w:val="000000"/>
                      <w:sz w:val="20"/>
                      <w:lang w:val="en-US"/>
                    </w:rPr>
                    <w:t>,</w:t>
                  </w:r>
                  <w:r w:rsidRPr="002C3370">
                    <w:rPr>
                      <w:rFonts w:ascii="Monospaced" w:hAnsi="Monospaced"/>
                      <w:b/>
                      <w:bCs/>
                      <w:color w:val="834310"/>
                      <w:sz w:val="20"/>
                      <w:lang w:val="en-US"/>
                    </w:rPr>
                    <w:t>ydot</w:t>
                  </w:r>
                  <w:r w:rsidRPr="002C3370">
                    <w:rPr>
                      <w:rFonts w:ascii="Monospaced" w:hAnsi="Monospaced"/>
                      <w:color w:val="5C5C5C"/>
                      <w:sz w:val="20"/>
                      <w:lang w:val="en-US"/>
                    </w:rPr>
                    <w:t>=</w:t>
                  </w:r>
                  <w:r w:rsidRPr="002C3370">
                    <w:rPr>
                      <w:rFonts w:ascii="Monospaced" w:hAnsi="Monospaced"/>
                      <w:color w:val="BC8F8F"/>
                      <w:sz w:val="20"/>
                      <w:lang w:val="en-US"/>
                    </w:rPr>
                    <w:t>55</w:t>
                  </w:r>
                  <w:r w:rsidRPr="002C3370">
                    <w:rPr>
                      <w:rFonts w:ascii="Monospaced" w:hAnsi="Monospaced"/>
                      <w:color w:val="5C5C5C"/>
                      <w:sz w:val="20"/>
                      <w:lang w:val="en-US"/>
                    </w:rPr>
                    <w:t>^-</w:t>
                  </w:r>
                  <w:r w:rsidRPr="002C3370">
                    <w:rPr>
                      <w:rFonts w:ascii="Monospaced" w:hAnsi="Monospaced"/>
                      <w:color w:val="BC8F8F"/>
                      <w:sz w:val="20"/>
                      <w:lang w:val="en-US"/>
                    </w:rPr>
                    <w:t>4</w:t>
                  </w:r>
                  <w:r w:rsidRPr="002C3370">
                    <w:rPr>
                      <w:rFonts w:ascii="Monospaced" w:hAnsi="Monospaced"/>
                      <w:color w:val="5C5C5C"/>
                      <w:sz w:val="20"/>
                      <w:lang w:val="en-US"/>
                    </w:rPr>
                    <w:t>*</w:t>
                  </w:r>
                  <w:r w:rsidRPr="002C3370">
                    <w:rPr>
                      <w:rFonts w:ascii="Monospaced" w:hAnsi="Monospaced"/>
                      <w:color w:val="4A55DB"/>
                      <w:sz w:val="20"/>
                      <w:lang w:val="en-US"/>
                    </w:rPr>
                    <w:t>((</w:t>
                  </w:r>
                  <w:r w:rsidRPr="002C3370">
                    <w:rPr>
                      <w:rFonts w:ascii="Monospaced" w:hAnsi="Monospaced"/>
                      <w:color w:val="000000"/>
                      <w:sz w:val="20"/>
                      <w:lang w:val="en-US"/>
                    </w:rPr>
                    <w:t>Vc</w:t>
                  </w:r>
                  <w:r w:rsidRPr="002C3370">
                    <w:rPr>
                      <w:rFonts w:ascii="Monospaced" w:hAnsi="Monospaced"/>
                      <w:color w:val="5C5C5C"/>
                      <w:sz w:val="20"/>
                      <w:lang w:val="en-US"/>
                    </w:rPr>
                    <w:t>+</w:t>
                  </w:r>
                  <w:r w:rsidRPr="002C3370">
                    <w:rPr>
                      <w:rFonts w:ascii="Monospaced" w:hAnsi="Monospaced"/>
                      <w:color w:val="BC8F8F"/>
                      <w:sz w:val="20"/>
                      <w:lang w:val="en-US"/>
                    </w:rPr>
                    <w:t>1.2</w:t>
                  </w:r>
                  <w:r w:rsidRPr="002C3370">
                    <w:rPr>
                      <w:rFonts w:ascii="Monospaced" w:hAnsi="Monospaced"/>
                      <w:color w:val="5C5C5C"/>
                      <w:sz w:val="20"/>
                      <w:lang w:val="en-US"/>
                    </w:rPr>
                    <w:t>*</w:t>
                  </w:r>
                  <w:r w:rsidRPr="002C3370">
                    <w:rPr>
                      <w:rFonts w:ascii="Monospaced" w:hAnsi="Monospaced"/>
                      <w:color w:val="000000"/>
                      <w:sz w:val="20"/>
                      <w:lang w:val="en-US"/>
                    </w:rPr>
                    <w:t>ap</w:t>
                  </w:r>
                  <w:r w:rsidRPr="002C3370">
                    <w:rPr>
                      <w:rFonts w:ascii="Monospaced" w:hAnsi="Monospaced"/>
                      <w:color w:val="5C5C5C"/>
                      <w:sz w:val="20"/>
                      <w:lang w:val="en-US"/>
                    </w:rPr>
                    <w:t>+</w:t>
                  </w:r>
                  <w:r w:rsidRPr="002C3370">
                    <w:rPr>
                      <w:rFonts w:ascii="Monospaced" w:hAnsi="Monospaced"/>
                      <w:color w:val="BC8F8F"/>
                      <w:sz w:val="20"/>
                      <w:lang w:val="en-US"/>
                    </w:rPr>
                    <w:t>18</w:t>
                  </w:r>
                  <w:r w:rsidRPr="002C3370">
                    <w:rPr>
                      <w:rFonts w:ascii="Monospaced" w:hAnsi="Monospaced"/>
                      <w:color w:val="5C5C5C"/>
                      <w:sz w:val="20"/>
                      <w:lang w:val="en-US"/>
                    </w:rPr>
                    <w:t>*</w:t>
                  </w:r>
                  <w:r w:rsidRPr="002C3370">
                    <w:rPr>
                      <w:rFonts w:ascii="Monospaced" w:hAnsi="Monospaced"/>
                      <w:color w:val="000000"/>
                      <w:sz w:val="20"/>
                      <w:lang w:val="en-US"/>
                    </w:rPr>
                    <w:t>Vc</w:t>
                  </w:r>
                  <w:r w:rsidRPr="002C3370">
                    <w:rPr>
                      <w:rFonts w:ascii="Monospaced" w:hAnsi="Monospaced"/>
                      <w:color w:val="5C5C5C"/>
                      <w:sz w:val="20"/>
                      <w:lang w:val="en-US"/>
                    </w:rPr>
                    <w:t>*</w:t>
                  </w:r>
                  <w:r w:rsidRPr="002C3370">
                    <w:rPr>
                      <w:rFonts w:ascii="Monospaced" w:hAnsi="Monospaced"/>
                      <w:color w:val="000000"/>
                      <w:sz w:val="20"/>
                      <w:lang w:val="en-US"/>
                    </w:rPr>
                    <w:t>ap</w:t>
                  </w:r>
                  <w:r w:rsidRPr="002C3370">
                    <w:rPr>
                      <w:rFonts w:ascii="Monospaced" w:hAnsi="Monospaced"/>
                      <w:color w:val="4A55DB"/>
                      <w:sz w:val="20"/>
                      <w:lang w:val="en-US"/>
                    </w:rPr>
                    <w:t>)</w:t>
                  </w:r>
                  <w:r w:rsidRPr="002C3370">
                    <w:rPr>
                      <w:rFonts w:ascii="Monospaced" w:hAnsi="Monospaced"/>
                      <w:color w:val="5C5C5C"/>
                      <w:sz w:val="20"/>
                      <w:lang w:val="en-US"/>
                    </w:rPr>
                    <w:t>*</w:t>
                  </w:r>
                  <w:r w:rsidRPr="002C3370">
                    <w:rPr>
                      <w:rFonts w:ascii="Monospaced" w:hAnsi="Monospaced"/>
                      <w:color w:val="000000"/>
                      <w:sz w:val="20"/>
                      <w:lang w:val="en-US"/>
                    </w:rPr>
                    <w:t>Vc</w:t>
                  </w:r>
                  <w:r w:rsidRPr="002C3370">
                    <w:rPr>
                      <w:rFonts w:ascii="Monospaced" w:hAnsi="Monospaced"/>
                      <w:color w:val="5C5C5C"/>
                      <w:sz w:val="20"/>
                      <w:lang w:val="en-US"/>
                    </w:rPr>
                    <w:t>/</w:t>
                  </w:r>
                  <w:r w:rsidRPr="002C3370">
                    <w:rPr>
                      <w:rFonts w:ascii="Monospaced" w:hAnsi="Monospaced"/>
                      <w:color w:val="4A55DB"/>
                      <w:sz w:val="20"/>
                      <w:lang w:val="en-US"/>
                    </w:rPr>
                    <w:t>(</w:t>
                  </w:r>
                  <w:r w:rsidRPr="002C3370">
                    <w:rPr>
                      <w:rFonts w:ascii="Monospaced" w:hAnsi="Monospaced"/>
                      <w:color w:val="000000"/>
                      <w:sz w:val="20"/>
                      <w:lang w:val="en-US"/>
                    </w:rPr>
                    <w:t>ap</w:t>
                  </w:r>
                  <w:r w:rsidRPr="002C3370">
                    <w:rPr>
                      <w:rFonts w:ascii="Monospaced" w:hAnsi="Monospaced"/>
                      <w:color w:val="5C5C5C"/>
                      <w:sz w:val="20"/>
                      <w:lang w:val="en-US"/>
                    </w:rPr>
                    <w:t>*</w:t>
                  </w:r>
                  <w:r w:rsidRPr="002C3370">
                    <w:rPr>
                      <w:rFonts w:ascii="Monospaced" w:hAnsi="Monospaced"/>
                      <w:color w:val="4A55DB"/>
                      <w:sz w:val="20"/>
                      <w:lang w:val="en-US"/>
                    </w:rPr>
                    <w:t>(</w:t>
                  </w:r>
                  <w:r w:rsidRPr="002C3370">
                    <w:rPr>
                      <w:rFonts w:ascii="Monospaced" w:hAnsi="Monospaced"/>
                      <w:b/>
                      <w:bCs/>
                      <w:color w:val="834310"/>
                      <w:sz w:val="20"/>
                      <w:lang w:val="en-US"/>
                    </w:rPr>
                    <w:t>w</w:t>
                  </w:r>
                  <w:r w:rsidRPr="002C3370">
                    <w:rPr>
                      <w:rFonts w:ascii="Monospaced" w:hAnsi="Monospaced"/>
                      <w:color w:val="5C5C5C"/>
                      <w:sz w:val="20"/>
                      <w:lang w:val="en-US"/>
                    </w:rPr>
                    <w:t>+</w:t>
                  </w:r>
                  <w:r w:rsidRPr="002C3370">
                    <w:rPr>
                      <w:rFonts w:ascii="Monospaced" w:hAnsi="Monospaced"/>
                      <w:color w:val="BC8F8F"/>
                      <w:sz w:val="20"/>
                      <w:lang w:val="en-US"/>
                    </w:rPr>
                    <w:t>0.01</w:t>
                  </w:r>
                  <w:r w:rsidRPr="002C3370">
                    <w:rPr>
                      <w:rFonts w:ascii="Monospaced" w:hAnsi="Monospaced"/>
                      <w:color w:val="4A55DB"/>
                      <w:sz w:val="20"/>
                      <w:lang w:val="en-US"/>
                    </w:rPr>
                    <w:t>))</w:t>
                  </w:r>
                  <w:r w:rsidRPr="002C3370">
                    <w:rPr>
                      <w:rFonts w:ascii="Monospaced" w:hAnsi="Monospaced"/>
                      <w:color w:val="5C5C5C"/>
                      <w:sz w:val="20"/>
                      <w:lang w:val="en-US"/>
                    </w:rPr>
                    <w:t>*</w:t>
                  </w:r>
                  <w:r w:rsidRPr="002C3370">
                    <w:rPr>
                      <w:rFonts w:ascii="Monospaced" w:hAnsi="Monospaced"/>
                      <w:color w:val="32B9B9"/>
                      <w:sz w:val="20"/>
                      <w:lang w:val="en-US"/>
                    </w:rPr>
                    <w:t>exp</w:t>
                  </w:r>
                  <w:r w:rsidRPr="002C3370">
                    <w:rPr>
                      <w:rFonts w:ascii="Monospaced" w:hAnsi="Monospaced"/>
                      <w:color w:val="4A55DB"/>
                      <w:sz w:val="20"/>
                      <w:lang w:val="en-US"/>
                    </w:rPr>
                    <w:t>(</w:t>
                  </w:r>
                  <w:r w:rsidRPr="002C3370">
                    <w:rPr>
                      <w:rFonts w:ascii="Monospaced" w:hAnsi="Monospaced"/>
                      <w:color w:val="5C5C5C"/>
                      <w:sz w:val="20"/>
                      <w:lang w:val="en-US"/>
                    </w:rPr>
                    <w:t>-</w:t>
                  </w:r>
                  <w:r w:rsidRPr="002C3370">
                    <w:rPr>
                      <w:rFonts w:ascii="Monospaced" w:hAnsi="Monospaced"/>
                      <w:color w:val="BC8F8F"/>
                      <w:sz w:val="20"/>
                      <w:lang w:val="en-US"/>
                    </w:rPr>
                    <w:t>12</w:t>
                  </w:r>
                  <w:r w:rsidRPr="002C3370">
                    <w:rPr>
                      <w:rFonts w:ascii="Monospaced" w:hAnsi="Monospaced"/>
                      <w:color w:val="5C5C5C"/>
                      <w:sz w:val="20"/>
                      <w:lang w:val="en-US"/>
                    </w:rPr>
                    <w:t>*</w:t>
                  </w:r>
                  <w:r w:rsidRPr="002C3370">
                    <w:rPr>
                      <w:rFonts w:ascii="Monospaced" w:hAnsi="Monospaced"/>
                      <w:color w:val="4A55DB"/>
                      <w:sz w:val="20"/>
                      <w:lang w:val="en-US"/>
                    </w:rPr>
                    <w:t>(((</w:t>
                  </w:r>
                  <w:r w:rsidRPr="002C3370">
                    <w:rPr>
                      <w:rFonts w:ascii="Monospaced" w:hAnsi="Monospaced"/>
                      <w:b/>
                      <w:bCs/>
                      <w:color w:val="834310"/>
                      <w:sz w:val="20"/>
                      <w:lang w:val="en-US"/>
                    </w:rPr>
                    <w:t>w</w:t>
                  </w:r>
                  <w:r w:rsidRPr="002C3370">
                    <w:rPr>
                      <w:rFonts w:ascii="Monospaced" w:hAnsi="Monospaced"/>
                      <w:color w:val="4A55DB"/>
                      <w:sz w:val="20"/>
                      <w:lang w:val="en-US"/>
                    </w:rPr>
                    <w:t>)</w:t>
                  </w:r>
                  <w:r w:rsidRPr="002C3370">
                    <w:rPr>
                      <w:rFonts w:ascii="Monospaced" w:hAnsi="Monospaced"/>
                      <w:color w:val="5C5C5C"/>
                      <w:sz w:val="20"/>
                      <w:lang w:val="en-US"/>
                    </w:rPr>
                    <w:t>/</w:t>
                  </w:r>
                  <w:r w:rsidRPr="002C3370">
                    <w:rPr>
                      <w:rFonts w:ascii="Monospaced" w:hAnsi="Monospaced"/>
                      <w:color w:val="BC8F8F"/>
                      <w:sz w:val="20"/>
                      <w:lang w:val="en-US"/>
                    </w:rPr>
                    <w:t>300</w:t>
                  </w:r>
                  <w:r w:rsidRPr="002C3370">
                    <w:rPr>
                      <w:rFonts w:ascii="Monospaced" w:hAnsi="Monospaced"/>
                      <w:color w:val="4A55DB"/>
                      <w:sz w:val="20"/>
                      <w:lang w:val="en-US"/>
                    </w:rPr>
                    <w:t>)</w:t>
                  </w:r>
                  <w:r w:rsidRPr="002C3370">
                    <w:rPr>
                      <w:rFonts w:ascii="Monospaced" w:hAnsi="Monospaced"/>
                      <w:color w:val="5C5C5C"/>
                      <w:sz w:val="20"/>
                      <w:lang w:val="en-US"/>
                    </w:rPr>
                    <w:t>^</w:t>
                  </w:r>
                  <w:r w:rsidRPr="002C3370">
                    <w:rPr>
                      <w:rFonts w:ascii="Monospaced" w:hAnsi="Monospaced"/>
                      <w:color w:val="BC8F8F"/>
                      <w:sz w:val="20"/>
                      <w:lang w:val="en-US"/>
                    </w:rPr>
                    <w:t>2</w:t>
                  </w:r>
                  <w:r w:rsidRPr="002C3370">
                    <w:rPr>
                      <w:rFonts w:ascii="Monospaced" w:hAnsi="Monospaced"/>
                      <w:color w:val="5C5C5C"/>
                      <w:sz w:val="20"/>
                      <w:lang w:val="en-US"/>
                    </w:rPr>
                    <w:t>+</w:t>
                  </w:r>
                  <w:r w:rsidRPr="002C3370">
                    <w:rPr>
                      <w:rFonts w:ascii="Monospaced" w:hAnsi="Monospaced"/>
                      <w:color w:val="BC8F8F"/>
                      <w:sz w:val="20"/>
                      <w:lang w:val="en-US"/>
                    </w:rPr>
                    <w:t>22</w:t>
                  </w:r>
                  <w:r w:rsidRPr="002C3370">
                    <w:rPr>
                      <w:rFonts w:ascii="Monospaced" w:hAnsi="Monospaced"/>
                      <w:color w:val="5C5C5C"/>
                      <w:sz w:val="20"/>
                      <w:lang w:val="en-US"/>
                    </w:rPr>
                    <w:t>*</w:t>
                  </w:r>
                  <w:r w:rsidRPr="002C3370">
                    <w:rPr>
                      <w:rFonts w:ascii="Monospaced" w:hAnsi="Monospaced"/>
                      <w:color w:val="4A55DB"/>
                      <w:sz w:val="20"/>
                      <w:lang w:val="en-US"/>
                    </w:rPr>
                    <w:t>(</w:t>
                  </w:r>
                  <w:r w:rsidRPr="002C3370">
                    <w:rPr>
                      <w:rFonts w:ascii="Monospaced" w:hAnsi="Monospaced"/>
                      <w:b/>
                      <w:bCs/>
                      <w:color w:val="834310"/>
                      <w:sz w:val="20"/>
                      <w:lang w:val="en-US"/>
                    </w:rPr>
                    <w:t>w</w:t>
                  </w:r>
                  <w:r w:rsidRPr="002C3370">
                    <w:rPr>
                      <w:rFonts w:ascii="Monospaced" w:hAnsi="Monospaced"/>
                      <w:color w:val="4A55DB"/>
                      <w:sz w:val="20"/>
                      <w:lang w:val="en-US"/>
                    </w:rPr>
                    <w:t>)</w:t>
                  </w:r>
                  <w:r w:rsidRPr="002C3370">
                    <w:rPr>
                      <w:rFonts w:ascii="Monospaced" w:hAnsi="Monospaced"/>
                      <w:color w:val="5C5C5C"/>
                      <w:sz w:val="20"/>
                      <w:lang w:val="en-US"/>
                    </w:rPr>
                    <w:t>/</w:t>
                  </w:r>
                  <w:r w:rsidRPr="002C3370">
                    <w:rPr>
                      <w:rFonts w:ascii="Monospaced" w:hAnsi="Monospaced"/>
                      <w:color w:val="BC8F8F"/>
                      <w:sz w:val="20"/>
                      <w:lang w:val="en-US"/>
                    </w:rPr>
                    <w:t>300</w:t>
                  </w:r>
                  <w:r w:rsidRPr="002C3370">
                    <w:rPr>
                      <w:rFonts w:ascii="Monospaced" w:hAnsi="Monospaced"/>
                      <w:color w:val="5C5C5C"/>
                      <w:sz w:val="20"/>
                      <w:lang w:val="en-US"/>
                    </w:rPr>
                    <w:t>+</w:t>
                  </w:r>
                  <w:r w:rsidRPr="002C3370">
                    <w:rPr>
                      <w:rFonts w:ascii="Monospaced" w:hAnsi="Monospaced"/>
                      <w:color w:val="BC8F8F"/>
                      <w:sz w:val="20"/>
                      <w:lang w:val="en-US"/>
                    </w:rPr>
                    <w:t>1</w:t>
                  </w:r>
                  <w:r w:rsidRPr="002C3370">
                    <w:rPr>
                      <w:rFonts w:ascii="Monospaced" w:hAnsi="Monospaced"/>
                      <w:color w:val="4A55DB"/>
                      <w:sz w:val="20"/>
                      <w:lang w:val="en-US"/>
                    </w:rPr>
                    <w:t>)))</w:t>
                  </w:r>
                  <w:r w:rsidRPr="002C3370">
                    <w:rPr>
                      <w:rFonts w:ascii="Monospaced" w:hAnsi="Monospaced"/>
                      <w:color w:val="000000"/>
                      <w:sz w:val="20"/>
                      <w:lang w:val="en-US"/>
                    </w:rPr>
                    <w:t>,</w:t>
                  </w:r>
                  <w:r w:rsidRPr="002C3370">
                    <w:rPr>
                      <w:rFonts w:ascii="Monospaced" w:hAnsi="Monospaced"/>
                      <w:color w:val="B01813"/>
                      <w:sz w:val="20"/>
                      <w:lang w:val="en-US"/>
                    </w:rPr>
                    <w:t>endfunction</w:t>
                  </w:r>
                </w:p>
                <w:p w:rsidR="001337BF" w:rsidRPr="002C3370" w:rsidRDefault="001337BF" w:rsidP="0014391E">
                  <w:pPr>
                    <w:pStyle w:val="PrformatHTML"/>
                    <w:ind w:right="-108"/>
                    <w:rPr>
                      <w:rFonts w:ascii="Monospaced" w:hAnsi="Monospaced"/>
                      <w:sz w:val="20"/>
                    </w:rPr>
                  </w:pPr>
                  <w:r w:rsidRPr="002C3370">
                    <w:rPr>
                      <w:rFonts w:ascii="Monospaced" w:hAnsi="Monospaced"/>
                      <w:color w:val="000000"/>
                      <w:sz w:val="20"/>
                    </w:rPr>
                    <w:t>w0</w:t>
                  </w:r>
                  <w:r w:rsidRPr="002C3370">
                    <w:rPr>
                      <w:rFonts w:ascii="Monospaced" w:hAnsi="Monospaced"/>
                      <w:color w:val="5C5C5C"/>
                      <w:sz w:val="20"/>
                    </w:rPr>
                    <w:t>=</w:t>
                  </w:r>
                  <w:r w:rsidRPr="002C3370">
                    <w:rPr>
                      <w:rFonts w:ascii="Monospaced" w:hAnsi="Monospaced"/>
                      <w:color w:val="BC8F8F"/>
                      <w:sz w:val="20"/>
                    </w:rPr>
                    <w:t>0.0</w:t>
                  </w:r>
                  <w:r w:rsidRPr="002C3370">
                    <w:rPr>
                      <w:rFonts w:ascii="Monospaced" w:hAnsi="Monospaced"/>
                      <w:color w:val="000000"/>
                      <w:sz w:val="20"/>
                    </w:rPr>
                    <w:t>;t0</w:t>
                  </w:r>
                  <w:r w:rsidRPr="002C3370">
                    <w:rPr>
                      <w:rFonts w:ascii="Monospaced" w:hAnsi="Monospaced"/>
                      <w:color w:val="5C5C5C"/>
                      <w:sz w:val="20"/>
                    </w:rPr>
                    <w:t>=</w:t>
                  </w:r>
                  <w:r w:rsidRPr="002C3370">
                    <w:rPr>
                      <w:rFonts w:ascii="Monospaced" w:hAnsi="Monospaced"/>
                      <w:color w:val="BC8F8F"/>
                      <w:sz w:val="20"/>
                    </w:rPr>
                    <w:t>0</w:t>
                  </w:r>
                  <w:r w:rsidRPr="002C3370">
                    <w:rPr>
                      <w:rFonts w:ascii="Monospaced" w:hAnsi="Monospaced"/>
                      <w:color w:val="000000"/>
                      <w:sz w:val="20"/>
                    </w:rPr>
                    <w:t>;t</w:t>
                  </w:r>
                  <w:r w:rsidRPr="002C3370">
                    <w:rPr>
                      <w:rFonts w:ascii="Monospaced" w:hAnsi="Monospaced"/>
                      <w:color w:val="5C5C5C"/>
                      <w:sz w:val="20"/>
                    </w:rPr>
                    <w:t>=</w:t>
                  </w:r>
                  <w:r w:rsidRPr="002C3370">
                    <w:rPr>
                      <w:rFonts w:ascii="Monospaced" w:hAnsi="Monospaced"/>
                      <w:color w:val="BC8F8F"/>
                      <w:sz w:val="20"/>
                    </w:rPr>
                    <w:t>0</w:t>
                  </w:r>
                  <w:r w:rsidRPr="002C3370">
                    <w:rPr>
                      <w:rFonts w:ascii="Monospaced" w:hAnsi="Monospaced"/>
                      <w:color w:val="FFAA00"/>
                      <w:sz w:val="20"/>
                    </w:rPr>
                    <w:t>:</w:t>
                  </w:r>
                  <w:r w:rsidRPr="002C3370">
                    <w:rPr>
                      <w:rFonts w:ascii="Monospaced" w:hAnsi="Monospaced"/>
                      <w:color w:val="000000"/>
                      <w:sz w:val="20"/>
                    </w:rPr>
                    <w:t>T</w:t>
                  </w:r>
                  <w:r w:rsidRPr="002C3370">
                    <w:rPr>
                      <w:rFonts w:ascii="Monospaced" w:hAnsi="Monospaced"/>
                      <w:color w:val="FFAA00"/>
                      <w:sz w:val="20"/>
                    </w:rPr>
                    <w:t>:</w:t>
                  </w:r>
                  <w:r w:rsidRPr="002C3370">
                    <w:rPr>
                      <w:rFonts w:ascii="Monospaced" w:hAnsi="Monospaced"/>
                      <w:color w:val="BC8F8F"/>
                      <w:sz w:val="20"/>
                    </w:rPr>
                    <w:t>1000</w:t>
                  </w:r>
                  <w:r w:rsidRPr="002C3370">
                    <w:rPr>
                      <w:rFonts w:ascii="Monospaced" w:hAnsi="Monospaced"/>
                      <w:color w:val="000000"/>
                      <w:sz w:val="20"/>
                    </w:rPr>
                    <w:t>;</w:t>
                  </w:r>
                </w:p>
                <w:p w:rsidR="001337BF" w:rsidRPr="002C3370" w:rsidRDefault="001337BF" w:rsidP="0014391E">
                  <w:pPr>
                    <w:pStyle w:val="PrformatHTML"/>
                    <w:ind w:right="-108"/>
                    <w:rPr>
                      <w:rFonts w:ascii="Monospaced" w:hAnsi="Monospaced"/>
                      <w:sz w:val="20"/>
                    </w:rPr>
                  </w:pPr>
                  <w:r w:rsidRPr="002C3370">
                    <w:rPr>
                      <w:rFonts w:ascii="Monospaced" w:hAnsi="Monospaced"/>
                      <w:color w:val="000000"/>
                      <w:sz w:val="20"/>
                    </w:rPr>
                    <w:t>w</w:t>
                  </w:r>
                  <w:r w:rsidRPr="002C3370">
                    <w:rPr>
                      <w:rFonts w:ascii="Monospaced" w:hAnsi="Monospaced"/>
                      <w:color w:val="5C5C5C"/>
                      <w:sz w:val="20"/>
                    </w:rPr>
                    <w:t>=</w:t>
                  </w:r>
                  <w:r w:rsidRPr="002C3370">
                    <w:rPr>
                      <w:rFonts w:ascii="Monospaced" w:hAnsi="Monospaced"/>
                      <w:color w:val="32B9B9"/>
                      <w:sz w:val="20"/>
                    </w:rPr>
                    <w:t>ode</w:t>
                  </w:r>
                  <w:r w:rsidRPr="002C3370">
                    <w:rPr>
                      <w:rFonts w:ascii="Monospaced" w:hAnsi="Monospaced"/>
                      <w:color w:val="4A55DB"/>
                      <w:sz w:val="20"/>
                    </w:rPr>
                    <w:t>(</w:t>
                  </w:r>
                  <w:r w:rsidRPr="002C3370">
                    <w:rPr>
                      <w:rFonts w:ascii="Monospaced" w:hAnsi="Monospaced"/>
                      <w:color w:val="000000"/>
                      <w:sz w:val="20"/>
                    </w:rPr>
                    <w:t>w0,t0,t,</w:t>
                  </w:r>
                  <w:r w:rsidRPr="002C3370">
                    <w:rPr>
                      <w:rFonts w:ascii="Monospaced" w:hAnsi="Monospaced"/>
                      <w:color w:val="000000"/>
                      <w:sz w:val="20"/>
                      <w:u w:val="single"/>
                    </w:rPr>
                    <w:t>f</w:t>
                  </w:r>
                  <w:r w:rsidRPr="002C3370">
                    <w:rPr>
                      <w:rFonts w:ascii="Monospaced" w:hAnsi="Monospaced"/>
                      <w:color w:val="4A55DB"/>
                      <w:sz w:val="20"/>
                    </w:rPr>
                    <w:t>)</w:t>
                  </w:r>
                </w:p>
                <w:p w:rsidR="001337BF" w:rsidRPr="002C3370" w:rsidRDefault="001337BF" w:rsidP="0014391E">
                  <w:pPr>
                    <w:pStyle w:val="PrformatHTML"/>
                    <w:ind w:right="-108"/>
                    <w:rPr>
                      <w:rFonts w:ascii="Monospaced" w:hAnsi="Monospaced"/>
                      <w:sz w:val="20"/>
                    </w:rPr>
                  </w:pPr>
                  <w:r w:rsidRPr="002C3370">
                    <w:rPr>
                      <w:rFonts w:ascii="Monospaced" w:hAnsi="Monospaced"/>
                      <w:color w:val="AE5CB0"/>
                      <w:sz w:val="20"/>
                      <w:u w:val="single"/>
                    </w:rPr>
                    <w:t>plot</w:t>
                  </w:r>
                  <w:r w:rsidRPr="002C3370">
                    <w:rPr>
                      <w:rFonts w:ascii="Monospaced" w:hAnsi="Monospaced"/>
                      <w:color w:val="4A55DB"/>
                      <w:sz w:val="20"/>
                    </w:rPr>
                    <w:t>(</w:t>
                  </w:r>
                  <w:r w:rsidRPr="002C3370">
                    <w:rPr>
                      <w:rFonts w:ascii="Monospaced" w:hAnsi="Monospaced"/>
                      <w:color w:val="000000"/>
                      <w:sz w:val="20"/>
                    </w:rPr>
                    <w:t>t,w</w:t>
                  </w:r>
                  <w:r w:rsidRPr="002C3370">
                    <w:rPr>
                      <w:rFonts w:ascii="Monospaced" w:hAnsi="Monospaced"/>
                      <w:color w:val="4A55DB"/>
                      <w:sz w:val="20"/>
                    </w:rPr>
                    <w:t>)</w:t>
                  </w:r>
                </w:p>
                <w:p w:rsidR="001337BF" w:rsidRPr="002C3370" w:rsidRDefault="001337BF" w:rsidP="0014391E">
                  <w:pPr>
                    <w:pStyle w:val="PrformatHTML"/>
                    <w:ind w:right="-108"/>
                    <w:rPr>
                      <w:rFonts w:ascii="Monospaced" w:hAnsi="Monospaced"/>
                      <w:sz w:val="20"/>
                    </w:rPr>
                  </w:pPr>
                </w:p>
                <w:p w:rsidR="001337BF" w:rsidRPr="002C3370" w:rsidRDefault="001337BF" w:rsidP="0014391E">
                  <w:pPr>
                    <w:pStyle w:val="PrformatHTML"/>
                    <w:ind w:right="-108"/>
                    <w:rPr>
                      <w:rFonts w:ascii="Monospaced" w:hAnsi="Monospaced"/>
                      <w:sz w:val="20"/>
                    </w:rPr>
                  </w:pPr>
                  <w:r w:rsidRPr="002C3370">
                    <w:rPr>
                      <w:rFonts w:ascii="Monospaced" w:hAnsi="Monospaced"/>
                      <w:i/>
                      <w:iCs/>
                      <w:color w:val="64AE64"/>
                      <w:sz w:val="20"/>
                    </w:rPr>
                    <w:t>//</w:t>
                  </w:r>
                  <w:r w:rsidR="00102612">
                    <w:rPr>
                      <w:rFonts w:ascii="Monospaced" w:hAnsi="Monospaced"/>
                      <w:i/>
                      <w:iCs/>
                      <w:color w:val="64AE64"/>
                      <w:sz w:val="20"/>
                    </w:rPr>
                    <w:t>M</w:t>
                  </w:r>
                  <w:r w:rsidRPr="002C3370">
                    <w:rPr>
                      <w:rFonts w:ascii="Monospaced" w:hAnsi="Monospaced"/>
                      <w:i/>
                      <w:iCs/>
                      <w:color w:val="64AE64"/>
                      <w:sz w:val="20"/>
                    </w:rPr>
                    <w:t>odélisation de la dispersion aléatoire de la machine</w:t>
                  </w:r>
                </w:p>
                <w:p w:rsidR="001337BF" w:rsidRPr="002C3370" w:rsidRDefault="001337BF" w:rsidP="0014391E">
                  <w:pPr>
                    <w:pStyle w:val="PrformatHTML"/>
                    <w:ind w:right="-108"/>
                    <w:rPr>
                      <w:rFonts w:ascii="Monospaced" w:hAnsi="Monospaced"/>
                      <w:sz w:val="20"/>
                    </w:rPr>
                  </w:pPr>
                  <w:r w:rsidRPr="002C3370">
                    <w:rPr>
                      <w:rFonts w:ascii="Monospaced" w:hAnsi="Monospaced"/>
                      <w:color w:val="000000"/>
                      <w:sz w:val="20"/>
                    </w:rPr>
                    <w:t>n</w:t>
                  </w:r>
                  <w:r w:rsidRPr="002C3370">
                    <w:rPr>
                      <w:rFonts w:ascii="Monospaced" w:hAnsi="Monospaced"/>
                      <w:sz w:val="20"/>
                    </w:rPr>
                    <w:t xml:space="preserve"> </w:t>
                  </w:r>
                  <w:r w:rsidRPr="002C3370">
                    <w:rPr>
                      <w:rFonts w:ascii="Monospaced" w:hAnsi="Monospaced"/>
                      <w:color w:val="5C5C5C"/>
                      <w:sz w:val="20"/>
                    </w:rPr>
                    <w:t>=</w:t>
                  </w:r>
                  <w:r w:rsidRPr="002C3370">
                    <w:rPr>
                      <w:rFonts w:ascii="Monospaced" w:hAnsi="Monospaced"/>
                      <w:sz w:val="20"/>
                    </w:rPr>
                    <w:t xml:space="preserve"> </w:t>
                  </w:r>
                  <w:r w:rsidRPr="002C3370">
                    <w:rPr>
                      <w:rFonts w:ascii="Monospaced" w:hAnsi="Monospaced"/>
                      <w:color w:val="32B9B9"/>
                      <w:sz w:val="20"/>
                    </w:rPr>
                    <w:t>size</w:t>
                  </w:r>
                  <w:r w:rsidRPr="002C3370">
                    <w:rPr>
                      <w:rFonts w:ascii="Monospaced" w:hAnsi="Monospaced"/>
                      <w:color w:val="4A55DB"/>
                      <w:sz w:val="20"/>
                    </w:rPr>
                    <w:t>(</w:t>
                  </w:r>
                  <w:r w:rsidRPr="002C3370">
                    <w:rPr>
                      <w:rFonts w:ascii="Monospaced" w:hAnsi="Monospaced"/>
                      <w:color w:val="000000"/>
                      <w:sz w:val="20"/>
                    </w:rPr>
                    <w:t>t,</w:t>
                  </w:r>
                  <w:r w:rsidRPr="002C3370">
                    <w:rPr>
                      <w:rFonts w:ascii="Monospaced" w:hAnsi="Monospaced"/>
                      <w:color w:val="BC8F8F"/>
                      <w:sz w:val="20"/>
                    </w:rPr>
                    <w:t>"c"</w:t>
                  </w:r>
                  <w:r w:rsidRPr="002C3370">
                    <w:rPr>
                      <w:rFonts w:ascii="Monospaced" w:hAnsi="Monospaced"/>
                      <w:color w:val="4A55DB"/>
                      <w:sz w:val="20"/>
                    </w:rPr>
                    <w:t>)</w:t>
                  </w:r>
                  <w:r w:rsidRPr="002C3370">
                    <w:rPr>
                      <w:rFonts w:ascii="Monospaced" w:hAnsi="Monospaced"/>
                      <w:color w:val="000000"/>
                      <w:sz w:val="20"/>
                    </w:rPr>
                    <w:t>;</w:t>
                  </w:r>
                </w:p>
                <w:p w:rsidR="001337BF" w:rsidRPr="002C3370" w:rsidRDefault="001337BF" w:rsidP="0014391E">
                  <w:pPr>
                    <w:pStyle w:val="PrformatHTML"/>
                    <w:ind w:right="-108"/>
                    <w:rPr>
                      <w:rFonts w:ascii="Monospaced" w:hAnsi="Monospaced"/>
                      <w:sz w:val="20"/>
                    </w:rPr>
                  </w:pPr>
                  <w:r w:rsidRPr="002C3370">
                    <w:rPr>
                      <w:rFonts w:ascii="Monospaced" w:hAnsi="Monospaced"/>
                      <w:color w:val="000000"/>
                      <w:sz w:val="20"/>
                    </w:rPr>
                    <w:t>r</w:t>
                  </w:r>
                  <w:r w:rsidRPr="002C3370">
                    <w:rPr>
                      <w:rFonts w:ascii="Monospaced" w:hAnsi="Monospaced"/>
                      <w:sz w:val="20"/>
                    </w:rPr>
                    <w:t xml:space="preserve"> </w:t>
                  </w:r>
                  <w:r w:rsidRPr="002C3370">
                    <w:rPr>
                      <w:rFonts w:ascii="Monospaced" w:hAnsi="Monospaced"/>
                      <w:color w:val="5C5C5C"/>
                      <w:sz w:val="20"/>
                    </w:rPr>
                    <w:t>=</w:t>
                  </w:r>
                  <w:r w:rsidRPr="002C3370">
                    <w:rPr>
                      <w:rFonts w:ascii="Monospaced" w:hAnsi="Monospaced"/>
                      <w:sz w:val="20"/>
                    </w:rPr>
                    <w:t xml:space="preserve"> </w:t>
                  </w:r>
                  <w:r w:rsidRPr="002C3370">
                    <w:rPr>
                      <w:rFonts w:ascii="Monospaced" w:hAnsi="Monospaced"/>
                      <w:color w:val="32B9B9"/>
                      <w:sz w:val="20"/>
                    </w:rPr>
                    <w:t>rand</w:t>
                  </w:r>
                  <w:r w:rsidRPr="002C3370">
                    <w:rPr>
                      <w:rFonts w:ascii="Monospaced" w:hAnsi="Monospaced"/>
                      <w:color w:val="4A55DB"/>
                      <w:sz w:val="20"/>
                    </w:rPr>
                    <w:t>(</w:t>
                  </w:r>
                  <w:r w:rsidRPr="002C3370">
                    <w:rPr>
                      <w:rFonts w:ascii="Monospaced" w:hAnsi="Monospaced"/>
                      <w:color w:val="BC8F8F"/>
                      <w:sz w:val="20"/>
                    </w:rPr>
                    <w:t>1</w:t>
                  </w:r>
                  <w:r w:rsidRPr="002C3370">
                    <w:rPr>
                      <w:rFonts w:ascii="Monospaced" w:hAnsi="Monospaced"/>
                      <w:color w:val="000000"/>
                      <w:sz w:val="20"/>
                    </w:rPr>
                    <w:t>,n,</w:t>
                  </w:r>
                  <w:r w:rsidRPr="002C3370">
                    <w:rPr>
                      <w:rFonts w:ascii="Monospaced" w:hAnsi="Monospaced"/>
                      <w:color w:val="BC8F8F"/>
                      <w:sz w:val="20"/>
                    </w:rPr>
                    <w:t>"normal"</w:t>
                  </w:r>
                  <w:r w:rsidRPr="002C3370">
                    <w:rPr>
                      <w:rFonts w:ascii="Monospaced" w:hAnsi="Monospaced"/>
                      <w:color w:val="4A55DB"/>
                      <w:sz w:val="20"/>
                    </w:rPr>
                    <w:t>)</w:t>
                  </w:r>
                  <w:r w:rsidRPr="002C3370">
                    <w:rPr>
                      <w:rFonts w:ascii="Monospaced" w:hAnsi="Monospaced"/>
                      <w:color w:val="5C5C5C"/>
                      <w:sz w:val="20"/>
                    </w:rPr>
                    <w:t>*</w:t>
                  </w:r>
                  <w:r w:rsidRPr="002C3370">
                    <w:rPr>
                      <w:rFonts w:ascii="Monospaced" w:hAnsi="Monospaced"/>
                      <w:color w:val="BC8F8F"/>
                      <w:sz w:val="20"/>
                    </w:rPr>
                    <w:t>0.000</w:t>
                  </w:r>
                  <w:r w:rsidR="00CA4615" w:rsidRPr="002C3370">
                    <w:rPr>
                      <w:rFonts w:ascii="Monospaced" w:hAnsi="Monospaced"/>
                      <w:color w:val="BC8F8F"/>
                      <w:sz w:val="20"/>
                    </w:rPr>
                    <w:t>35</w:t>
                  </w:r>
                  <w:r w:rsidRPr="002C3370">
                    <w:rPr>
                      <w:rFonts w:ascii="Monospaced" w:hAnsi="Monospaced"/>
                      <w:color w:val="000000"/>
                      <w:sz w:val="20"/>
                    </w:rPr>
                    <w:t>;</w:t>
                  </w:r>
                </w:p>
                <w:p w:rsidR="001337BF" w:rsidRPr="002C3370" w:rsidRDefault="001337BF" w:rsidP="0014391E">
                  <w:pPr>
                    <w:pStyle w:val="PrformatHTML"/>
                    <w:ind w:right="-108"/>
                    <w:rPr>
                      <w:rFonts w:ascii="Monospaced" w:hAnsi="Monospaced"/>
                      <w:sz w:val="20"/>
                    </w:rPr>
                  </w:pPr>
                </w:p>
                <w:p w:rsidR="001337BF" w:rsidRPr="002C3370" w:rsidRDefault="001337BF" w:rsidP="0014391E">
                  <w:pPr>
                    <w:pStyle w:val="PrformatHTML"/>
                    <w:ind w:right="-108"/>
                    <w:rPr>
                      <w:rFonts w:ascii="Monospaced" w:hAnsi="Monospaced"/>
                      <w:sz w:val="20"/>
                    </w:rPr>
                  </w:pPr>
                  <w:r w:rsidRPr="002C3370">
                    <w:rPr>
                      <w:rFonts w:ascii="Monospaced" w:hAnsi="Monospaced"/>
                      <w:i/>
                      <w:iCs/>
                      <w:color w:val="64AE64"/>
                      <w:sz w:val="20"/>
                    </w:rPr>
                    <w:t>//</w:t>
                  </w:r>
                  <w:r w:rsidR="00102612">
                    <w:rPr>
                      <w:rFonts w:ascii="Monospaced" w:hAnsi="Monospaced"/>
                      <w:i/>
                      <w:iCs/>
                      <w:color w:val="64AE64"/>
                      <w:sz w:val="20"/>
                    </w:rPr>
                    <w:t>S</w:t>
                  </w:r>
                  <w:r w:rsidRPr="002C3370">
                    <w:rPr>
                      <w:rFonts w:ascii="Monospaced" w:hAnsi="Monospaced"/>
                      <w:i/>
                      <w:iCs/>
                      <w:color w:val="64AE64"/>
                      <w:sz w:val="20"/>
                    </w:rPr>
                    <w:t>uperposition des deux phénomènes</w:t>
                  </w:r>
                </w:p>
                <w:p w:rsidR="001337BF" w:rsidRPr="002C3370" w:rsidRDefault="001337BF" w:rsidP="0014391E">
                  <w:pPr>
                    <w:pStyle w:val="PrformatHTML"/>
                    <w:ind w:right="-108"/>
                    <w:rPr>
                      <w:rFonts w:ascii="Monospaced" w:hAnsi="Monospaced"/>
                      <w:sz w:val="20"/>
                    </w:rPr>
                  </w:pPr>
                  <w:r w:rsidRPr="002C3370">
                    <w:rPr>
                      <w:rFonts w:ascii="Monospaced" w:hAnsi="Monospaced"/>
                      <w:color w:val="000000"/>
                      <w:sz w:val="20"/>
                    </w:rPr>
                    <w:t>z</w:t>
                  </w:r>
                  <w:r w:rsidRPr="002C3370">
                    <w:rPr>
                      <w:rFonts w:ascii="Monospaced" w:hAnsi="Monospaced"/>
                      <w:sz w:val="20"/>
                    </w:rPr>
                    <w:t xml:space="preserve"> </w:t>
                  </w:r>
                  <w:r w:rsidRPr="002C3370">
                    <w:rPr>
                      <w:rFonts w:ascii="Monospaced" w:hAnsi="Monospaced"/>
                      <w:color w:val="5C5C5C"/>
                      <w:sz w:val="20"/>
                    </w:rPr>
                    <w:t>=</w:t>
                  </w:r>
                  <w:r w:rsidRPr="002C3370">
                    <w:rPr>
                      <w:rFonts w:ascii="Monospaced" w:hAnsi="Monospaced"/>
                      <w:sz w:val="20"/>
                    </w:rPr>
                    <w:t xml:space="preserve"> </w:t>
                  </w:r>
                  <w:r w:rsidRPr="002C3370">
                    <w:rPr>
                      <w:rFonts w:ascii="Monospaced" w:hAnsi="Monospaced"/>
                      <w:color w:val="000000"/>
                      <w:sz w:val="20"/>
                    </w:rPr>
                    <w:t>w</w:t>
                  </w:r>
                  <w:r w:rsidRPr="002C3370">
                    <w:rPr>
                      <w:rFonts w:ascii="Monospaced" w:hAnsi="Monospaced"/>
                      <w:sz w:val="20"/>
                    </w:rPr>
                    <w:t xml:space="preserve"> </w:t>
                  </w:r>
                  <w:r w:rsidRPr="002C3370">
                    <w:rPr>
                      <w:rFonts w:ascii="Monospaced" w:hAnsi="Monospaced"/>
                      <w:color w:val="5C5C5C"/>
                      <w:sz w:val="20"/>
                    </w:rPr>
                    <w:t>+</w:t>
                  </w:r>
                  <w:r w:rsidRPr="002C3370">
                    <w:rPr>
                      <w:rFonts w:ascii="Monospaced" w:hAnsi="Monospaced"/>
                      <w:sz w:val="20"/>
                    </w:rPr>
                    <w:t xml:space="preserve"> </w:t>
                  </w:r>
                  <w:r w:rsidRPr="002C3370">
                    <w:rPr>
                      <w:rFonts w:ascii="Monospaced" w:hAnsi="Monospaced"/>
                      <w:color w:val="000000"/>
                      <w:sz w:val="20"/>
                    </w:rPr>
                    <w:t>r;</w:t>
                  </w:r>
                </w:p>
                <w:p w:rsidR="001337BF" w:rsidRPr="002C3370" w:rsidRDefault="001337BF" w:rsidP="0014391E">
                  <w:pPr>
                    <w:pStyle w:val="PrformatHTML"/>
                    <w:ind w:right="-108"/>
                    <w:rPr>
                      <w:rFonts w:ascii="Monospaced" w:hAnsi="Monospaced"/>
                      <w:sz w:val="20"/>
                    </w:rPr>
                  </w:pPr>
                </w:p>
                <w:p w:rsidR="001337BF" w:rsidRPr="002C3370" w:rsidRDefault="001337BF" w:rsidP="0014391E">
                  <w:pPr>
                    <w:pStyle w:val="PrformatHTML"/>
                    <w:ind w:right="-108"/>
                    <w:rPr>
                      <w:rFonts w:ascii="Monospaced" w:hAnsi="Monospaced"/>
                      <w:sz w:val="20"/>
                    </w:rPr>
                  </w:pPr>
                  <w:r w:rsidRPr="002C3370">
                    <w:rPr>
                      <w:rFonts w:ascii="Monospaced" w:hAnsi="Monospaced"/>
                      <w:i/>
                      <w:iCs/>
                      <w:color w:val="64AE64"/>
                      <w:sz w:val="20"/>
                    </w:rPr>
                    <w:t>//</w:t>
                  </w:r>
                  <w:r w:rsidR="00102612">
                    <w:rPr>
                      <w:rFonts w:ascii="Monospaced" w:hAnsi="Monospaced"/>
                      <w:i/>
                      <w:iCs/>
                      <w:color w:val="64AE64"/>
                      <w:sz w:val="20"/>
                    </w:rPr>
                    <w:t>T</w:t>
                  </w:r>
                  <w:r w:rsidRPr="002C3370">
                    <w:rPr>
                      <w:rFonts w:ascii="Monospaced" w:hAnsi="Monospaced"/>
                      <w:i/>
                      <w:iCs/>
                      <w:color w:val="64AE64"/>
                      <w:sz w:val="20"/>
                    </w:rPr>
                    <w:t>racé des diamètres simulés</w:t>
                  </w:r>
                </w:p>
                <w:p w:rsidR="001337BF" w:rsidRPr="002C3370" w:rsidRDefault="001337BF" w:rsidP="0014391E">
                  <w:pPr>
                    <w:pStyle w:val="PrformatHTML"/>
                    <w:ind w:right="-108"/>
                    <w:rPr>
                      <w:rFonts w:ascii="Monospaced" w:hAnsi="Monospaced"/>
                      <w:sz w:val="20"/>
                    </w:rPr>
                  </w:pPr>
                  <w:r w:rsidRPr="002C3370">
                    <w:rPr>
                      <w:rFonts w:ascii="Monospaced" w:hAnsi="Monospaced"/>
                      <w:color w:val="AE5CB0"/>
                      <w:sz w:val="20"/>
                      <w:u w:val="single"/>
                    </w:rPr>
                    <w:t>plot</w:t>
                  </w:r>
                  <w:r w:rsidRPr="002C3370">
                    <w:rPr>
                      <w:rFonts w:ascii="Monospaced" w:hAnsi="Monospaced"/>
                      <w:color w:val="4A55DB"/>
                      <w:sz w:val="20"/>
                    </w:rPr>
                    <w:t>(</w:t>
                  </w:r>
                  <w:r w:rsidRPr="002C3370">
                    <w:rPr>
                      <w:rFonts w:ascii="Monospaced" w:hAnsi="Monospaced"/>
                      <w:color w:val="000000"/>
                      <w:sz w:val="20"/>
                    </w:rPr>
                    <w:t>t,z,</w:t>
                  </w:r>
                  <w:r w:rsidRPr="002C3370">
                    <w:rPr>
                      <w:rFonts w:ascii="Monospaced" w:hAnsi="Monospaced"/>
                      <w:color w:val="BC8F8F"/>
                      <w:sz w:val="20"/>
                    </w:rPr>
                    <w:t>'+k'</w:t>
                  </w:r>
                  <w:r w:rsidRPr="002C3370">
                    <w:rPr>
                      <w:rFonts w:ascii="Monospaced" w:hAnsi="Monospaced"/>
                      <w:color w:val="4A55DB"/>
                      <w:sz w:val="20"/>
                    </w:rPr>
                    <w:t>)</w:t>
                  </w:r>
                </w:p>
                <w:p w:rsidR="004811AC" w:rsidRDefault="001337BF" w:rsidP="0014391E">
                  <w:pPr>
                    <w:pStyle w:val="PrformatHTML"/>
                    <w:ind w:right="-108"/>
                    <w:rPr>
                      <w:rFonts w:ascii="Monospaced" w:hAnsi="Monospaced"/>
                      <w:color w:val="000000"/>
                      <w:sz w:val="20"/>
                    </w:rPr>
                  </w:pPr>
                  <w:r w:rsidRPr="002C3370">
                    <w:rPr>
                      <w:rFonts w:ascii="Monospaced" w:hAnsi="Monospaced"/>
                      <w:color w:val="32B9B9"/>
                      <w:sz w:val="20"/>
                    </w:rPr>
                    <w:t>xtitle</w:t>
                  </w:r>
                  <w:r w:rsidRPr="002C3370">
                    <w:rPr>
                      <w:rFonts w:ascii="Monospaced" w:hAnsi="Monospaced"/>
                      <w:color w:val="4A55DB"/>
                      <w:sz w:val="20"/>
                    </w:rPr>
                    <w:t>(</w:t>
                  </w:r>
                  <w:r w:rsidR="004811AC">
                    <w:rPr>
                      <w:rFonts w:ascii="Monospaced" w:hAnsi="Monospaced"/>
                      <w:color w:val="BC8F8F"/>
                      <w:sz w:val="20"/>
                    </w:rPr>
                    <w:t>"évolution de la position de l'</w:t>
                  </w:r>
                  <w:r w:rsidR="004811AC" w:rsidRPr="002C3370">
                    <w:rPr>
                      <w:rFonts w:ascii="Monospaced" w:hAnsi="Monospaced"/>
                      <w:color w:val="BC8F8F"/>
                      <w:sz w:val="20"/>
                    </w:rPr>
                    <w:t>arête</w:t>
                  </w:r>
                  <w:r w:rsidRPr="002C3370">
                    <w:rPr>
                      <w:rFonts w:ascii="Monospaced" w:hAnsi="Monospaced"/>
                      <w:color w:val="BC8F8F"/>
                      <w:sz w:val="20"/>
                    </w:rPr>
                    <w:t xml:space="preserve"> de c</w:t>
                  </w:r>
                  <w:r w:rsidR="004811AC">
                    <w:rPr>
                      <w:rFonts w:ascii="Monospaced" w:hAnsi="Monospaced"/>
                      <w:color w:val="BC8F8F"/>
                      <w:sz w:val="20"/>
                    </w:rPr>
                    <w:t>oupe en fonction de la durée d'usinage</w:t>
                  </w:r>
                  <w:r w:rsidRPr="002C3370">
                    <w:rPr>
                      <w:rFonts w:ascii="Monospaced" w:hAnsi="Monospaced"/>
                      <w:color w:val="000000"/>
                      <w:sz w:val="20"/>
                    </w:rPr>
                    <w:t>,</w:t>
                  </w:r>
                  <w:r w:rsidR="00B2198B">
                    <w:rPr>
                      <w:rFonts w:ascii="Monospaced" w:hAnsi="Monospaced"/>
                      <w:color w:val="000000"/>
                      <w:sz w:val="20"/>
                    </w:rPr>
                    <w:t xml:space="preserve"> </w:t>
                  </w:r>
                  <w:r w:rsidRPr="002C3370">
                    <w:rPr>
                      <w:rFonts w:ascii="Monospaced" w:hAnsi="Monospaced"/>
                      <w:color w:val="BC8F8F"/>
                      <w:sz w:val="20"/>
                    </w:rPr>
                    <w:t>durée d''usinage (s)"</w:t>
                  </w:r>
                  <w:r w:rsidRPr="002C3370">
                    <w:rPr>
                      <w:rFonts w:ascii="Monospaced" w:hAnsi="Monospaced"/>
                      <w:color w:val="000000"/>
                      <w:sz w:val="20"/>
                    </w:rPr>
                    <w:t>,</w:t>
                  </w:r>
                </w:p>
                <w:p w:rsidR="001337BF" w:rsidRPr="002C3370" w:rsidRDefault="001337BF" w:rsidP="0014391E">
                  <w:pPr>
                    <w:pStyle w:val="PrformatHTML"/>
                    <w:ind w:right="-108"/>
                    <w:rPr>
                      <w:rFonts w:ascii="Monospaced" w:hAnsi="Monospaced"/>
                      <w:sz w:val="20"/>
                    </w:rPr>
                  </w:pPr>
                  <w:r w:rsidRPr="002C3370">
                    <w:rPr>
                      <w:rFonts w:ascii="Monospaced" w:hAnsi="Monospaced"/>
                      <w:color w:val="BC8F8F"/>
                      <w:sz w:val="20"/>
                    </w:rPr>
                    <w:t>"position de l''</w:t>
                  </w:r>
                  <w:r w:rsidR="00B2198B" w:rsidRPr="002C3370">
                    <w:rPr>
                      <w:rFonts w:ascii="Monospaced" w:hAnsi="Monospaced"/>
                      <w:color w:val="BC8F8F"/>
                      <w:sz w:val="20"/>
                    </w:rPr>
                    <w:t>arête</w:t>
                  </w:r>
                  <w:r w:rsidRPr="002C3370">
                    <w:rPr>
                      <w:rFonts w:ascii="Monospaced" w:hAnsi="Monospaced"/>
                      <w:color w:val="BC8F8F"/>
                      <w:sz w:val="20"/>
                    </w:rPr>
                    <w:t xml:space="preserve"> de coupe / cote programmée (mm)"</w:t>
                  </w:r>
                  <w:r w:rsidRPr="002C3370">
                    <w:rPr>
                      <w:rFonts w:ascii="Monospaced" w:hAnsi="Monospaced"/>
                      <w:color w:val="4A55DB"/>
                      <w:sz w:val="20"/>
                    </w:rPr>
                    <w:t>)</w:t>
                  </w:r>
                </w:p>
                <w:p w:rsidR="001337BF" w:rsidRPr="002C3370" w:rsidRDefault="001337BF" w:rsidP="0014391E">
                  <w:pPr>
                    <w:pStyle w:val="PrformatHTML"/>
                    <w:ind w:right="-108"/>
                    <w:rPr>
                      <w:rFonts w:ascii="Monospaced" w:hAnsi="Monospaced"/>
                      <w:sz w:val="20"/>
                    </w:rPr>
                  </w:pPr>
                  <w:r w:rsidRPr="002C3370">
                    <w:rPr>
                      <w:rFonts w:ascii="Monospaced" w:hAnsi="Monospaced"/>
                      <w:color w:val="AE5CB0"/>
                      <w:sz w:val="20"/>
                      <w:u w:val="single"/>
                    </w:rPr>
                    <w:t>legends</w:t>
                  </w:r>
                  <w:r w:rsidRPr="002C3370">
                    <w:rPr>
                      <w:rFonts w:ascii="Monospaced" w:hAnsi="Monospaced"/>
                      <w:color w:val="4A55DB"/>
                      <w:sz w:val="20"/>
                    </w:rPr>
                    <w:t>([</w:t>
                  </w:r>
                  <w:r w:rsidRPr="002C3370">
                    <w:rPr>
                      <w:rFonts w:ascii="Monospaced" w:hAnsi="Monospaced"/>
                      <w:sz w:val="20"/>
                    </w:rPr>
                    <w:t xml:space="preserve"> </w:t>
                  </w:r>
                  <w:r w:rsidRPr="002C3370">
                    <w:rPr>
                      <w:rFonts w:ascii="Monospaced" w:hAnsi="Monospaced"/>
                      <w:color w:val="BC8F8F"/>
                      <w:sz w:val="20"/>
                    </w:rPr>
                    <w:t>'position réelle'</w:t>
                  </w:r>
                  <w:r w:rsidRPr="002C3370">
                    <w:rPr>
                      <w:rFonts w:ascii="Monospaced" w:hAnsi="Monospaced"/>
                      <w:sz w:val="20"/>
                    </w:rPr>
                    <w:t xml:space="preserve"> </w:t>
                  </w:r>
                  <w:r w:rsidRPr="002C3370">
                    <w:rPr>
                      <w:rFonts w:ascii="Monospaced" w:hAnsi="Monospaced"/>
                      <w:color w:val="BC8F8F"/>
                      <w:sz w:val="20"/>
                    </w:rPr>
                    <w:t>'valeur moyenne'</w:t>
                  </w:r>
                  <w:r w:rsidRPr="002C3370">
                    <w:rPr>
                      <w:rFonts w:ascii="Monospaced" w:hAnsi="Monospaced"/>
                      <w:color w:val="4A55DB"/>
                      <w:sz w:val="20"/>
                    </w:rPr>
                    <w:t>]</w:t>
                  </w:r>
                  <w:r w:rsidRPr="002C3370">
                    <w:rPr>
                      <w:rFonts w:ascii="Monospaced" w:hAnsi="Monospaced"/>
                      <w:color w:val="000000"/>
                      <w:sz w:val="20"/>
                    </w:rPr>
                    <w:t>,</w:t>
                  </w:r>
                  <w:r w:rsidRPr="002C3370">
                    <w:rPr>
                      <w:rFonts w:ascii="Monospaced" w:hAnsi="Monospaced"/>
                      <w:color w:val="4A55DB"/>
                      <w:sz w:val="20"/>
                    </w:rPr>
                    <w:t>[</w:t>
                  </w:r>
                  <w:r w:rsidRPr="002C3370">
                    <w:rPr>
                      <w:rFonts w:ascii="Monospaced" w:hAnsi="Monospaced"/>
                      <w:color w:val="5C5C5C"/>
                      <w:sz w:val="20"/>
                    </w:rPr>
                    <w:t>-</w:t>
                  </w:r>
                  <w:r w:rsidRPr="002C3370">
                    <w:rPr>
                      <w:rFonts w:ascii="Monospaced" w:hAnsi="Monospaced"/>
                      <w:color w:val="BC8F8F"/>
                      <w:sz w:val="20"/>
                    </w:rPr>
                    <w:t>1</w:t>
                  </w:r>
                  <w:r w:rsidRPr="002C3370">
                    <w:rPr>
                      <w:rFonts w:ascii="Monospaced" w:hAnsi="Monospaced"/>
                      <w:color w:val="000000"/>
                      <w:sz w:val="20"/>
                    </w:rPr>
                    <w:t>,</w:t>
                  </w:r>
                  <w:r w:rsidRPr="002C3370">
                    <w:rPr>
                      <w:rFonts w:ascii="Monospaced" w:hAnsi="Monospaced"/>
                      <w:color w:val="BC8F8F"/>
                      <w:sz w:val="20"/>
                    </w:rPr>
                    <w:t>2</w:t>
                  </w:r>
                  <w:r w:rsidRPr="002C3370">
                    <w:rPr>
                      <w:rFonts w:ascii="Monospaced" w:hAnsi="Monospaced"/>
                      <w:color w:val="4A55DB"/>
                      <w:sz w:val="20"/>
                    </w:rPr>
                    <w:t>]</w:t>
                  </w:r>
                  <w:r w:rsidRPr="002C3370">
                    <w:rPr>
                      <w:rFonts w:ascii="Monospaced" w:hAnsi="Monospaced"/>
                      <w:color w:val="000000"/>
                      <w:sz w:val="20"/>
                    </w:rPr>
                    <w:t>,</w:t>
                  </w:r>
                  <w:r w:rsidRPr="002C3370">
                    <w:rPr>
                      <w:rFonts w:ascii="Monospaced" w:hAnsi="Monospaced"/>
                      <w:color w:val="BC8F8F"/>
                      <w:sz w:val="20"/>
                    </w:rPr>
                    <w:t>2</w:t>
                  </w:r>
                  <w:r w:rsidRPr="002C3370">
                    <w:rPr>
                      <w:rFonts w:ascii="Monospaced" w:hAnsi="Monospaced"/>
                      <w:color w:val="4A55DB"/>
                      <w:sz w:val="20"/>
                    </w:rPr>
                    <w:t>)</w:t>
                  </w:r>
                </w:p>
                <w:p w:rsidR="001337BF" w:rsidRPr="002C3370" w:rsidRDefault="001337BF" w:rsidP="0014391E">
                  <w:pPr>
                    <w:ind w:right="-108"/>
                    <w:rPr>
                      <w:rFonts w:ascii="Monospaced" w:hAnsi="Monospaced"/>
                      <w:i/>
                      <w:iCs/>
                      <w:color w:val="64AE64"/>
                      <w:sz w:val="20"/>
                      <w:szCs w:val="20"/>
                    </w:rPr>
                  </w:pPr>
                </w:p>
              </w:tc>
            </w:tr>
          </w:tbl>
          <w:p w:rsidR="00F53154" w:rsidRPr="005C5FB8" w:rsidRDefault="00F53154" w:rsidP="0014391E">
            <w:pPr>
              <w:rPr>
                <w:rFonts w:ascii="Arial" w:hAnsi="Arial" w:cs="Arial"/>
                <w:sz w:val="24"/>
                <w:szCs w:val="24"/>
              </w:rPr>
            </w:pPr>
          </w:p>
        </w:tc>
        <w:tc>
          <w:tcPr>
            <w:tcW w:w="222" w:type="dxa"/>
          </w:tcPr>
          <w:p w:rsidR="00F53154" w:rsidRPr="005C5FB8" w:rsidRDefault="00F53154" w:rsidP="0014391E">
            <w:pPr>
              <w:rPr>
                <w:rFonts w:ascii="Arial" w:hAnsi="Arial" w:cs="Arial"/>
                <w:sz w:val="24"/>
                <w:szCs w:val="24"/>
              </w:rPr>
            </w:pPr>
          </w:p>
        </w:tc>
      </w:tr>
    </w:tbl>
    <w:p w:rsidR="0093148E" w:rsidRDefault="0093148E" w:rsidP="004F447E">
      <w:pPr>
        <w:rPr>
          <w:rFonts w:ascii="Arial" w:hAnsi="Arial" w:cs="Arial"/>
          <w:sz w:val="24"/>
          <w:szCs w:val="24"/>
        </w:rPr>
      </w:pPr>
    </w:p>
    <w:p w:rsidR="0093148E" w:rsidRDefault="000879E0">
      <w:pPr>
        <w:suppressAutoHyphens w:val="0"/>
        <w:jc w:val="left"/>
        <w:rPr>
          <w:rFonts w:ascii="Arial" w:hAnsi="Arial" w:cs="Arial"/>
          <w:sz w:val="24"/>
          <w:szCs w:val="24"/>
        </w:rPr>
      </w:pPr>
      <w:r w:rsidRPr="00165FED">
        <w:rPr>
          <w:rFonts w:ascii="Arial" w:hAnsi="Arial" w:cs="Arial"/>
          <w:noProof/>
          <w:sz w:val="24"/>
          <w:szCs w:val="24"/>
          <w:lang w:eastAsia="fr-FR"/>
        </w:rPr>
        <mc:AlternateContent>
          <mc:Choice Requires="wps">
            <w:drawing>
              <wp:anchor distT="0" distB="0" distL="114300" distR="114300" simplePos="0" relativeHeight="251852800" behindDoc="0" locked="0" layoutInCell="1" allowOverlap="1" wp14:anchorId="751115B0" wp14:editId="2B79F501">
                <wp:simplePos x="0" y="0"/>
                <wp:positionH relativeFrom="column">
                  <wp:posOffset>-341630</wp:posOffset>
                </wp:positionH>
                <wp:positionV relativeFrom="paragraph">
                  <wp:posOffset>510540</wp:posOffset>
                </wp:positionV>
                <wp:extent cx="6647180" cy="1403985"/>
                <wp:effectExtent l="0" t="0" r="20320" b="2032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180" cy="1403985"/>
                        </a:xfrm>
                        <a:prstGeom prst="rect">
                          <a:avLst/>
                        </a:prstGeom>
                        <a:solidFill>
                          <a:srgbClr val="FFFFFF"/>
                        </a:solidFill>
                        <a:ln w="9525">
                          <a:solidFill>
                            <a:srgbClr val="000000"/>
                          </a:solidFill>
                          <a:miter lim="800000"/>
                          <a:headEnd/>
                          <a:tailEnd/>
                        </a:ln>
                      </wps:spPr>
                      <wps:txbx>
                        <w:txbxContent>
                          <w:p w:rsidR="000879E0" w:rsidRPr="000879E0" w:rsidRDefault="000879E0" w:rsidP="000879E0">
                            <w:pPr>
                              <w:jc w:val="center"/>
                              <w:rPr>
                                <w:b/>
                                <w:color w:val="FF0000"/>
                              </w:rPr>
                            </w:pPr>
                            <w:r w:rsidRPr="000879E0">
                              <w:rPr>
                                <w:b/>
                                <w:color w:val="FF0000"/>
                              </w:rPr>
                              <w:t>Les programmes Scilab et Python sont donnée à titre indicatif et leur lecture et interprétation ne sont pas évaluées.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6.9pt;margin-top:40.2pt;width:523.4pt;height:110.55pt;z-index:251852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">
                <v:textbox style="mso-fit-shape-to-text:t">
                  <w:txbxContent>
                    <w:p w:rsidR="000879E0" w:rsidRPr="000879E0" w:rsidRDefault="000879E0" w:rsidP="000879E0">
                      <w:pPr>
                        <w:jc w:val="center"/>
                        <w:rPr>
                          <w:b/>
                          <w:color w:val="FF0000"/>
                        </w:rPr>
                      </w:pPr>
                      <w:r w:rsidRPr="000879E0">
                        <w:rPr>
                          <w:b/>
                          <w:color w:val="FF0000"/>
                        </w:rPr>
                        <w:t xml:space="preserve">Les programmes </w:t>
                      </w:r>
                      <w:proofErr w:type="spellStart"/>
                      <w:r w:rsidRPr="000879E0">
                        <w:rPr>
                          <w:b/>
                          <w:color w:val="FF0000"/>
                        </w:rPr>
                        <w:t>Scilab</w:t>
                      </w:r>
                      <w:proofErr w:type="spellEnd"/>
                      <w:r w:rsidRPr="000879E0">
                        <w:rPr>
                          <w:b/>
                          <w:color w:val="FF0000"/>
                        </w:rPr>
                        <w:t xml:space="preserve"> et Python sont donnée à titre indicatif et leur lecture et interprétation ne sont pas évaluées.</w:t>
                      </w:r>
                    </w:p>
                  </w:txbxContent>
                </v:textbox>
              </v:shape>
            </w:pict>
          </mc:Fallback>
        </mc:AlternateContent>
      </w:r>
      <w:r w:rsidR="0093148E">
        <w:rPr>
          <w:rFonts w:ascii="Arial" w:hAnsi="Arial" w:cs="Arial"/>
          <w:sz w:val="24"/>
          <w:szCs w:val="24"/>
        </w:rPr>
        <w:br w:type="page"/>
      </w:r>
    </w:p>
    <w:p w:rsidR="0093148E" w:rsidRDefault="0093148E" w:rsidP="004F447E">
      <w:pPr>
        <w:rPr>
          <w:rFonts w:ascii="Arial" w:hAnsi="Arial" w:cs="Arial"/>
          <w:sz w:val="24"/>
          <w:szCs w:val="24"/>
        </w:rPr>
      </w:pPr>
    </w:p>
    <w:p w:rsidR="0093148E" w:rsidRDefault="0093148E" w:rsidP="004F447E">
      <w:pPr>
        <w:rPr>
          <w:rFonts w:ascii="Arial" w:hAnsi="Arial" w:cs="Arial"/>
          <w:sz w:val="24"/>
          <w:szCs w:val="24"/>
        </w:rPr>
      </w:pPr>
    </w:p>
    <w:p w:rsidR="0093148E" w:rsidRDefault="000879E0" w:rsidP="004F447E">
      <w:pPr>
        <w:rPr>
          <w:rFonts w:ascii="Arial" w:hAnsi="Arial" w:cs="Arial"/>
          <w:sz w:val="24"/>
          <w:szCs w:val="24"/>
        </w:rPr>
      </w:pPr>
      <w:r w:rsidRPr="00165FED">
        <w:rPr>
          <w:rFonts w:ascii="Arial" w:hAnsi="Arial" w:cs="Arial"/>
          <w:noProof/>
          <w:sz w:val="24"/>
          <w:szCs w:val="24"/>
          <w:lang w:eastAsia="fr-FR"/>
        </w:rPr>
        <mc:AlternateContent>
          <mc:Choice Requires="wps">
            <w:drawing>
              <wp:anchor distT="0" distB="0" distL="114300" distR="114300" simplePos="0" relativeHeight="251854848" behindDoc="0" locked="0" layoutInCell="1" allowOverlap="1" wp14:anchorId="04204542" wp14:editId="650D9E43">
                <wp:simplePos x="0" y="0"/>
                <wp:positionH relativeFrom="column">
                  <wp:posOffset>-300990</wp:posOffset>
                </wp:positionH>
                <wp:positionV relativeFrom="paragraph">
                  <wp:posOffset>3810</wp:posOffset>
                </wp:positionV>
                <wp:extent cx="6647180" cy="1403985"/>
                <wp:effectExtent l="0" t="0" r="20320" b="2032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180" cy="1403985"/>
                        </a:xfrm>
                        <a:prstGeom prst="rect">
                          <a:avLst/>
                        </a:prstGeom>
                        <a:solidFill>
                          <a:srgbClr val="FFFFFF"/>
                        </a:solidFill>
                        <a:ln w="9525">
                          <a:solidFill>
                            <a:srgbClr val="000000"/>
                          </a:solidFill>
                          <a:miter lim="800000"/>
                          <a:headEnd/>
                          <a:tailEnd/>
                        </a:ln>
                      </wps:spPr>
                      <wps:txbx>
                        <w:txbxContent>
                          <w:p w:rsidR="000879E0" w:rsidRPr="000879E0" w:rsidRDefault="000879E0" w:rsidP="000879E0">
                            <w:pPr>
                              <w:jc w:val="center"/>
                              <w:rPr>
                                <w:b/>
                                <w:color w:val="FF0000"/>
                              </w:rPr>
                            </w:pPr>
                            <w:r w:rsidRPr="000879E0">
                              <w:rPr>
                                <w:b/>
                                <w:color w:val="FF0000"/>
                              </w:rPr>
                              <w:t>Les programmes Scilab et Python sont donnée à titre indicatif et leur lecture et interprétation ne sont pas évaluées.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23.7pt;margin-top:.3pt;width:523.4pt;height:110.55pt;z-index:251854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">
                <v:textbox style="mso-fit-shape-to-text:t">
                  <w:txbxContent>
                    <w:p w:rsidR="000879E0" w:rsidRPr="000879E0" w:rsidRDefault="000879E0" w:rsidP="000879E0">
                      <w:pPr>
                        <w:jc w:val="center"/>
                        <w:rPr>
                          <w:b/>
                          <w:color w:val="FF0000"/>
                        </w:rPr>
                      </w:pPr>
                      <w:r w:rsidRPr="000879E0">
                        <w:rPr>
                          <w:b/>
                          <w:color w:val="FF0000"/>
                        </w:rPr>
                        <w:t xml:space="preserve">Les programmes </w:t>
                      </w:r>
                      <w:proofErr w:type="spellStart"/>
                      <w:r w:rsidRPr="000879E0">
                        <w:rPr>
                          <w:b/>
                          <w:color w:val="FF0000"/>
                        </w:rPr>
                        <w:t>Scilab</w:t>
                      </w:r>
                      <w:proofErr w:type="spellEnd"/>
                      <w:r w:rsidRPr="000879E0">
                        <w:rPr>
                          <w:b/>
                          <w:color w:val="FF0000"/>
                        </w:rPr>
                        <w:t xml:space="preserve"> et Python sont donnée à titre indicatif et leur lecture et interprétation ne sont pas évaluées.</w:t>
                      </w:r>
                    </w:p>
                  </w:txbxContent>
                </v:textbox>
              </v:shape>
            </w:pict>
          </mc:Fallback>
        </mc:AlternateContent>
      </w:r>
    </w:p>
    <w:p w:rsidR="000879E0" w:rsidRDefault="000879E0" w:rsidP="004F447E">
      <w:pPr>
        <w:rPr>
          <w:rFonts w:ascii="Arial" w:hAnsi="Arial" w:cs="Arial"/>
          <w:sz w:val="24"/>
          <w:szCs w:val="24"/>
        </w:rPr>
      </w:pPr>
    </w:p>
    <w:p w:rsidR="000879E0" w:rsidRDefault="000879E0" w:rsidP="004F447E">
      <w:pPr>
        <w:rPr>
          <w:rFonts w:ascii="Arial" w:hAnsi="Arial" w:cs="Arial"/>
          <w:sz w:val="24"/>
          <w:szCs w:val="24"/>
        </w:rPr>
      </w:pPr>
    </w:p>
    <w:p w:rsidR="004F447E" w:rsidRPr="005C0A59" w:rsidRDefault="004F447E" w:rsidP="0093148E">
      <w:pPr>
        <w:jc w:val="center"/>
        <w:rPr>
          <w:rFonts w:ascii="Arial" w:hAnsi="Arial" w:cs="Arial"/>
          <w:sz w:val="36"/>
          <w:szCs w:val="24"/>
        </w:rPr>
      </w:pPr>
      <w:r w:rsidRPr="005C0A59">
        <w:rPr>
          <w:rFonts w:ascii="Arial" w:hAnsi="Arial" w:cs="Arial"/>
          <w:sz w:val="36"/>
          <w:szCs w:val="24"/>
        </w:rPr>
        <w:t>Programme Python :</w:t>
      </w:r>
    </w:p>
    <w:p w:rsidR="0093148E" w:rsidRDefault="0093148E" w:rsidP="004F447E">
      <w:pPr>
        <w:rPr>
          <w:rFonts w:ascii="Arial" w:hAnsi="Arial" w:cs="Arial"/>
          <w:sz w:val="24"/>
          <w:szCs w:val="24"/>
        </w:rPr>
      </w:pPr>
    </w:p>
    <w:p w:rsidR="00F53154" w:rsidRDefault="00F53154" w:rsidP="00F53154">
      <w:pPr>
        <w:rPr>
          <w:rFonts w:ascii="Arial" w:hAnsi="Arial" w:cs="Arial"/>
          <w:i/>
        </w:rPr>
      </w:pPr>
    </w:p>
    <w:p w:rsidR="0093148E" w:rsidRPr="00102612" w:rsidRDefault="0093148E" w:rsidP="0093148E">
      <w:pPr>
        <w:suppressAutoHyphens w:val="0"/>
        <w:ind w:left="567"/>
        <w:jc w:val="left"/>
        <w:rPr>
          <w:rFonts w:ascii="Monospaced" w:hAnsi="Monospaced"/>
          <w:i/>
          <w:iCs/>
          <w:color w:val="64AE64"/>
        </w:rPr>
      </w:pPr>
      <w:r w:rsidRPr="00102612">
        <w:rPr>
          <w:rFonts w:ascii="Monospaced" w:hAnsi="Monospaced"/>
          <w:i/>
          <w:iCs/>
          <w:color w:val="64AE64"/>
        </w:rPr>
        <w:t># Importation des outils à partir des bibloithèques</w:t>
      </w:r>
    </w:p>
    <w:p w:rsidR="0093148E" w:rsidRPr="00EB4298" w:rsidRDefault="0093148E" w:rsidP="0093148E">
      <w:pPr>
        <w:suppressAutoHyphens w:val="0"/>
        <w:ind w:left="708"/>
        <w:jc w:val="left"/>
        <w:rPr>
          <w:rFonts w:ascii="Arial" w:hAnsi="Arial" w:cs="Arial"/>
          <w:lang w:val="en-US"/>
        </w:rPr>
      </w:pPr>
      <w:r w:rsidRPr="00EB4298">
        <w:rPr>
          <w:rFonts w:ascii="Arial" w:hAnsi="Arial" w:cs="Arial"/>
          <w:lang w:val="en-US"/>
        </w:rPr>
        <w:t>from scipy.integrate import odeint</w:t>
      </w:r>
    </w:p>
    <w:p w:rsidR="0093148E" w:rsidRPr="0093148E" w:rsidRDefault="0093148E" w:rsidP="0093148E">
      <w:pPr>
        <w:suppressAutoHyphens w:val="0"/>
        <w:ind w:left="708"/>
        <w:jc w:val="left"/>
        <w:rPr>
          <w:rFonts w:ascii="Arial" w:hAnsi="Arial" w:cs="Arial"/>
          <w:lang w:val="en-US"/>
        </w:rPr>
      </w:pPr>
      <w:r w:rsidRPr="0093148E">
        <w:rPr>
          <w:rFonts w:ascii="Arial" w:hAnsi="Arial" w:cs="Arial"/>
          <w:lang w:val="en-US"/>
        </w:rPr>
        <w:t>from numpy import pi, exp, arange</w:t>
      </w:r>
    </w:p>
    <w:p w:rsidR="0093148E" w:rsidRPr="0093148E" w:rsidRDefault="0093148E" w:rsidP="0093148E">
      <w:pPr>
        <w:suppressAutoHyphens w:val="0"/>
        <w:ind w:left="708"/>
        <w:jc w:val="left"/>
        <w:rPr>
          <w:rFonts w:ascii="Arial" w:hAnsi="Arial" w:cs="Arial"/>
          <w:lang w:val="en-US"/>
        </w:rPr>
      </w:pPr>
      <w:r w:rsidRPr="0093148E">
        <w:rPr>
          <w:rFonts w:ascii="Arial" w:hAnsi="Arial" w:cs="Arial"/>
          <w:lang w:val="en-US"/>
        </w:rPr>
        <w:t>from numpy.random import randn</w:t>
      </w:r>
    </w:p>
    <w:p w:rsidR="0093148E" w:rsidRPr="0093148E" w:rsidRDefault="0093148E" w:rsidP="0093148E">
      <w:pPr>
        <w:suppressAutoHyphens w:val="0"/>
        <w:ind w:left="708"/>
        <w:jc w:val="left"/>
        <w:rPr>
          <w:rFonts w:ascii="Arial" w:hAnsi="Arial" w:cs="Arial"/>
          <w:lang w:val="en-US"/>
        </w:rPr>
      </w:pPr>
      <w:r w:rsidRPr="0093148E">
        <w:rPr>
          <w:rFonts w:ascii="Arial" w:hAnsi="Arial" w:cs="Arial"/>
          <w:lang w:val="en-US"/>
        </w:rPr>
        <w:t>from matplotlib.pyplot import figure, plot, xlabel, ylabel</w:t>
      </w:r>
    </w:p>
    <w:p w:rsidR="0093148E" w:rsidRPr="0093148E" w:rsidRDefault="0093148E" w:rsidP="0093148E">
      <w:pPr>
        <w:suppressAutoHyphens w:val="0"/>
        <w:ind w:left="708"/>
        <w:jc w:val="left"/>
        <w:rPr>
          <w:rFonts w:ascii="Arial" w:hAnsi="Arial" w:cs="Arial"/>
          <w:lang w:val="en-US"/>
        </w:rPr>
      </w:pPr>
      <w:r w:rsidRPr="0093148E">
        <w:rPr>
          <w:rFonts w:ascii="Arial" w:hAnsi="Arial" w:cs="Arial"/>
          <w:lang w:val="en-US"/>
        </w:rPr>
        <w:t>from matplotlib.pyplot import title, legend, savefig, show, ticklabel_format</w:t>
      </w:r>
    </w:p>
    <w:p w:rsidR="0093148E" w:rsidRPr="00EB4298" w:rsidRDefault="0093148E" w:rsidP="0093148E">
      <w:pPr>
        <w:suppressAutoHyphens w:val="0"/>
        <w:ind w:left="567"/>
        <w:jc w:val="left"/>
        <w:rPr>
          <w:rFonts w:ascii="Arial" w:hAnsi="Arial" w:cs="Arial"/>
          <w:lang w:val="en-US"/>
        </w:rPr>
      </w:pPr>
    </w:p>
    <w:p w:rsidR="00102612" w:rsidRPr="002C3370" w:rsidRDefault="0093148E" w:rsidP="00102612">
      <w:pPr>
        <w:ind w:right="-108" w:firstLine="567"/>
      </w:pPr>
      <w:r w:rsidRPr="00102612">
        <w:rPr>
          <w:rFonts w:ascii="Arial" w:hAnsi="Arial" w:cs="Arial"/>
          <w:color w:val="76923C" w:themeColor="accent3" w:themeShade="BF"/>
        </w:rPr>
        <w:t xml:space="preserve"># </w:t>
      </w:r>
      <w:r w:rsidR="00102612">
        <w:rPr>
          <w:rFonts w:ascii="Monospaced" w:hAnsi="Monospaced"/>
          <w:i/>
          <w:iCs/>
          <w:color w:val="64AE64"/>
        </w:rPr>
        <w:t>D</w:t>
      </w:r>
      <w:r w:rsidR="00102612" w:rsidRPr="002C3370">
        <w:rPr>
          <w:rFonts w:ascii="Monospaced" w:hAnsi="Monospaced"/>
          <w:i/>
          <w:iCs/>
          <w:color w:val="64AE64"/>
        </w:rPr>
        <w:t>efinition des paramètres de coupe</w:t>
      </w:r>
    </w:p>
    <w:p w:rsidR="0093148E" w:rsidRPr="0093148E" w:rsidRDefault="00102612" w:rsidP="00102612">
      <w:pPr>
        <w:suppressAutoHyphens w:val="0"/>
        <w:ind w:left="567"/>
        <w:jc w:val="left"/>
        <w:rPr>
          <w:rFonts w:ascii="Arial" w:hAnsi="Arial" w:cs="Arial"/>
        </w:rPr>
      </w:pPr>
      <w:r>
        <w:rPr>
          <w:rFonts w:ascii="Arial" w:hAnsi="Arial" w:cs="Arial"/>
        </w:rPr>
        <w:t xml:space="preserve">  </w:t>
      </w:r>
      <w:r w:rsidR="0093148E" w:rsidRPr="0093148E">
        <w:rPr>
          <w:rFonts w:ascii="Arial" w:hAnsi="Arial" w:cs="Arial"/>
        </w:rPr>
        <w:t xml:space="preserve">Vc = </w:t>
      </w:r>
      <w:r w:rsidR="0093148E" w:rsidRPr="00102612">
        <w:rPr>
          <w:rFonts w:ascii="Arial" w:hAnsi="Arial" w:cs="Arial"/>
          <w:color w:val="E36C0A" w:themeColor="accent6" w:themeShade="BF"/>
        </w:rPr>
        <w:t>120</w:t>
      </w:r>
    </w:p>
    <w:p w:rsidR="0093148E" w:rsidRPr="0093148E" w:rsidRDefault="0093148E" w:rsidP="0093148E">
      <w:pPr>
        <w:suppressAutoHyphens w:val="0"/>
        <w:ind w:left="708"/>
        <w:jc w:val="left"/>
        <w:rPr>
          <w:rFonts w:ascii="Arial" w:hAnsi="Arial" w:cs="Arial"/>
        </w:rPr>
      </w:pPr>
      <w:r w:rsidRPr="0093148E">
        <w:rPr>
          <w:rFonts w:ascii="Arial" w:hAnsi="Arial" w:cs="Arial"/>
        </w:rPr>
        <w:t xml:space="preserve">ap = </w:t>
      </w:r>
      <w:r w:rsidRPr="00102612">
        <w:rPr>
          <w:rFonts w:ascii="Arial" w:hAnsi="Arial" w:cs="Arial"/>
          <w:color w:val="E36C0A" w:themeColor="accent6" w:themeShade="BF"/>
        </w:rPr>
        <w:t>0.5</w:t>
      </w:r>
    </w:p>
    <w:p w:rsidR="0093148E" w:rsidRPr="0093148E" w:rsidRDefault="0093148E" w:rsidP="0093148E">
      <w:pPr>
        <w:suppressAutoHyphens w:val="0"/>
        <w:ind w:left="708"/>
        <w:jc w:val="left"/>
        <w:rPr>
          <w:rFonts w:ascii="Arial" w:hAnsi="Arial" w:cs="Arial"/>
        </w:rPr>
      </w:pPr>
      <w:r w:rsidRPr="0093148E">
        <w:rPr>
          <w:rFonts w:ascii="Arial" w:hAnsi="Arial" w:cs="Arial"/>
        </w:rPr>
        <w:t xml:space="preserve">f = </w:t>
      </w:r>
      <w:r w:rsidRPr="00102612">
        <w:rPr>
          <w:rFonts w:ascii="Arial" w:hAnsi="Arial" w:cs="Arial"/>
          <w:color w:val="E36C0A" w:themeColor="accent6" w:themeShade="BF"/>
        </w:rPr>
        <w:t>0.1</w:t>
      </w:r>
    </w:p>
    <w:p w:rsidR="0093148E" w:rsidRDefault="0093148E" w:rsidP="0093148E">
      <w:pPr>
        <w:suppressAutoHyphens w:val="0"/>
        <w:ind w:left="567"/>
        <w:jc w:val="left"/>
        <w:rPr>
          <w:rFonts w:ascii="Arial" w:hAnsi="Arial" w:cs="Arial"/>
        </w:rPr>
      </w:pPr>
    </w:p>
    <w:p w:rsidR="00102612" w:rsidRPr="002C3370" w:rsidRDefault="00102612" w:rsidP="00102612">
      <w:pPr>
        <w:pStyle w:val="PrformatHTML"/>
        <w:ind w:right="-108"/>
        <w:rPr>
          <w:rFonts w:ascii="Monospaced" w:hAnsi="Monospaced"/>
        </w:rPr>
      </w:pPr>
      <w:r>
        <w:rPr>
          <w:rFonts w:ascii="Arial" w:hAnsi="Arial" w:cs="Arial"/>
        </w:rPr>
        <w:t xml:space="preserve">          </w:t>
      </w:r>
      <w:r w:rsidR="0093148E" w:rsidRPr="00102612">
        <w:rPr>
          <w:rFonts w:ascii="Arial" w:hAnsi="Arial" w:cs="Arial"/>
          <w:color w:val="76923C" w:themeColor="accent3" w:themeShade="BF"/>
        </w:rPr>
        <w:t xml:space="preserve"># </w:t>
      </w:r>
      <w:r>
        <w:rPr>
          <w:rFonts w:ascii="Monospaced" w:hAnsi="Monospaced"/>
          <w:i/>
          <w:iCs/>
          <w:color w:val="64AE64"/>
        </w:rPr>
        <w:t>D</w:t>
      </w:r>
      <w:r w:rsidRPr="002C3370">
        <w:rPr>
          <w:rFonts w:ascii="Monospaced" w:hAnsi="Monospaced"/>
          <w:i/>
          <w:iCs/>
          <w:color w:val="64AE64"/>
        </w:rPr>
        <w:t xml:space="preserve">éfinition des grandeurs géométriques </w:t>
      </w:r>
      <w:r>
        <w:rPr>
          <w:rFonts w:ascii="Monospaced" w:hAnsi="Monospaced"/>
          <w:i/>
          <w:iCs/>
          <w:color w:val="64AE64"/>
        </w:rPr>
        <w:t>à</w:t>
      </w:r>
      <w:r w:rsidRPr="002C3370">
        <w:rPr>
          <w:rFonts w:ascii="Monospaced" w:hAnsi="Monospaced"/>
          <w:i/>
          <w:iCs/>
          <w:color w:val="64AE64"/>
        </w:rPr>
        <w:t xml:space="preserve"> usiner </w:t>
      </w:r>
    </w:p>
    <w:p w:rsidR="0093148E" w:rsidRPr="0093148E" w:rsidRDefault="00B807D1" w:rsidP="00102612">
      <w:pPr>
        <w:suppressAutoHyphens w:val="0"/>
        <w:ind w:left="567"/>
        <w:jc w:val="left"/>
        <w:rPr>
          <w:rFonts w:ascii="Arial" w:hAnsi="Arial" w:cs="Arial"/>
        </w:rPr>
      </w:pPr>
      <w:r>
        <w:rPr>
          <w:rFonts w:ascii="Arial" w:hAnsi="Arial" w:cs="Arial"/>
        </w:rPr>
        <w:t xml:space="preserve">   </w:t>
      </w:r>
      <w:r w:rsidR="0093148E" w:rsidRPr="0093148E">
        <w:rPr>
          <w:rFonts w:ascii="Arial" w:hAnsi="Arial" w:cs="Arial"/>
        </w:rPr>
        <w:t xml:space="preserve">L = </w:t>
      </w:r>
      <w:r w:rsidR="00102612">
        <w:rPr>
          <w:rFonts w:ascii="Arial" w:hAnsi="Arial" w:cs="Arial"/>
          <w:color w:val="E36C0A" w:themeColor="accent6" w:themeShade="BF"/>
        </w:rPr>
        <w:t>75</w:t>
      </w:r>
      <w:r w:rsidR="0093148E" w:rsidRPr="00102612">
        <w:rPr>
          <w:rFonts w:ascii="Arial" w:hAnsi="Arial" w:cs="Arial"/>
          <w:color w:val="E36C0A" w:themeColor="accent6" w:themeShade="BF"/>
        </w:rPr>
        <w:t xml:space="preserve"> </w:t>
      </w:r>
      <w:r w:rsidR="0093148E" w:rsidRPr="0093148E">
        <w:rPr>
          <w:rFonts w:ascii="Arial" w:hAnsi="Arial" w:cs="Arial"/>
        </w:rPr>
        <w:t># longueur de la pièce usinée</w:t>
      </w:r>
    </w:p>
    <w:p w:rsidR="0093148E" w:rsidRPr="0093148E" w:rsidRDefault="0093148E" w:rsidP="0093148E">
      <w:pPr>
        <w:suppressAutoHyphens w:val="0"/>
        <w:ind w:left="708"/>
        <w:jc w:val="left"/>
        <w:rPr>
          <w:rFonts w:ascii="Arial" w:hAnsi="Arial" w:cs="Arial"/>
        </w:rPr>
      </w:pPr>
      <w:r w:rsidRPr="0093148E">
        <w:rPr>
          <w:rFonts w:ascii="Arial" w:hAnsi="Arial" w:cs="Arial"/>
        </w:rPr>
        <w:t xml:space="preserve">D = </w:t>
      </w:r>
      <w:r w:rsidR="00102612">
        <w:rPr>
          <w:rFonts w:ascii="Arial" w:hAnsi="Arial" w:cs="Arial"/>
          <w:color w:val="E36C0A" w:themeColor="accent6" w:themeShade="BF"/>
        </w:rPr>
        <w:t>20</w:t>
      </w:r>
      <w:r w:rsidRPr="00102612">
        <w:rPr>
          <w:rFonts w:ascii="Arial" w:hAnsi="Arial" w:cs="Arial"/>
          <w:color w:val="E36C0A" w:themeColor="accent6" w:themeShade="BF"/>
        </w:rPr>
        <w:t xml:space="preserve"> </w:t>
      </w:r>
      <w:r w:rsidRPr="0093148E">
        <w:rPr>
          <w:rFonts w:ascii="Arial" w:hAnsi="Arial" w:cs="Arial"/>
        </w:rPr>
        <w:t># diamètre moyen de la pièce usinée</w:t>
      </w:r>
    </w:p>
    <w:p w:rsidR="0093148E" w:rsidRDefault="0093148E" w:rsidP="0093148E">
      <w:pPr>
        <w:suppressAutoHyphens w:val="0"/>
        <w:ind w:left="567"/>
        <w:jc w:val="left"/>
        <w:rPr>
          <w:rFonts w:ascii="Arial" w:hAnsi="Arial" w:cs="Arial"/>
        </w:rPr>
      </w:pPr>
    </w:p>
    <w:p w:rsidR="0093148E" w:rsidRPr="00102612" w:rsidRDefault="0093148E" w:rsidP="0093148E">
      <w:pPr>
        <w:suppressAutoHyphens w:val="0"/>
        <w:ind w:left="567"/>
        <w:jc w:val="left"/>
        <w:rPr>
          <w:rFonts w:ascii="Monospaced" w:hAnsi="Monospaced"/>
          <w:i/>
          <w:iCs/>
          <w:color w:val="64AE64"/>
        </w:rPr>
      </w:pPr>
      <w:r w:rsidRPr="00102612">
        <w:rPr>
          <w:rFonts w:ascii="Monospaced" w:hAnsi="Monospaced"/>
          <w:i/>
          <w:iCs/>
          <w:color w:val="64AE64"/>
        </w:rPr>
        <w:t># Calcul de la durée d'usinage d'une pièce</w:t>
      </w:r>
    </w:p>
    <w:p w:rsidR="0093148E" w:rsidRPr="0093148E" w:rsidRDefault="0093148E" w:rsidP="0093148E">
      <w:pPr>
        <w:suppressAutoHyphens w:val="0"/>
        <w:ind w:left="567" w:firstLine="141"/>
        <w:jc w:val="left"/>
        <w:rPr>
          <w:rFonts w:ascii="Arial" w:hAnsi="Arial" w:cs="Arial"/>
        </w:rPr>
      </w:pPr>
      <w:r w:rsidRPr="0093148E">
        <w:rPr>
          <w:rFonts w:ascii="Arial" w:hAnsi="Arial" w:cs="Arial"/>
        </w:rPr>
        <w:t xml:space="preserve">T = L / </w:t>
      </w:r>
      <w:r w:rsidRPr="00B807D1">
        <w:rPr>
          <w:rFonts w:ascii="Arial" w:hAnsi="Arial" w:cs="Arial"/>
          <w:color w:val="0070C0"/>
        </w:rPr>
        <w:t>(</w:t>
      </w:r>
      <w:r w:rsidRPr="00102612">
        <w:rPr>
          <w:rFonts w:ascii="Arial" w:hAnsi="Arial" w:cs="Arial"/>
          <w:color w:val="E36C0A" w:themeColor="accent6" w:themeShade="BF"/>
        </w:rPr>
        <w:t>1000</w:t>
      </w:r>
      <w:r w:rsidRPr="0093148E">
        <w:rPr>
          <w:rFonts w:ascii="Arial" w:hAnsi="Arial" w:cs="Arial"/>
        </w:rPr>
        <w:t>*Vc*f/</w:t>
      </w:r>
      <w:r w:rsidRPr="00B807D1">
        <w:rPr>
          <w:rFonts w:ascii="Arial" w:hAnsi="Arial" w:cs="Arial"/>
          <w:color w:val="0070C0"/>
        </w:rPr>
        <w:t>(</w:t>
      </w:r>
      <w:r w:rsidRPr="00102612">
        <w:rPr>
          <w:rFonts w:ascii="Arial" w:hAnsi="Arial" w:cs="Arial"/>
          <w:color w:val="E36C0A" w:themeColor="accent6" w:themeShade="BF"/>
        </w:rPr>
        <w:t>pi</w:t>
      </w:r>
      <w:r w:rsidRPr="0093148E">
        <w:rPr>
          <w:rFonts w:ascii="Arial" w:hAnsi="Arial" w:cs="Arial"/>
        </w:rPr>
        <w:t>*D</w:t>
      </w:r>
      <w:r w:rsidRPr="00B807D1">
        <w:rPr>
          <w:rFonts w:ascii="Arial" w:hAnsi="Arial" w:cs="Arial"/>
          <w:color w:val="0070C0"/>
        </w:rPr>
        <w:t>))</w:t>
      </w:r>
      <w:r w:rsidRPr="0093148E">
        <w:rPr>
          <w:rFonts w:ascii="Arial" w:hAnsi="Arial" w:cs="Arial"/>
        </w:rPr>
        <w:t xml:space="preserve"> * </w:t>
      </w:r>
      <w:r w:rsidRPr="00102612">
        <w:rPr>
          <w:rFonts w:ascii="Arial" w:hAnsi="Arial" w:cs="Arial"/>
          <w:color w:val="E36C0A" w:themeColor="accent6" w:themeShade="BF"/>
        </w:rPr>
        <w:t>60</w:t>
      </w:r>
      <w:r w:rsidRPr="00102612">
        <w:rPr>
          <w:rFonts w:ascii="Arial" w:hAnsi="Arial" w:cs="Arial"/>
        </w:rPr>
        <w:t xml:space="preserve"> </w:t>
      </w:r>
    </w:p>
    <w:p w:rsidR="0093148E" w:rsidRDefault="0093148E" w:rsidP="0093148E">
      <w:pPr>
        <w:suppressAutoHyphens w:val="0"/>
        <w:ind w:left="567"/>
        <w:jc w:val="left"/>
        <w:rPr>
          <w:rFonts w:ascii="Arial" w:hAnsi="Arial" w:cs="Arial"/>
        </w:rPr>
      </w:pPr>
    </w:p>
    <w:p w:rsidR="0093148E" w:rsidRPr="00102612" w:rsidRDefault="0093148E" w:rsidP="0093148E">
      <w:pPr>
        <w:suppressAutoHyphens w:val="0"/>
        <w:ind w:left="567"/>
        <w:jc w:val="left"/>
        <w:rPr>
          <w:rFonts w:ascii="Monospaced" w:hAnsi="Monospaced"/>
          <w:i/>
          <w:iCs/>
          <w:color w:val="64AE64"/>
        </w:rPr>
      </w:pPr>
      <w:r w:rsidRPr="00102612">
        <w:rPr>
          <w:rFonts w:ascii="Monospaced" w:hAnsi="Monospaced"/>
          <w:i/>
          <w:iCs/>
          <w:color w:val="64AE64"/>
        </w:rPr>
        <w:t># Calcul de l'usure de l'outil pour chaque pièce</w:t>
      </w:r>
    </w:p>
    <w:p w:rsidR="0093148E" w:rsidRPr="00EB4298" w:rsidRDefault="0093148E" w:rsidP="0093148E">
      <w:pPr>
        <w:suppressAutoHyphens w:val="0"/>
        <w:ind w:left="567" w:firstLine="141"/>
        <w:jc w:val="left"/>
        <w:rPr>
          <w:rFonts w:ascii="Arial" w:hAnsi="Arial" w:cs="Arial"/>
          <w:lang w:val="en-US"/>
        </w:rPr>
      </w:pPr>
      <w:r w:rsidRPr="00EB4298">
        <w:rPr>
          <w:rFonts w:ascii="Arial" w:hAnsi="Arial" w:cs="Arial"/>
          <w:lang w:val="en-US"/>
        </w:rPr>
        <w:t xml:space="preserve">def </w:t>
      </w:r>
      <w:r w:rsidRPr="00B807D1">
        <w:rPr>
          <w:rFonts w:ascii="Arial" w:hAnsi="Arial" w:cs="Arial"/>
          <w:color w:val="7030A0"/>
          <w:lang w:val="en-US"/>
        </w:rPr>
        <w:t>wdot</w:t>
      </w:r>
      <w:r w:rsidRPr="00B807D1">
        <w:rPr>
          <w:rFonts w:ascii="Arial" w:hAnsi="Arial" w:cs="Arial"/>
          <w:color w:val="0070C0"/>
          <w:lang w:val="en-US"/>
        </w:rPr>
        <w:t>(</w:t>
      </w:r>
      <w:r w:rsidRPr="00EB4298">
        <w:rPr>
          <w:rFonts w:ascii="Arial" w:hAnsi="Arial" w:cs="Arial"/>
          <w:lang w:val="en-US"/>
        </w:rPr>
        <w:t>w,t</w:t>
      </w:r>
      <w:r w:rsidRPr="00B807D1">
        <w:rPr>
          <w:rFonts w:ascii="Arial" w:hAnsi="Arial" w:cs="Arial"/>
          <w:color w:val="0070C0"/>
          <w:lang w:val="en-US"/>
        </w:rPr>
        <w:t>)</w:t>
      </w:r>
      <w:r w:rsidRPr="00EB4298">
        <w:rPr>
          <w:rFonts w:ascii="Arial" w:hAnsi="Arial" w:cs="Arial"/>
          <w:lang w:val="en-US"/>
        </w:rPr>
        <w:t>:</w:t>
      </w:r>
    </w:p>
    <w:p w:rsidR="0093148E" w:rsidRPr="0093148E" w:rsidRDefault="0093148E" w:rsidP="0093148E">
      <w:pPr>
        <w:suppressAutoHyphens w:val="0"/>
        <w:ind w:left="708"/>
        <w:jc w:val="left"/>
        <w:rPr>
          <w:rFonts w:ascii="Arial" w:hAnsi="Arial" w:cs="Arial"/>
          <w:lang w:val="en-US"/>
        </w:rPr>
      </w:pPr>
      <w:r w:rsidRPr="00EB4298">
        <w:rPr>
          <w:rFonts w:ascii="Arial" w:hAnsi="Arial" w:cs="Arial"/>
          <w:lang w:val="en-US"/>
        </w:rPr>
        <w:t xml:space="preserve">    </w:t>
      </w:r>
      <w:r w:rsidRPr="0093148E">
        <w:rPr>
          <w:rFonts w:ascii="Arial" w:hAnsi="Arial" w:cs="Arial"/>
          <w:lang w:val="en-US"/>
        </w:rPr>
        <w:t xml:space="preserve">c = </w:t>
      </w:r>
      <w:r w:rsidRPr="00B807D1">
        <w:rPr>
          <w:rFonts w:ascii="Arial" w:hAnsi="Arial" w:cs="Arial"/>
          <w:color w:val="E36C0A" w:themeColor="accent6" w:themeShade="BF"/>
          <w:lang w:val="en-US"/>
        </w:rPr>
        <w:t xml:space="preserve">55**-4 </w:t>
      </w:r>
      <w:r w:rsidRPr="0093148E">
        <w:rPr>
          <w:rFonts w:ascii="Arial" w:hAnsi="Arial" w:cs="Arial"/>
          <w:lang w:val="en-US"/>
        </w:rPr>
        <w:t xml:space="preserve">* </w:t>
      </w:r>
      <w:r w:rsidRPr="00B807D1">
        <w:rPr>
          <w:rFonts w:ascii="Arial" w:hAnsi="Arial" w:cs="Arial"/>
          <w:color w:val="0070C0"/>
          <w:lang w:val="en-US"/>
        </w:rPr>
        <w:t>(</w:t>
      </w:r>
      <w:r w:rsidRPr="0093148E">
        <w:rPr>
          <w:rFonts w:ascii="Arial" w:hAnsi="Arial" w:cs="Arial"/>
          <w:lang w:val="en-US"/>
        </w:rPr>
        <w:t>Vc+</w:t>
      </w:r>
      <w:r w:rsidRPr="00B807D1">
        <w:rPr>
          <w:rFonts w:ascii="Arial" w:hAnsi="Arial" w:cs="Arial"/>
          <w:color w:val="E36C0A" w:themeColor="accent6" w:themeShade="BF"/>
          <w:lang w:val="en-US"/>
        </w:rPr>
        <w:t>1.2</w:t>
      </w:r>
      <w:r w:rsidR="00B807D1">
        <w:rPr>
          <w:rFonts w:ascii="Arial" w:hAnsi="Arial" w:cs="Arial"/>
          <w:lang w:val="en-US"/>
        </w:rPr>
        <w:t>*ap+</w:t>
      </w:r>
      <w:r w:rsidR="00B807D1" w:rsidRPr="00B807D1">
        <w:rPr>
          <w:rFonts w:ascii="Arial" w:hAnsi="Arial" w:cs="Arial"/>
          <w:color w:val="E36C0A" w:themeColor="accent6" w:themeShade="BF"/>
          <w:lang w:val="en-US"/>
        </w:rPr>
        <w:t>18</w:t>
      </w:r>
      <w:r w:rsidRPr="0093148E">
        <w:rPr>
          <w:rFonts w:ascii="Arial" w:hAnsi="Arial" w:cs="Arial"/>
          <w:lang w:val="en-US"/>
        </w:rPr>
        <w:t>*Vc*ap</w:t>
      </w:r>
      <w:r w:rsidRPr="00B807D1">
        <w:rPr>
          <w:rFonts w:ascii="Arial" w:hAnsi="Arial" w:cs="Arial"/>
          <w:color w:val="0070C0"/>
          <w:lang w:val="en-US"/>
        </w:rPr>
        <w:t>)</w:t>
      </w:r>
      <w:r w:rsidRPr="0093148E">
        <w:rPr>
          <w:rFonts w:ascii="Arial" w:hAnsi="Arial" w:cs="Arial"/>
          <w:lang w:val="en-US"/>
        </w:rPr>
        <w:t xml:space="preserve"> * Vc/</w:t>
      </w:r>
      <w:r w:rsidRPr="00B807D1">
        <w:rPr>
          <w:rFonts w:ascii="Arial" w:hAnsi="Arial" w:cs="Arial"/>
          <w:color w:val="0070C0"/>
          <w:lang w:val="en-US"/>
        </w:rPr>
        <w:t>(</w:t>
      </w:r>
      <w:r w:rsidRPr="0093148E">
        <w:rPr>
          <w:rFonts w:ascii="Arial" w:hAnsi="Arial" w:cs="Arial"/>
          <w:lang w:val="en-US"/>
        </w:rPr>
        <w:t>ap*</w:t>
      </w:r>
      <w:r w:rsidRPr="00B807D1">
        <w:rPr>
          <w:rFonts w:ascii="Arial" w:hAnsi="Arial" w:cs="Arial"/>
          <w:color w:val="0070C0"/>
          <w:lang w:val="en-US"/>
        </w:rPr>
        <w:t>(</w:t>
      </w:r>
      <w:r w:rsidRPr="0093148E">
        <w:rPr>
          <w:rFonts w:ascii="Arial" w:hAnsi="Arial" w:cs="Arial"/>
          <w:lang w:val="en-US"/>
        </w:rPr>
        <w:t>w+</w:t>
      </w:r>
      <w:r w:rsidRPr="00B807D1">
        <w:rPr>
          <w:rFonts w:ascii="Arial" w:hAnsi="Arial" w:cs="Arial"/>
          <w:color w:val="E36C0A" w:themeColor="accent6" w:themeShade="BF"/>
          <w:lang w:val="en-US"/>
        </w:rPr>
        <w:t>0.01</w:t>
      </w:r>
      <w:r w:rsidRPr="00B807D1">
        <w:rPr>
          <w:rFonts w:ascii="Arial" w:hAnsi="Arial" w:cs="Arial"/>
          <w:color w:val="0070C0"/>
          <w:lang w:val="en-US"/>
        </w:rPr>
        <w:t>))</w:t>
      </w:r>
    </w:p>
    <w:p w:rsidR="0093148E" w:rsidRPr="00A42D12" w:rsidRDefault="00B807D1" w:rsidP="0093148E">
      <w:pPr>
        <w:suppressAutoHyphens w:val="0"/>
        <w:ind w:left="708"/>
        <w:jc w:val="left"/>
        <w:rPr>
          <w:rFonts w:ascii="Arial" w:hAnsi="Arial" w:cs="Arial"/>
          <w:lang w:val="en-US"/>
        </w:rPr>
      </w:pPr>
      <w:r>
        <w:rPr>
          <w:rFonts w:ascii="Arial" w:hAnsi="Arial" w:cs="Arial"/>
          <w:lang w:val="en-US"/>
        </w:rPr>
        <w:t xml:space="preserve">    </w:t>
      </w:r>
      <w:r w:rsidRPr="00A42D12">
        <w:rPr>
          <w:rFonts w:ascii="Arial" w:hAnsi="Arial" w:cs="Arial"/>
          <w:lang w:val="en-US"/>
        </w:rPr>
        <w:t>a = -</w:t>
      </w:r>
      <w:r w:rsidRPr="00A42D12">
        <w:rPr>
          <w:rFonts w:ascii="Arial" w:hAnsi="Arial" w:cs="Arial"/>
          <w:color w:val="E36C0A" w:themeColor="accent6" w:themeShade="BF"/>
          <w:lang w:val="en-US"/>
        </w:rPr>
        <w:t>12</w:t>
      </w:r>
      <w:r w:rsidRPr="00A42D12">
        <w:rPr>
          <w:rFonts w:ascii="Arial" w:hAnsi="Arial" w:cs="Arial"/>
          <w:lang w:val="en-US"/>
        </w:rPr>
        <w:t>*</w:t>
      </w:r>
      <w:r w:rsidRPr="00A42D12">
        <w:rPr>
          <w:rFonts w:ascii="Arial" w:hAnsi="Arial" w:cs="Arial"/>
          <w:color w:val="0070C0"/>
          <w:lang w:val="en-US"/>
        </w:rPr>
        <w:t>((</w:t>
      </w:r>
      <w:r w:rsidRPr="00A42D12">
        <w:rPr>
          <w:rFonts w:ascii="Arial" w:hAnsi="Arial" w:cs="Arial"/>
          <w:lang w:val="en-US"/>
        </w:rPr>
        <w:t>w/</w:t>
      </w:r>
      <w:r w:rsidRPr="00A42D12">
        <w:rPr>
          <w:rFonts w:ascii="Arial" w:hAnsi="Arial" w:cs="Arial"/>
          <w:color w:val="E36C0A" w:themeColor="accent6" w:themeShade="BF"/>
          <w:lang w:val="en-US"/>
        </w:rPr>
        <w:t>300</w:t>
      </w:r>
      <w:r w:rsidR="0093148E" w:rsidRPr="00A42D12">
        <w:rPr>
          <w:rFonts w:ascii="Arial" w:hAnsi="Arial" w:cs="Arial"/>
          <w:color w:val="0070C0"/>
          <w:lang w:val="en-US"/>
        </w:rPr>
        <w:t>)</w:t>
      </w:r>
      <w:r w:rsidR="0093148E" w:rsidRPr="00A42D12">
        <w:rPr>
          <w:rFonts w:ascii="Arial" w:hAnsi="Arial" w:cs="Arial"/>
          <w:color w:val="E36C0A" w:themeColor="accent6" w:themeShade="BF"/>
          <w:lang w:val="en-US"/>
        </w:rPr>
        <w:t xml:space="preserve">**2 </w:t>
      </w:r>
      <w:r w:rsidRPr="00A42D12">
        <w:rPr>
          <w:rFonts w:ascii="Arial" w:hAnsi="Arial" w:cs="Arial"/>
          <w:lang w:val="en-US"/>
        </w:rPr>
        <w:t xml:space="preserve">+ </w:t>
      </w:r>
      <w:r w:rsidRPr="00A42D12">
        <w:rPr>
          <w:rFonts w:ascii="Arial" w:hAnsi="Arial" w:cs="Arial"/>
          <w:color w:val="E36C0A" w:themeColor="accent6" w:themeShade="BF"/>
          <w:lang w:val="en-US"/>
        </w:rPr>
        <w:t>22</w:t>
      </w:r>
      <w:r w:rsidRPr="00A42D12">
        <w:rPr>
          <w:rFonts w:ascii="Arial" w:hAnsi="Arial" w:cs="Arial"/>
          <w:lang w:val="en-US"/>
        </w:rPr>
        <w:t>*w/</w:t>
      </w:r>
      <w:r w:rsidRPr="00A42D12">
        <w:rPr>
          <w:rFonts w:ascii="Arial" w:hAnsi="Arial" w:cs="Arial"/>
          <w:color w:val="E36C0A" w:themeColor="accent6" w:themeShade="BF"/>
          <w:lang w:val="en-US"/>
        </w:rPr>
        <w:t>300</w:t>
      </w:r>
      <w:r w:rsidRPr="00A42D12">
        <w:rPr>
          <w:rFonts w:ascii="Arial" w:hAnsi="Arial" w:cs="Arial"/>
          <w:lang w:val="en-US"/>
        </w:rPr>
        <w:t xml:space="preserve"> + </w:t>
      </w:r>
      <w:r w:rsidRPr="00A42D12">
        <w:rPr>
          <w:rFonts w:ascii="Arial" w:hAnsi="Arial" w:cs="Arial"/>
          <w:color w:val="E36C0A" w:themeColor="accent6" w:themeShade="BF"/>
          <w:lang w:val="en-US"/>
        </w:rPr>
        <w:t>1</w:t>
      </w:r>
      <w:r w:rsidR="0093148E" w:rsidRPr="00A42D12">
        <w:rPr>
          <w:rFonts w:ascii="Arial" w:hAnsi="Arial" w:cs="Arial"/>
          <w:color w:val="0070C0"/>
          <w:lang w:val="en-US"/>
        </w:rPr>
        <w:t>)</w:t>
      </w:r>
    </w:p>
    <w:p w:rsidR="0093148E" w:rsidRPr="00A42D12" w:rsidRDefault="0093148E" w:rsidP="0093148E">
      <w:pPr>
        <w:suppressAutoHyphens w:val="0"/>
        <w:ind w:left="708"/>
        <w:jc w:val="left"/>
        <w:rPr>
          <w:rFonts w:ascii="Arial" w:hAnsi="Arial" w:cs="Arial"/>
          <w:lang w:val="en-US"/>
        </w:rPr>
      </w:pPr>
      <w:r w:rsidRPr="00A42D12">
        <w:rPr>
          <w:rFonts w:ascii="Arial" w:hAnsi="Arial" w:cs="Arial"/>
          <w:lang w:val="en-US"/>
        </w:rPr>
        <w:t xml:space="preserve">    return c*exp</w:t>
      </w:r>
      <w:r w:rsidRPr="00A42D12">
        <w:rPr>
          <w:rFonts w:ascii="Arial" w:hAnsi="Arial" w:cs="Arial"/>
          <w:color w:val="0070C0"/>
          <w:lang w:val="en-US"/>
        </w:rPr>
        <w:t>(</w:t>
      </w:r>
      <w:r w:rsidRPr="00A42D12">
        <w:rPr>
          <w:rFonts w:ascii="Arial" w:hAnsi="Arial" w:cs="Arial"/>
          <w:lang w:val="en-US"/>
        </w:rPr>
        <w:t>a</w:t>
      </w:r>
      <w:r w:rsidRPr="00A42D12">
        <w:rPr>
          <w:rFonts w:ascii="Arial" w:hAnsi="Arial" w:cs="Arial"/>
          <w:color w:val="0070C0"/>
          <w:lang w:val="en-US"/>
        </w:rPr>
        <w:t>)</w:t>
      </w:r>
    </w:p>
    <w:p w:rsidR="0093148E" w:rsidRPr="00A42D12" w:rsidRDefault="00B807D1" w:rsidP="0093148E">
      <w:pPr>
        <w:suppressAutoHyphens w:val="0"/>
        <w:ind w:left="708"/>
        <w:jc w:val="left"/>
        <w:rPr>
          <w:rFonts w:ascii="Arial" w:hAnsi="Arial" w:cs="Arial"/>
          <w:lang w:val="en-US"/>
        </w:rPr>
      </w:pPr>
      <w:r w:rsidRPr="00A42D12">
        <w:rPr>
          <w:rFonts w:ascii="Arial" w:hAnsi="Arial" w:cs="Arial"/>
          <w:lang w:val="en-US"/>
        </w:rPr>
        <w:t xml:space="preserve">w0,t0 = </w:t>
      </w:r>
      <w:r w:rsidRPr="00A42D12">
        <w:rPr>
          <w:rFonts w:ascii="Arial" w:hAnsi="Arial" w:cs="Arial"/>
          <w:color w:val="E36C0A" w:themeColor="accent6" w:themeShade="BF"/>
          <w:lang w:val="en-US"/>
        </w:rPr>
        <w:t>0</w:t>
      </w:r>
      <w:r w:rsidRPr="00A42D12">
        <w:rPr>
          <w:rFonts w:ascii="Arial" w:hAnsi="Arial" w:cs="Arial"/>
          <w:lang w:val="en-US"/>
        </w:rPr>
        <w:t>,</w:t>
      </w:r>
      <w:r w:rsidRPr="00A42D12">
        <w:rPr>
          <w:rFonts w:ascii="Arial" w:hAnsi="Arial" w:cs="Arial"/>
          <w:color w:val="E36C0A" w:themeColor="accent6" w:themeShade="BF"/>
          <w:lang w:val="en-US"/>
        </w:rPr>
        <w:t>0</w:t>
      </w:r>
    </w:p>
    <w:p w:rsidR="0093148E" w:rsidRPr="0093148E" w:rsidRDefault="0093148E" w:rsidP="0093148E">
      <w:pPr>
        <w:suppressAutoHyphens w:val="0"/>
        <w:ind w:left="708"/>
        <w:jc w:val="left"/>
        <w:rPr>
          <w:rFonts w:ascii="Arial" w:hAnsi="Arial" w:cs="Arial"/>
        </w:rPr>
      </w:pPr>
      <w:r w:rsidRPr="0093148E">
        <w:rPr>
          <w:rFonts w:ascii="Arial" w:hAnsi="Arial" w:cs="Arial"/>
        </w:rPr>
        <w:t xml:space="preserve">t = </w:t>
      </w:r>
      <w:r w:rsidRPr="00B807D1">
        <w:rPr>
          <w:rFonts w:ascii="Arial" w:hAnsi="Arial" w:cs="Arial"/>
          <w:color w:val="7030A0"/>
        </w:rPr>
        <w:t>arange</w:t>
      </w:r>
      <w:r w:rsidRPr="00B807D1">
        <w:rPr>
          <w:rFonts w:ascii="Arial" w:hAnsi="Arial" w:cs="Arial"/>
          <w:color w:val="0070C0"/>
        </w:rPr>
        <w:t>(</w:t>
      </w:r>
      <w:r w:rsidRPr="0093148E">
        <w:rPr>
          <w:rFonts w:ascii="Arial" w:hAnsi="Arial" w:cs="Arial"/>
        </w:rPr>
        <w:t xml:space="preserve">t0, </w:t>
      </w:r>
      <w:r w:rsidRPr="00B807D1">
        <w:rPr>
          <w:rFonts w:ascii="Arial" w:hAnsi="Arial" w:cs="Arial"/>
          <w:color w:val="E36C0A" w:themeColor="accent6" w:themeShade="BF"/>
        </w:rPr>
        <w:t>1000.001</w:t>
      </w:r>
      <w:r w:rsidRPr="0093148E">
        <w:rPr>
          <w:rFonts w:ascii="Arial" w:hAnsi="Arial" w:cs="Arial"/>
        </w:rPr>
        <w:t>, T</w:t>
      </w:r>
      <w:r w:rsidRPr="00B807D1">
        <w:rPr>
          <w:rFonts w:ascii="Arial" w:hAnsi="Arial" w:cs="Arial"/>
          <w:color w:val="0070C0"/>
        </w:rPr>
        <w:t>)</w:t>
      </w:r>
      <w:r w:rsidRPr="0093148E">
        <w:rPr>
          <w:rFonts w:ascii="Arial" w:hAnsi="Arial" w:cs="Arial"/>
        </w:rPr>
        <w:t xml:space="preserve"> # instants successifs</w:t>
      </w:r>
    </w:p>
    <w:p w:rsidR="0093148E" w:rsidRDefault="0093148E" w:rsidP="0093148E">
      <w:pPr>
        <w:suppressAutoHyphens w:val="0"/>
        <w:ind w:left="567"/>
        <w:jc w:val="left"/>
        <w:rPr>
          <w:rFonts w:ascii="Arial" w:hAnsi="Arial" w:cs="Arial"/>
        </w:rPr>
      </w:pPr>
    </w:p>
    <w:p w:rsidR="0093148E" w:rsidRPr="00B807D1" w:rsidRDefault="0093148E" w:rsidP="0093148E">
      <w:pPr>
        <w:suppressAutoHyphens w:val="0"/>
        <w:ind w:left="567"/>
        <w:jc w:val="left"/>
        <w:rPr>
          <w:rFonts w:ascii="Monospaced" w:hAnsi="Monospaced"/>
          <w:i/>
          <w:iCs/>
          <w:color w:val="64AE64"/>
        </w:rPr>
      </w:pPr>
      <w:r w:rsidRPr="00B807D1">
        <w:rPr>
          <w:rFonts w:ascii="Monospaced" w:hAnsi="Monospaced"/>
          <w:i/>
          <w:iCs/>
          <w:color w:val="64AE64"/>
        </w:rPr>
        <w:t># résolution de l'équation différentielle qui renvoie</w:t>
      </w:r>
    </w:p>
    <w:p w:rsidR="0093148E" w:rsidRPr="0093148E" w:rsidRDefault="0093148E" w:rsidP="0093148E">
      <w:pPr>
        <w:suppressAutoHyphens w:val="0"/>
        <w:ind w:left="567" w:firstLine="141"/>
        <w:jc w:val="left"/>
        <w:rPr>
          <w:rFonts w:ascii="Arial" w:hAnsi="Arial" w:cs="Arial"/>
        </w:rPr>
      </w:pPr>
      <w:r w:rsidRPr="0093148E">
        <w:rPr>
          <w:rFonts w:ascii="Arial" w:hAnsi="Arial" w:cs="Arial"/>
        </w:rPr>
        <w:t xml:space="preserve">w = </w:t>
      </w:r>
      <w:r w:rsidRPr="00B807D1">
        <w:rPr>
          <w:rFonts w:ascii="Arial" w:hAnsi="Arial" w:cs="Arial"/>
          <w:color w:val="7030A0"/>
        </w:rPr>
        <w:t>odeint</w:t>
      </w:r>
      <w:r w:rsidRPr="00B807D1">
        <w:rPr>
          <w:rFonts w:ascii="Arial" w:hAnsi="Arial" w:cs="Arial"/>
          <w:color w:val="0070C0"/>
        </w:rPr>
        <w:t>(</w:t>
      </w:r>
      <w:r w:rsidRPr="0093148E">
        <w:rPr>
          <w:rFonts w:ascii="Arial" w:hAnsi="Arial" w:cs="Arial"/>
        </w:rPr>
        <w:t>wdot,w0,t</w:t>
      </w:r>
      <w:r w:rsidRPr="00B807D1">
        <w:rPr>
          <w:rFonts w:ascii="Arial" w:hAnsi="Arial" w:cs="Arial"/>
          <w:color w:val="0070C0"/>
        </w:rPr>
        <w:t>)</w:t>
      </w:r>
      <w:r w:rsidRPr="0093148E">
        <w:rPr>
          <w:rFonts w:ascii="Arial" w:hAnsi="Arial" w:cs="Arial"/>
        </w:rPr>
        <w:t xml:space="preserve">       # une matrice</w:t>
      </w:r>
    </w:p>
    <w:p w:rsidR="0093148E" w:rsidRPr="0093148E" w:rsidRDefault="0093148E" w:rsidP="0093148E">
      <w:pPr>
        <w:suppressAutoHyphens w:val="0"/>
        <w:ind w:left="567" w:firstLine="141"/>
        <w:jc w:val="left"/>
        <w:rPr>
          <w:rFonts w:ascii="Arial" w:hAnsi="Arial" w:cs="Arial"/>
        </w:rPr>
      </w:pPr>
      <w:r w:rsidRPr="0093148E">
        <w:rPr>
          <w:rFonts w:ascii="Arial" w:hAnsi="Arial" w:cs="Arial"/>
        </w:rPr>
        <w:t>w = w[:,</w:t>
      </w:r>
      <w:r w:rsidRPr="00B807D1">
        <w:rPr>
          <w:rFonts w:ascii="Arial" w:hAnsi="Arial" w:cs="Arial"/>
          <w:color w:val="E36C0A" w:themeColor="accent6" w:themeShade="BF"/>
        </w:rPr>
        <w:t>0</w:t>
      </w:r>
      <w:r w:rsidRPr="0093148E">
        <w:rPr>
          <w:rFonts w:ascii="Arial" w:hAnsi="Arial" w:cs="Arial"/>
        </w:rPr>
        <w:t>]                  # récriture sous forme de vecteur</w:t>
      </w:r>
    </w:p>
    <w:p w:rsidR="0093148E" w:rsidRDefault="0093148E" w:rsidP="0093148E">
      <w:pPr>
        <w:suppressAutoHyphens w:val="0"/>
        <w:ind w:left="567"/>
        <w:jc w:val="left"/>
        <w:rPr>
          <w:rFonts w:ascii="Arial" w:hAnsi="Arial" w:cs="Arial"/>
        </w:rPr>
      </w:pPr>
    </w:p>
    <w:p w:rsidR="0093148E" w:rsidRPr="00B807D1" w:rsidRDefault="0093148E" w:rsidP="0093148E">
      <w:pPr>
        <w:suppressAutoHyphens w:val="0"/>
        <w:ind w:left="567"/>
        <w:jc w:val="left"/>
        <w:rPr>
          <w:rFonts w:ascii="Monospaced" w:hAnsi="Monospaced"/>
          <w:i/>
          <w:iCs/>
          <w:color w:val="64AE64"/>
        </w:rPr>
      </w:pPr>
      <w:r w:rsidRPr="00B807D1">
        <w:rPr>
          <w:rFonts w:ascii="Monospaced" w:hAnsi="Monospaced"/>
          <w:i/>
          <w:iCs/>
          <w:color w:val="64AE64"/>
        </w:rPr>
        <w:t># Modélisation de la dispersion aléatoire de la machine</w:t>
      </w:r>
    </w:p>
    <w:p w:rsidR="0093148E" w:rsidRPr="0093148E" w:rsidRDefault="0093148E" w:rsidP="0093148E">
      <w:pPr>
        <w:suppressAutoHyphens w:val="0"/>
        <w:ind w:left="708"/>
        <w:jc w:val="left"/>
        <w:rPr>
          <w:rFonts w:ascii="Arial" w:hAnsi="Arial" w:cs="Arial"/>
          <w:lang w:val="en-US"/>
        </w:rPr>
      </w:pPr>
      <w:r w:rsidRPr="0093148E">
        <w:rPr>
          <w:rFonts w:ascii="Arial" w:hAnsi="Arial" w:cs="Arial"/>
          <w:lang w:val="en-US"/>
        </w:rPr>
        <w:t xml:space="preserve">n = </w:t>
      </w:r>
      <w:r w:rsidRPr="00B807D1">
        <w:rPr>
          <w:rFonts w:ascii="Arial" w:hAnsi="Arial" w:cs="Arial"/>
          <w:color w:val="7030A0"/>
          <w:lang w:val="en-US"/>
        </w:rPr>
        <w:t>len</w:t>
      </w:r>
      <w:r w:rsidRPr="00B807D1">
        <w:rPr>
          <w:rFonts w:ascii="Arial" w:hAnsi="Arial" w:cs="Arial"/>
          <w:color w:val="0070C0"/>
          <w:lang w:val="en-US"/>
        </w:rPr>
        <w:t>(</w:t>
      </w:r>
      <w:r w:rsidRPr="0093148E">
        <w:rPr>
          <w:rFonts w:ascii="Arial" w:hAnsi="Arial" w:cs="Arial"/>
          <w:lang w:val="en-US"/>
        </w:rPr>
        <w:t>t</w:t>
      </w:r>
      <w:r w:rsidRPr="00B807D1">
        <w:rPr>
          <w:rFonts w:ascii="Arial" w:hAnsi="Arial" w:cs="Arial"/>
          <w:color w:val="0070C0"/>
          <w:lang w:val="en-US"/>
        </w:rPr>
        <w:t>)</w:t>
      </w:r>
    </w:p>
    <w:p w:rsidR="0093148E" w:rsidRPr="0093148E" w:rsidRDefault="00102612" w:rsidP="0093148E">
      <w:pPr>
        <w:suppressAutoHyphens w:val="0"/>
        <w:ind w:left="708"/>
        <w:jc w:val="left"/>
        <w:rPr>
          <w:rFonts w:ascii="Arial" w:hAnsi="Arial" w:cs="Arial"/>
          <w:lang w:val="en-US"/>
        </w:rPr>
      </w:pPr>
      <w:r>
        <w:rPr>
          <w:rFonts w:ascii="Arial" w:hAnsi="Arial" w:cs="Arial"/>
          <w:lang w:val="en-US"/>
        </w:rPr>
        <w:t>def r</w:t>
      </w:r>
      <w:r w:rsidRPr="00B807D1">
        <w:rPr>
          <w:rFonts w:ascii="Arial" w:hAnsi="Arial" w:cs="Arial"/>
          <w:color w:val="0070C0"/>
          <w:lang w:val="en-US"/>
        </w:rPr>
        <w:t>()</w:t>
      </w:r>
      <w:r>
        <w:rPr>
          <w:rFonts w:ascii="Arial" w:hAnsi="Arial" w:cs="Arial"/>
          <w:lang w:val="en-US"/>
        </w:rPr>
        <w:t xml:space="preserve">: return </w:t>
      </w:r>
      <w:r w:rsidRPr="00B807D1">
        <w:rPr>
          <w:rFonts w:ascii="Arial" w:hAnsi="Arial" w:cs="Arial"/>
          <w:color w:val="E36C0A" w:themeColor="accent6" w:themeShade="BF"/>
          <w:lang w:val="en-US"/>
        </w:rPr>
        <w:t>7</w:t>
      </w:r>
      <w:r w:rsidR="0093148E" w:rsidRPr="00B807D1">
        <w:rPr>
          <w:rFonts w:ascii="Arial" w:hAnsi="Arial" w:cs="Arial"/>
          <w:color w:val="E36C0A" w:themeColor="accent6" w:themeShade="BF"/>
          <w:lang w:val="en-US"/>
        </w:rPr>
        <w:t>e-4</w:t>
      </w:r>
      <w:r w:rsidR="0093148E" w:rsidRPr="0093148E">
        <w:rPr>
          <w:rFonts w:ascii="Arial" w:hAnsi="Arial" w:cs="Arial"/>
          <w:lang w:val="en-US"/>
        </w:rPr>
        <w:t>*</w:t>
      </w:r>
      <w:r w:rsidR="0093148E" w:rsidRPr="00B807D1">
        <w:rPr>
          <w:rFonts w:ascii="Arial" w:hAnsi="Arial" w:cs="Arial"/>
          <w:color w:val="7030A0"/>
          <w:lang w:val="en-US"/>
        </w:rPr>
        <w:t>randn</w:t>
      </w:r>
      <w:r w:rsidR="0093148E" w:rsidRPr="00B807D1">
        <w:rPr>
          <w:rFonts w:ascii="Arial" w:hAnsi="Arial" w:cs="Arial"/>
          <w:color w:val="0070C0"/>
          <w:lang w:val="en-US"/>
        </w:rPr>
        <w:t>(</w:t>
      </w:r>
      <w:r w:rsidR="0093148E" w:rsidRPr="0093148E">
        <w:rPr>
          <w:rFonts w:ascii="Arial" w:hAnsi="Arial" w:cs="Arial"/>
          <w:lang w:val="en-US"/>
        </w:rPr>
        <w:t>n</w:t>
      </w:r>
      <w:r w:rsidR="0093148E" w:rsidRPr="00B807D1">
        <w:rPr>
          <w:rFonts w:ascii="Arial" w:hAnsi="Arial" w:cs="Arial"/>
          <w:color w:val="0070C0"/>
          <w:lang w:val="en-US"/>
        </w:rPr>
        <w:t>)</w:t>
      </w:r>
    </w:p>
    <w:p w:rsidR="0093148E" w:rsidRPr="00EB4298" w:rsidRDefault="0093148E" w:rsidP="0093148E">
      <w:pPr>
        <w:suppressAutoHyphens w:val="0"/>
        <w:ind w:left="567"/>
        <w:jc w:val="left"/>
        <w:rPr>
          <w:rFonts w:ascii="Arial" w:hAnsi="Arial" w:cs="Arial"/>
          <w:lang w:val="en-US"/>
        </w:rPr>
      </w:pPr>
    </w:p>
    <w:p w:rsidR="0093148E" w:rsidRPr="00B807D1" w:rsidRDefault="0093148E" w:rsidP="0093148E">
      <w:pPr>
        <w:suppressAutoHyphens w:val="0"/>
        <w:ind w:left="567"/>
        <w:jc w:val="left"/>
        <w:rPr>
          <w:rFonts w:ascii="Monospaced" w:hAnsi="Monospaced"/>
          <w:i/>
          <w:iCs/>
          <w:color w:val="64AE64"/>
        </w:rPr>
      </w:pPr>
      <w:r w:rsidRPr="00B807D1">
        <w:rPr>
          <w:rFonts w:ascii="Monospaced" w:hAnsi="Monospaced"/>
          <w:i/>
          <w:iCs/>
          <w:color w:val="64AE64"/>
        </w:rPr>
        <w:t xml:space="preserve"># </w:t>
      </w:r>
      <w:r w:rsidR="00102612">
        <w:rPr>
          <w:rFonts w:ascii="Monospaced" w:hAnsi="Monospaced"/>
          <w:i/>
          <w:iCs/>
          <w:color w:val="64AE64"/>
        </w:rPr>
        <w:t>T</w:t>
      </w:r>
      <w:r w:rsidR="00102612" w:rsidRPr="002C3370">
        <w:rPr>
          <w:rFonts w:ascii="Monospaced" w:hAnsi="Monospaced"/>
          <w:i/>
          <w:iCs/>
          <w:color w:val="64AE64"/>
        </w:rPr>
        <w:t>racé des diamètres simulés</w:t>
      </w:r>
    </w:p>
    <w:p w:rsidR="0093148E" w:rsidRPr="0093148E" w:rsidRDefault="0093148E" w:rsidP="0093148E">
      <w:pPr>
        <w:suppressAutoHyphens w:val="0"/>
        <w:ind w:left="708"/>
        <w:jc w:val="left"/>
        <w:rPr>
          <w:rFonts w:ascii="Arial" w:hAnsi="Arial" w:cs="Arial"/>
        </w:rPr>
      </w:pPr>
      <w:r w:rsidRPr="00B807D1">
        <w:rPr>
          <w:rFonts w:ascii="Arial" w:hAnsi="Arial" w:cs="Arial"/>
          <w:color w:val="7030A0"/>
        </w:rPr>
        <w:t>figure</w:t>
      </w:r>
      <w:r w:rsidRPr="00B807D1">
        <w:rPr>
          <w:rFonts w:ascii="Arial" w:hAnsi="Arial" w:cs="Arial"/>
          <w:color w:val="0070C0"/>
        </w:rPr>
        <w:t>(</w:t>
      </w:r>
      <w:r w:rsidRPr="0093148E">
        <w:rPr>
          <w:rFonts w:ascii="Arial" w:hAnsi="Arial" w:cs="Arial"/>
        </w:rPr>
        <w:t xml:space="preserve"> figsize = </w:t>
      </w:r>
      <w:r w:rsidRPr="00B807D1">
        <w:rPr>
          <w:rFonts w:ascii="Arial" w:hAnsi="Arial" w:cs="Arial"/>
          <w:color w:val="0070C0"/>
        </w:rPr>
        <w:t>(</w:t>
      </w:r>
      <w:r w:rsidRPr="00B807D1">
        <w:rPr>
          <w:rFonts w:ascii="Arial" w:hAnsi="Arial" w:cs="Arial"/>
          <w:color w:val="E36C0A" w:themeColor="accent6" w:themeShade="BF"/>
        </w:rPr>
        <w:t>10,6</w:t>
      </w:r>
      <w:r w:rsidRPr="00B807D1">
        <w:rPr>
          <w:rFonts w:ascii="Arial" w:hAnsi="Arial" w:cs="Arial"/>
          <w:color w:val="0070C0"/>
        </w:rPr>
        <w:t>) )</w:t>
      </w:r>
    </w:p>
    <w:p w:rsidR="0093148E" w:rsidRPr="0093148E" w:rsidRDefault="0093148E" w:rsidP="0093148E">
      <w:pPr>
        <w:suppressAutoHyphens w:val="0"/>
        <w:ind w:left="708"/>
        <w:jc w:val="left"/>
        <w:rPr>
          <w:rFonts w:ascii="Arial" w:hAnsi="Arial" w:cs="Arial"/>
        </w:rPr>
      </w:pPr>
      <w:r w:rsidRPr="0093148E">
        <w:rPr>
          <w:rFonts w:ascii="Arial" w:hAnsi="Arial" w:cs="Arial"/>
        </w:rPr>
        <w:t>title</w:t>
      </w:r>
      <w:r w:rsidRPr="00B807D1">
        <w:rPr>
          <w:rFonts w:ascii="Arial" w:hAnsi="Arial" w:cs="Arial"/>
          <w:color w:val="0070C0"/>
        </w:rPr>
        <w:t>(</w:t>
      </w:r>
      <w:r w:rsidRPr="0093148E">
        <w:rPr>
          <w:rFonts w:ascii="Arial" w:hAnsi="Arial" w:cs="Arial"/>
        </w:rPr>
        <w:t>"Évolution de la position de l'arête de coupe "+\</w:t>
      </w:r>
    </w:p>
    <w:p w:rsidR="0093148E" w:rsidRPr="0093148E" w:rsidRDefault="0093148E" w:rsidP="0093148E">
      <w:pPr>
        <w:suppressAutoHyphens w:val="0"/>
        <w:ind w:left="708"/>
        <w:jc w:val="left"/>
        <w:rPr>
          <w:rFonts w:ascii="Arial" w:hAnsi="Arial" w:cs="Arial"/>
        </w:rPr>
      </w:pPr>
      <w:r w:rsidRPr="0093148E">
        <w:rPr>
          <w:rFonts w:ascii="Arial" w:hAnsi="Arial" w:cs="Arial"/>
        </w:rPr>
        <w:t xml:space="preserve">      "en fonction de la durée d'usinage\n"</w:t>
      </w:r>
      <w:r w:rsidRPr="00B807D1">
        <w:rPr>
          <w:rFonts w:ascii="Arial" w:hAnsi="Arial" w:cs="Arial"/>
          <w:color w:val="0070C0"/>
        </w:rPr>
        <w:t>)</w:t>
      </w:r>
    </w:p>
    <w:p w:rsidR="0093148E" w:rsidRPr="0093148E" w:rsidRDefault="0093148E" w:rsidP="0093148E">
      <w:pPr>
        <w:suppressAutoHyphens w:val="0"/>
        <w:ind w:left="708"/>
        <w:jc w:val="left"/>
        <w:rPr>
          <w:rFonts w:ascii="Arial" w:hAnsi="Arial" w:cs="Arial"/>
        </w:rPr>
      </w:pPr>
      <w:r w:rsidRPr="00B807D1">
        <w:rPr>
          <w:rFonts w:ascii="Arial" w:hAnsi="Arial" w:cs="Arial"/>
          <w:color w:val="7030A0"/>
        </w:rPr>
        <w:t>plot</w:t>
      </w:r>
      <w:r w:rsidRPr="00B807D1">
        <w:rPr>
          <w:rFonts w:ascii="Arial" w:hAnsi="Arial" w:cs="Arial"/>
          <w:color w:val="0070C0"/>
        </w:rPr>
        <w:t>(</w:t>
      </w:r>
      <w:r w:rsidRPr="0093148E">
        <w:rPr>
          <w:rFonts w:ascii="Arial" w:hAnsi="Arial" w:cs="Arial"/>
        </w:rPr>
        <w:t>t,w,label="valeur moyenne"</w:t>
      </w:r>
      <w:r w:rsidRPr="00B807D1">
        <w:rPr>
          <w:rFonts w:ascii="Arial" w:hAnsi="Arial" w:cs="Arial"/>
          <w:color w:val="0070C0"/>
        </w:rPr>
        <w:t>)</w:t>
      </w:r>
    </w:p>
    <w:p w:rsidR="0093148E" w:rsidRPr="0093148E" w:rsidRDefault="0093148E" w:rsidP="0093148E">
      <w:pPr>
        <w:suppressAutoHyphens w:val="0"/>
        <w:ind w:left="708"/>
        <w:jc w:val="left"/>
        <w:rPr>
          <w:rFonts w:ascii="Arial" w:hAnsi="Arial" w:cs="Arial"/>
        </w:rPr>
      </w:pPr>
      <w:r w:rsidRPr="0093148E">
        <w:rPr>
          <w:rFonts w:ascii="Arial" w:hAnsi="Arial" w:cs="Arial"/>
        </w:rPr>
        <w:t xml:space="preserve">nbsimul = </w:t>
      </w:r>
      <w:r w:rsidRPr="00B807D1">
        <w:rPr>
          <w:rFonts w:ascii="Arial" w:hAnsi="Arial" w:cs="Arial"/>
          <w:color w:val="E36C0A" w:themeColor="accent6" w:themeShade="BF"/>
        </w:rPr>
        <w:t>20</w:t>
      </w:r>
      <w:r w:rsidRPr="0093148E">
        <w:rPr>
          <w:rFonts w:ascii="Arial" w:hAnsi="Arial" w:cs="Arial"/>
        </w:rPr>
        <w:t xml:space="preserve">  </w:t>
      </w:r>
      <w:r w:rsidRPr="00B807D1">
        <w:rPr>
          <w:rFonts w:ascii="Monospaced" w:hAnsi="Monospaced"/>
          <w:i/>
          <w:iCs/>
          <w:color w:val="64AE64"/>
        </w:rPr>
        <w:t># nombre de simulations à effectuer</w:t>
      </w:r>
    </w:p>
    <w:p w:rsidR="0093148E" w:rsidRPr="0093148E" w:rsidRDefault="0093148E" w:rsidP="0093148E">
      <w:pPr>
        <w:suppressAutoHyphens w:val="0"/>
        <w:ind w:left="708"/>
        <w:jc w:val="left"/>
        <w:rPr>
          <w:rFonts w:ascii="Arial" w:hAnsi="Arial" w:cs="Arial"/>
        </w:rPr>
      </w:pPr>
      <w:r w:rsidRPr="00B807D1">
        <w:rPr>
          <w:rFonts w:ascii="Arial" w:hAnsi="Arial" w:cs="Arial"/>
          <w:color w:val="7030A0"/>
        </w:rPr>
        <w:t>plot</w:t>
      </w:r>
      <w:r w:rsidRPr="00B807D1">
        <w:rPr>
          <w:rFonts w:ascii="Arial" w:hAnsi="Arial" w:cs="Arial"/>
          <w:color w:val="0070C0"/>
        </w:rPr>
        <w:t>(</w:t>
      </w:r>
      <w:r w:rsidRPr="0093148E">
        <w:rPr>
          <w:rFonts w:ascii="Arial" w:hAnsi="Arial" w:cs="Arial"/>
        </w:rPr>
        <w:t>t,w+r</w:t>
      </w:r>
      <w:r w:rsidRPr="00B807D1">
        <w:rPr>
          <w:rFonts w:ascii="Arial" w:hAnsi="Arial" w:cs="Arial"/>
          <w:color w:val="0070C0"/>
        </w:rPr>
        <w:t>()</w:t>
      </w:r>
      <w:r w:rsidRPr="0093148E">
        <w:rPr>
          <w:rFonts w:ascii="Arial" w:hAnsi="Arial" w:cs="Arial"/>
        </w:rPr>
        <w:t>,"+k",label="position réelle"</w:t>
      </w:r>
      <w:r w:rsidRPr="00B807D1">
        <w:rPr>
          <w:rFonts w:ascii="Arial" w:hAnsi="Arial" w:cs="Arial"/>
          <w:color w:val="0070C0"/>
        </w:rPr>
        <w:t>)</w:t>
      </w:r>
    </w:p>
    <w:p w:rsidR="0093148E" w:rsidRPr="0093148E" w:rsidRDefault="0093148E" w:rsidP="0093148E">
      <w:pPr>
        <w:suppressAutoHyphens w:val="0"/>
        <w:ind w:left="708"/>
        <w:jc w:val="left"/>
        <w:rPr>
          <w:rFonts w:ascii="Arial" w:hAnsi="Arial" w:cs="Arial"/>
          <w:lang w:val="en-US"/>
        </w:rPr>
      </w:pPr>
      <w:r w:rsidRPr="0093148E">
        <w:rPr>
          <w:rFonts w:ascii="Arial" w:hAnsi="Arial" w:cs="Arial"/>
          <w:lang w:val="en-US"/>
        </w:rPr>
        <w:t>for k in range</w:t>
      </w:r>
      <w:r w:rsidRPr="00B807D1">
        <w:rPr>
          <w:rFonts w:ascii="Arial" w:hAnsi="Arial" w:cs="Arial"/>
          <w:color w:val="0070C0"/>
          <w:lang w:val="en-US"/>
        </w:rPr>
        <w:t>(</w:t>
      </w:r>
      <w:r w:rsidRPr="0093148E">
        <w:rPr>
          <w:rFonts w:ascii="Arial" w:hAnsi="Arial" w:cs="Arial"/>
          <w:lang w:val="en-US"/>
        </w:rPr>
        <w:t>nbsimul</w:t>
      </w:r>
      <w:r w:rsidRPr="00B807D1">
        <w:rPr>
          <w:rFonts w:ascii="Arial" w:hAnsi="Arial" w:cs="Arial"/>
          <w:color w:val="E36C0A" w:themeColor="accent6" w:themeShade="BF"/>
          <w:lang w:val="en-US"/>
        </w:rPr>
        <w:t>-1</w:t>
      </w:r>
      <w:r w:rsidRPr="00B807D1">
        <w:rPr>
          <w:rFonts w:ascii="Arial" w:hAnsi="Arial" w:cs="Arial"/>
          <w:color w:val="0070C0"/>
          <w:lang w:val="en-US"/>
        </w:rPr>
        <w:t>)</w:t>
      </w:r>
      <w:r w:rsidRPr="0093148E">
        <w:rPr>
          <w:rFonts w:ascii="Arial" w:hAnsi="Arial" w:cs="Arial"/>
          <w:lang w:val="en-US"/>
        </w:rPr>
        <w:t xml:space="preserve"> : plot</w:t>
      </w:r>
      <w:r w:rsidRPr="00B807D1">
        <w:rPr>
          <w:rFonts w:ascii="Arial" w:hAnsi="Arial" w:cs="Arial"/>
          <w:color w:val="0070C0"/>
          <w:lang w:val="en-US"/>
        </w:rPr>
        <w:t>(</w:t>
      </w:r>
      <w:r w:rsidRPr="0093148E">
        <w:rPr>
          <w:rFonts w:ascii="Arial" w:hAnsi="Arial" w:cs="Arial"/>
          <w:lang w:val="en-US"/>
        </w:rPr>
        <w:t>t,w+r</w:t>
      </w:r>
      <w:r w:rsidRPr="00B807D1">
        <w:rPr>
          <w:rFonts w:ascii="Arial" w:hAnsi="Arial" w:cs="Arial"/>
          <w:color w:val="0070C0"/>
          <w:lang w:val="en-US"/>
        </w:rPr>
        <w:t>()</w:t>
      </w:r>
      <w:r w:rsidRPr="0093148E">
        <w:rPr>
          <w:rFonts w:ascii="Arial" w:hAnsi="Arial" w:cs="Arial"/>
          <w:lang w:val="en-US"/>
        </w:rPr>
        <w:t>,"+k"</w:t>
      </w:r>
      <w:r w:rsidRPr="00B807D1">
        <w:rPr>
          <w:rFonts w:ascii="Arial" w:hAnsi="Arial" w:cs="Arial"/>
          <w:color w:val="0070C0"/>
          <w:lang w:val="en-US"/>
        </w:rPr>
        <w:t>)</w:t>
      </w:r>
    </w:p>
    <w:p w:rsidR="0093148E" w:rsidRPr="0093148E" w:rsidRDefault="0093148E" w:rsidP="0093148E">
      <w:pPr>
        <w:suppressAutoHyphens w:val="0"/>
        <w:ind w:left="708"/>
        <w:jc w:val="left"/>
        <w:rPr>
          <w:rFonts w:ascii="Arial" w:hAnsi="Arial" w:cs="Arial"/>
        </w:rPr>
      </w:pPr>
      <w:r w:rsidRPr="0093148E">
        <w:rPr>
          <w:rFonts w:ascii="Arial" w:hAnsi="Arial" w:cs="Arial"/>
        </w:rPr>
        <w:t>xlabel</w:t>
      </w:r>
      <w:r w:rsidRPr="00B807D1">
        <w:rPr>
          <w:rFonts w:ascii="Arial" w:hAnsi="Arial" w:cs="Arial"/>
          <w:color w:val="0070C0"/>
        </w:rPr>
        <w:t>(</w:t>
      </w:r>
      <w:r w:rsidRPr="0093148E">
        <w:rPr>
          <w:rFonts w:ascii="Arial" w:hAnsi="Arial" w:cs="Arial"/>
        </w:rPr>
        <w:t>"Durée d'usinage [s]"</w:t>
      </w:r>
      <w:r w:rsidRPr="00B807D1">
        <w:rPr>
          <w:rFonts w:ascii="Arial" w:hAnsi="Arial" w:cs="Arial"/>
          <w:color w:val="0070C0"/>
        </w:rPr>
        <w:t>)</w:t>
      </w:r>
    </w:p>
    <w:p w:rsidR="0093148E" w:rsidRPr="0093148E" w:rsidRDefault="0093148E" w:rsidP="0093148E">
      <w:pPr>
        <w:suppressAutoHyphens w:val="0"/>
        <w:ind w:left="708"/>
        <w:jc w:val="left"/>
        <w:rPr>
          <w:rFonts w:ascii="Arial" w:hAnsi="Arial" w:cs="Arial"/>
        </w:rPr>
      </w:pPr>
      <w:r w:rsidRPr="0093148E">
        <w:rPr>
          <w:rFonts w:ascii="Arial" w:hAnsi="Arial" w:cs="Arial"/>
        </w:rPr>
        <w:t>ylabel</w:t>
      </w:r>
      <w:r w:rsidRPr="00B807D1">
        <w:rPr>
          <w:rFonts w:ascii="Arial" w:hAnsi="Arial" w:cs="Arial"/>
          <w:color w:val="0070C0"/>
        </w:rPr>
        <w:t>(</w:t>
      </w:r>
      <w:r w:rsidRPr="0093148E">
        <w:rPr>
          <w:rFonts w:ascii="Arial" w:hAnsi="Arial" w:cs="Arial"/>
        </w:rPr>
        <w:t>"Position de l'arête de coupe / Cote programmée [mm]"</w:t>
      </w:r>
      <w:r w:rsidRPr="00B807D1">
        <w:rPr>
          <w:rFonts w:ascii="Arial" w:hAnsi="Arial" w:cs="Arial"/>
          <w:color w:val="0070C0"/>
        </w:rPr>
        <w:t>)</w:t>
      </w:r>
    </w:p>
    <w:p w:rsidR="0093148E" w:rsidRPr="0093148E" w:rsidRDefault="0093148E" w:rsidP="0093148E">
      <w:pPr>
        <w:suppressAutoHyphens w:val="0"/>
        <w:ind w:left="708"/>
        <w:jc w:val="left"/>
        <w:rPr>
          <w:rFonts w:ascii="Arial" w:hAnsi="Arial" w:cs="Arial"/>
          <w:lang w:val="en-US"/>
        </w:rPr>
      </w:pPr>
      <w:r w:rsidRPr="0093148E">
        <w:rPr>
          <w:rFonts w:ascii="Arial" w:hAnsi="Arial" w:cs="Arial"/>
          <w:lang w:val="en-US"/>
        </w:rPr>
        <w:t>ticklabel_format</w:t>
      </w:r>
      <w:r w:rsidRPr="00B807D1">
        <w:rPr>
          <w:rFonts w:ascii="Arial" w:hAnsi="Arial" w:cs="Arial"/>
          <w:color w:val="0070C0"/>
          <w:lang w:val="en-US"/>
        </w:rPr>
        <w:t>(</w:t>
      </w:r>
      <w:r w:rsidRPr="0093148E">
        <w:rPr>
          <w:rFonts w:ascii="Arial" w:hAnsi="Arial" w:cs="Arial"/>
          <w:lang w:val="en-US"/>
        </w:rPr>
        <w:t xml:space="preserve"> style='sci', scilimits=</w:t>
      </w:r>
      <w:r w:rsidRPr="00B807D1">
        <w:rPr>
          <w:rFonts w:ascii="Arial" w:hAnsi="Arial" w:cs="Arial"/>
          <w:color w:val="0070C0"/>
          <w:lang w:val="en-US"/>
        </w:rPr>
        <w:t>(</w:t>
      </w:r>
      <w:r w:rsidRPr="00B807D1">
        <w:rPr>
          <w:rFonts w:ascii="Arial" w:hAnsi="Arial" w:cs="Arial"/>
          <w:color w:val="E36C0A" w:themeColor="accent6" w:themeShade="BF"/>
          <w:lang w:val="en-US"/>
        </w:rPr>
        <w:t>-1,4</w:t>
      </w:r>
      <w:r w:rsidRPr="00B807D1">
        <w:rPr>
          <w:rFonts w:ascii="Arial" w:hAnsi="Arial" w:cs="Arial"/>
          <w:color w:val="0070C0"/>
          <w:lang w:val="en-US"/>
        </w:rPr>
        <w:t>) )</w:t>
      </w:r>
    </w:p>
    <w:p w:rsidR="0093148E" w:rsidRPr="0093148E" w:rsidRDefault="0093148E" w:rsidP="0093148E">
      <w:pPr>
        <w:suppressAutoHyphens w:val="0"/>
        <w:ind w:left="708"/>
        <w:jc w:val="left"/>
        <w:rPr>
          <w:rFonts w:ascii="Arial" w:hAnsi="Arial" w:cs="Arial"/>
          <w:lang w:val="en-US"/>
        </w:rPr>
      </w:pPr>
      <w:r w:rsidRPr="0093148E">
        <w:rPr>
          <w:rFonts w:ascii="Arial" w:hAnsi="Arial" w:cs="Arial"/>
          <w:lang w:val="en-US"/>
        </w:rPr>
        <w:t>legend</w:t>
      </w:r>
      <w:r w:rsidRPr="00B807D1">
        <w:rPr>
          <w:rFonts w:ascii="Arial" w:hAnsi="Arial" w:cs="Arial"/>
          <w:color w:val="0070C0"/>
          <w:lang w:val="en-US"/>
        </w:rPr>
        <w:t>(</w:t>
      </w:r>
      <w:r w:rsidRPr="0093148E">
        <w:rPr>
          <w:rFonts w:ascii="Arial" w:hAnsi="Arial" w:cs="Arial"/>
          <w:lang w:val="en-US"/>
        </w:rPr>
        <w:t xml:space="preserve"> loc = "upper left" </w:t>
      </w:r>
      <w:r w:rsidRPr="00B807D1">
        <w:rPr>
          <w:rFonts w:ascii="Arial" w:hAnsi="Arial" w:cs="Arial"/>
          <w:color w:val="0070C0"/>
          <w:lang w:val="en-US"/>
        </w:rPr>
        <w:t>)</w:t>
      </w:r>
    </w:p>
    <w:p w:rsidR="0093148E" w:rsidRPr="0093148E" w:rsidRDefault="0093148E" w:rsidP="0093148E">
      <w:pPr>
        <w:suppressAutoHyphens w:val="0"/>
        <w:ind w:left="708"/>
        <w:jc w:val="left"/>
        <w:rPr>
          <w:rFonts w:ascii="Arial" w:hAnsi="Arial" w:cs="Arial"/>
          <w:lang w:val="en-US"/>
        </w:rPr>
      </w:pPr>
      <w:r w:rsidRPr="00B807D1">
        <w:rPr>
          <w:rFonts w:ascii="Arial" w:hAnsi="Arial" w:cs="Arial"/>
          <w:color w:val="7030A0"/>
          <w:lang w:val="en-US"/>
        </w:rPr>
        <w:t>savefig</w:t>
      </w:r>
      <w:r w:rsidRPr="00B807D1">
        <w:rPr>
          <w:rFonts w:ascii="Arial" w:hAnsi="Arial" w:cs="Arial"/>
          <w:color w:val="0070C0"/>
          <w:lang w:val="en-US"/>
        </w:rPr>
        <w:t>(</w:t>
      </w:r>
      <w:r w:rsidRPr="0093148E">
        <w:rPr>
          <w:rFonts w:ascii="Arial" w:hAnsi="Arial" w:cs="Arial"/>
          <w:lang w:val="en-US"/>
        </w:rPr>
        <w:t>"Graphique.png"</w:t>
      </w:r>
      <w:r w:rsidRPr="00B807D1">
        <w:rPr>
          <w:rFonts w:ascii="Arial" w:hAnsi="Arial" w:cs="Arial"/>
          <w:color w:val="0070C0"/>
          <w:lang w:val="en-US"/>
        </w:rPr>
        <w:t>)</w:t>
      </w:r>
    </w:p>
    <w:p w:rsidR="0093148E" w:rsidRDefault="0093148E" w:rsidP="0093148E">
      <w:pPr>
        <w:suppressAutoHyphens w:val="0"/>
        <w:ind w:left="708"/>
        <w:jc w:val="left"/>
        <w:rPr>
          <w:rFonts w:ascii="Arial" w:hAnsi="Arial" w:cs="Arial"/>
        </w:rPr>
      </w:pPr>
      <w:r w:rsidRPr="00B807D1">
        <w:rPr>
          <w:rFonts w:ascii="Arial" w:hAnsi="Arial" w:cs="Arial"/>
          <w:color w:val="7030A0"/>
        </w:rPr>
        <w:t>show</w:t>
      </w:r>
      <w:r w:rsidRPr="00B807D1">
        <w:rPr>
          <w:rFonts w:ascii="Arial" w:hAnsi="Arial" w:cs="Arial"/>
          <w:color w:val="0070C0"/>
        </w:rPr>
        <w:t>()</w:t>
      </w:r>
    </w:p>
    <w:p w:rsidR="001A4874" w:rsidRDefault="00311EF7">
      <w:pPr>
        <w:suppressAutoHyphens w:val="0"/>
        <w:jc w:val="left"/>
        <w:rPr>
          <w:rFonts w:ascii="Arial" w:hAnsi="Arial" w:cs="Arial"/>
        </w:rPr>
      </w:pPr>
      <w:r w:rsidRPr="00165FED">
        <w:rPr>
          <w:rFonts w:ascii="Arial" w:hAnsi="Arial" w:cs="Arial"/>
          <w:noProof/>
          <w:sz w:val="24"/>
          <w:szCs w:val="24"/>
          <w:lang w:eastAsia="fr-FR"/>
        </w:rPr>
        <mc:AlternateContent>
          <mc:Choice Requires="wps">
            <w:drawing>
              <wp:anchor distT="0" distB="0" distL="114300" distR="114300" simplePos="0" relativeHeight="251843584" behindDoc="0" locked="0" layoutInCell="1" allowOverlap="1" wp14:anchorId="072449E0" wp14:editId="1632D458">
                <wp:simplePos x="0" y="0"/>
                <wp:positionH relativeFrom="column">
                  <wp:posOffset>-303088</wp:posOffset>
                </wp:positionH>
                <wp:positionV relativeFrom="paragraph">
                  <wp:posOffset>300410</wp:posOffset>
                </wp:positionV>
                <wp:extent cx="6647291" cy="1403985"/>
                <wp:effectExtent l="0" t="0" r="20320" b="20320"/>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291" cy="1403985"/>
                        </a:xfrm>
                        <a:prstGeom prst="rect">
                          <a:avLst/>
                        </a:prstGeom>
                        <a:solidFill>
                          <a:srgbClr val="FFFFFF"/>
                        </a:solidFill>
                        <a:ln w="9525">
                          <a:solidFill>
                            <a:srgbClr val="000000"/>
                          </a:solidFill>
                          <a:miter lim="800000"/>
                          <a:headEnd/>
                          <a:tailEnd/>
                        </a:ln>
                      </wps:spPr>
                      <wps:txbx>
                        <w:txbxContent>
                          <w:p w:rsidR="00804C50" w:rsidRPr="000879E0" w:rsidRDefault="00804C50" w:rsidP="00311EF7">
                            <w:pPr>
                              <w:jc w:val="center"/>
                              <w:rPr>
                                <w:b/>
                                <w:color w:val="FF0000"/>
                              </w:rPr>
                            </w:pPr>
                            <w:r w:rsidRPr="000879E0">
                              <w:rPr>
                                <w:b/>
                                <w:color w:val="FF0000"/>
                              </w:rPr>
                              <w:t>Les programmes Scilab et Python sont donnée à titre indicatif</w:t>
                            </w:r>
                            <w:r w:rsidR="000879E0" w:rsidRPr="000879E0">
                              <w:rPr>
                                <w:b/>
                                <w:color w:val="FF0000"/>
                              </w:rPr>
                              <w:t xml:space="preserve"> et leur lecture et interprétation ne sont pas évaluées</w:t>
                            </w:r>
                            <w:r w:rsidRPr="000879E0">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23.85pt;margin-top:23.65pt;width:523.4pt;height:110.55pt;z-index:251843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">
                <v:textbox style="mso-fit-shape-to-text:t">
                  <w:txbxContent>
                    <w:p w:rsidR="00804C50" w:rsidRPr="000879E0" w:rsidRDefault="00804C50" w:rsidP="00311EF7">
                      <w:pPr>
                        <w:jc w:val="center"/>
                        <w:rPr>
                          <w:b/>
                          <w:color w:val="FF0000"/>
                        </w:rPr>
                      </w:pPr>
                      <w:r w:rsidRPr="000879E0">
                        <w:rPr>
                          <w:b/>
                          <w:color w:val="FF0000"/>
                        </w:rPr>
                        <w:t xml:space="preserve">Les programmes </w:t>
                      </w:r>
                      <w:proofErr w:type="spellStart"/>
                      <w:r w:rsidRPr="000879E0">
                        <w:rPr>
                          <w:b/>
                          <w:color w:val="FF0000"/>
                        </w:rPr>
                        <w:t>Scilab</w:t>
                      </w:r>
                      <w:proofErr w:type="spellEnd"/>
                      <w:r w:rsidRPr="000879E0">
                        <w:rPr>
                          <w:b/>
                          <w:color w:val="FF0000"/>
                        </w:rPr>
                        <w:t xml:space="preserve"> et Python sont donnée à titre indicatif</w:t>
                      </w:r>
                      <w:r w:rsidR="000879E0" w:rsidRPr="000879E0">
                        <w:rPr>
                          <w:b/>
                          <w:color w:val="FF0000"/>
                        </w:rPr>
                        <w:t xml:space="preserve"> et leur lecture et interprétation ne sont pas évaluées</w:t>
                      </w:r>
                      <w:r w:rsidRPr="000879E0">
                        <w:rPr>
                          <w:b/>
                          <w:color w:val="FF0000"/>
                        </w:rPr>
                        <w:t>.</w:t>
                      </w:r>
                    </w:p>
                  </w:txbxContent>
                </v:textbox>
              </v:shape>
            </w:pict>
          </mc:Fallback>
        </mc:AlternateContent>
      </w:r>
      <w:r w:rsidR="001A4874">
        <w:rPr>
          <w:rFonts w:ascii="Arial" w:hAnsi="Arial" w:cs="Arial"/>
        </w:rPr>
        <w:br w:type="page"/>
      </w:r>
    </w:p>
    <w:p w:rsidR="004F447E" w:rsidRDefault="00A46706" w:rsidP="001724A7">
      <w:pPr>
        <w:spacing w:after="200" w:line="276" w:lineRule="auto"/>
        <w:rPr>
          <w:rFonts w:ascii="Arial" w:hAnsi="Arial" w:cs="Arial"/>
        </w:rPr>
      </w:pPr>
      <w:r>
        <w:rPr>
          <w:rFonts w:ascii="Arial" w:hAnsi="Arial" w:cs="Arial"/>
          <w:i/>
          <w:noProof/>
          <w:sz w:val="24"/>
          <w:szCs w:val="24"/>
          <w:lang w:eastAsia="fr-FR"/>
        </w:rPr>
        <w:lastRenderedPageBreak/>
        <w:drawing>
          <wp:anchor distT="0" distB="0" distL="114300" distR="114300" simplePos="0" relativeHeight="251845632" behindDoc="1" locked="0" layoutInCell="1" allowOverlap="1">
            <wp:simplePos x="0" y="0"/>
            <wp:positionH relativeFrom="column">
              <wp:posOffset>-271642</wp:posOffset>
            </wp:positionH>
            <wp:positionV relativeFrom="paragraph">
              <wp:posOffset>3009</wp:posOffset>
            </wp:positionV>
            <wp:extent cx="6392849" cy="4301656"/>
            <wp:effectExtent l="0" t="0" r="8255" b="3810"/>
            <wp:wrapNone/>
            <wp:docPr id="9" name="Image 9" descr="C:\0_MD\11_CONCOURS_PT\Concours2014\4_Sujet_0\5_V4\mep_nouvel_arbre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0_MD\11_CONCOURS_PT\Concours2014\4_Sujet_0\5_V4\mep_nouvel_arbre_V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8410" cy="43053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4874" w:rsidRDefault="001A4874" w:rsidP="001724A7">
      <w:pPr>
        <w:spacing w:after="200" w:line="276" w:lineRule="auto"/>
        <w:rPr>
          <w:rFonts w:ascii="Arial" w:hAnsi="Arial" w:cs="Arial"/>
        </w:rPr>
      </w:pPr>
    </w:p>
    <w:p w:rsidR="001A4874" w:rsidRDefault="001A4874" w:rsidP="001724A7">
      <w:pPr>
        <w:spacing w:after="200" w:line="276" w:lineRule="auto"/>
        <w:rPr>
          <w:rFonts w:ascii="Arial" w:hAnsi="Arial" w:cs="Arial"/>
        </w:rPr>
      </w:pPr>
    </w:p>
    <w:p w:rsidR="001A4874" w:rsidRDefault="001A4874" w:rsidP="001724A7">
      <w:pPr>
        <w:spacing w:after="200" w:line="276" w:lineRule="auto"/>
        <w:rPr>
          <w:rFonts w:ascii="Arial" w:hAnsi="Arial" w:cs="Arial"/>
        </w:rPr>
      </w:pPr>
    </w:p>
    <w:p w:rsidR="001A4874" w:rsidRDefault="001A4874" w:rsidP="001724A7">
      <w:pPr>
        <w:spacing w:after="200" w:line="276" w:lineRule="auto"/>
        <w:rPr>
          <w:rFonts w:ascii="Arial" w:hAnsi="Arial" w:cs="Arial"/>
        </w:rPr>
      </w:pPr>
    </w:p>
    <w:p w:rsidR="001A4874" w:rsidRDefault="001A4874" w:rsidP="001724A7">
      <w:pPr>
        <w:spacing w:after="200" w:line="276" w:lineRule="auto"/>
        <w:rPr>
          <w:rFonts w:ascii="Arial" w:hAnsi="Arial" w:cs="Arial"/>
        </w:rPr>
      </w:pPr>
    </w:p>
    <w:p w:rsidR="001A4874" w:rsidRDefault="001A4874" w:rsidP="001724A7">
      <w:pPr>
        <w:spacing w:after="200" w:line="276" w:lineRule="auto"/>
        <w:rPr>
          <w:rFonts w:ascii="Arial" w:hAnsi="Arial" w:cs="Arial"/>
        </w:rPr>
      </w:pPr>
    </w:p>
    <w:p w:rsidR="001A4874" w:rsidRDefault="001A4874" w:rsidP="001724A7">
      <w:pPr>
        <w:spacing w:after="200" w:line="276" w:lineRule="auto"/>
        <w:rPr>
          <w:rFonts w:ascii="Arial" w:hAnsi="Arial" w:cs="Arial"/>
        </w:rPr>
      </w:pPr>
    </w:p>
    <w:p w:rsidR="001A4874" w:rsidRDefault="001A4874" w:rsidP="001724A7">
      <w:pPr>
        <w:spacing w:after="200" w:line="276" w:lineRule="auto"/>
        <w:rPr>
          <w:rFonts w:ascii="Arial" w:hAnsi="Arial" w:cs="Arial"/>
        </w:rPr>
      </w:pPr>
    </w:p>
    <w:p w:rsidR="001A4874" w:rsidRDefault="001A4874" w:rsidP="001724A7">
      <w:pPr>
        <w:spacing w:after="200" w:line="276" w:lineRule="auto"/>
        <w:rPr>
          <w:rFonts w:ascii="Arial" w:hAnsi="Arial" w:cs="Arial"/>
        </w:rPr>
      </w:pPr>
    </w:p>
    <w:p w:rsidR="001A4874" w:rsidRDefault="001A4874" w:rsidP="001724A7">
      <w:pPr>
        <w:spacing w:after="200" w:line="276" w:lineRule="auto"/>
        <w:rPr>
          <w:rFonts w:ascii="Arial" w:hAnsi="Arial" w:cs="Arial"/>
        </w:rPr>
      </w:pPr>
    </w:p>
    <w:p w:rsidR="001A4874" w:rsidRDefault="001A4874" w:rsidP="001724A7">
      <w:pPr>
        <w:spacing w:after="200" w:line="276" w:lineRule="auto"/>
        <w:rPr>
          <w:rFonts w:ascii="Arial" w:hAnsi="Arial" w:cs="Arial"/>
        </w:rPr>
      </w:pPr>
    </w:p>
    <w:p w:rsidR="001A4874" w:rsidRDefault="001A4874" w:rsidP="001724A7">
      <w:pPr>
        <w:spacing w:after="200" w:line="276" w:lineRule="auto"/>
        <w:rPr>
          <w:rFonts w:ascii="Arial" w:hAnsi="Arial" w:cs="Arial"/>
        </w:rPr>
      </w:pPr>
    </w:p>
    <w:p w:rsidR="001A4874" w:rsidRDefault="001A4874" w:rsidP="001724A7">
      <w:pPr>
        <w:spacing w:after="200" w:line="276" w:lineRule="auto"/>
        <w:rPr>
          <w:rFonts w:ascii="Arial" w:hAnsi="Arial" w:cs="Arial"/>
        </w:rPr>
      </w:pPr>
    </w:p>
    <w:p w:rsidR="001A4874" w:rsidRDefault="001A4874" w:rsidP="001724A7">
      <w:pPr>
        <w:spacing w:after="200" w:line="276" w:lineRule="auto"/>
        <w:rPr>
          <w:rFonts w:ascii="Arial" w:hAnsi="Arial" w:cs="Arial"/>
        </w:rPr>
      </w:pPr>
    </w:p>
    <w:p w:rsidR="001A4874" w:rsidRDefault="001A4874" w:rsidP="001A4874">
      <w:pPr>
        <w:suppressAutoHyphens w:val="0"/>
        <w:jc w:val="center"/>
        <w:rPr>
          <w:rFonts w:ascii="Arial" w:hAnsi="Arial" w:cs="Arial"/>
          <w:i/>
          <w:sz w:val="24"/>
          <w:szCs w:val="24"/>
        </w:rPr>
      </w:pPr>
      <w:r>
        <w:rPr>
          <w:rFonts w:ascii="Arial" w:hAnsi="Arial" w:cs="Arial"/>
          <w:i/>
          <w:sz w:val="24"/>
          <w:szCs w:val="24"/>
        </w:rPr>
        <w:t xml:space="preserve">Figure </w:t>
      </w:r>
      <w:r w:rsidR="00B270DE">
        <w:rPr>
          <w:rFonts w:ascii="Arial" w:hAnsi="Arial" w:cs="Arial"/>
          <w:i/>
          <w:sz w:val="24"/>
          <w:szCs w:val="24"/>
        </w:rPr>
        <w:t>4</w:t>
      </w:r>
      <w:r>
        <w:rPr>
          <w:rFonts w:ascii="Arial" w:hAnsi="Arial" w:cs="Arial"/>
          <w:i/>
          <w:sz w:val="24"/>
          <w:szCs w:val="24"/>
        </w:rPr>
        <w:t xml:space="preserve"> : Dessin de définition </w:t>
      </w:r>
      <w:r w:rsidRPr="000A70F9">
        <w:rPr>
          <w:rFonts w:ascii="Arial" w:hAnsi="Arial" w:cs="Arial"/>
          <w:b/>
          <w:i/>
          <w:sz w:val="24"/>
          <w:szCs w:val="24"/>
        </w:rPr>
        <w:t>partiel</w:t>
      </w:r>
      <w:r>
        <w:rPr>
          <w:rFonts w:ascii="Arial" w:hAnsi="Arial" w:cs="Arial"/>
          <w:i/>
          <w:sz w:val="24"/>
          <w:szCs w:val="24"/>
        </w:rPr>
        <w:t xml:space="preserve"> du pignon arbré d’entrée du réducteur.</w:t>
      </w:r>
    </w:p>
    <w:p w:rsidR="001A4874" w:rsidRDefault="005C0A59" w:rsidP="004C4D84">
      <w:pPr>
        <w:spacing w:after="200" w:line="276" w:lineRule="auto"/>
        <w:jc w:val="center"/>
        <w:rPr>
          <w:noProof/>
          <w:lang w:eastAsia="fr-FR"/>
        </w:rPr>
      </w:pPr>
      <w:r w:rsidRPr="00F73FCC">
        <w:rPr>
          <w:noProof/>
          <w:lang w:eastAsia="fr-FR"/>
        </w:rPr>
        <w:drawing>
          <wp:anchor distT="0" distB="0" distL="114300" distR="114300" simplePos="0" relativeHeight="251806720" behindDoc="1" locked="0" layoutInCell="1" allowOverlap="1" wp14:anchorId="6AF342D4" wp14:editId="1157BB7A">
            <wp:simplePos x="0" y="0"/>
            <wp:positionH relativeFrom="column">
              <wp:posOffset>-147167</wp:posOffset>
            </wp:positionH>
            <wp:positionV relativeFrom="paragraph">
              <wp:posOffset>243205</wp:posOffset>
            </wp:positionV>
            <wp:extent cx="6268720" cy="423227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t="10517"/>
                    <a:stretch/>
                  </pic:blipFill>
                  <pic:spPr bwMode="auto">
                    <a:xfrm>
                      <a:off x="0" y="0"/>
                      <a:ext cx="6268720" cy="4232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A4874" w:rsidRDefault="001A4874" w:rsidP="001724A7">
      <w:pPr>
        <w:spacing w:after="200" w:line="276" w:lineRule="auto"/>
        <w:rPr>
          <w:noProof/>
          <w:lang w:eastAsia="fr-FR"/>
        </w:rPr>
      </w:pPr>
    </w:p>
    <w:p w:rsidR="001A4874" w:rsidRDefault="001A4874" w:rsidP="001724A7">
      <w:pPr>
        <w:spacing w:after="200" w:line="276" w:lineRule="auto"/>
        <w:rPr>
          <w:noProof/>
          <w:lang w:eastAsia="fr-FR"/>
        </w:rPr>
      </w:pPr>
    </w:p>
    <w:p w:rsidR="001A4874" w:rsidRDefault="001A4874" w:rsidP="001724A7">
      <w:pPr>
        <w:spacing w:after="200" w:line="276" w:lineRule="auto"/>
        <w:rPr>
          <w:noProof/>
          <w:lang w:eastAsia="fr-FR"/>
        </w:rPr>
      </w:pPr>
    </w:p>
    <w:p w:rsidR="001A4874" w:rsidRDefault="001A4874" w:rsidP="001724A7">
      <w:pPr>
        <w:spacing w:after="200" w:line="276" w:lineRule="auto"/>
        <w:rPr>
          <w:noProof/>
          <w:lang w:eastAsia="fr-FR"/>
        </w:rPr>
      </w:pPr>
    </w:p>
    <w:p w:rsidR="001A4874" w:rsidRDefault="001A4874" w:rsidP="001724A7">
      <w:pPr>
        <w:spacing w:after="200" w:line="276" w:lineRule="auto"/>
        <w:rPr>
          <w:noProof/>
          <w:lang w:eastAsia="fr-FR"/>
        </w:rPr>
      </w:pPr>
    </w:p>
    <w:p w:rsidR="001A4874" w:rsidRDefault="001A4874" w:rsidP="001724A7">
      <w:pPr>
        <w:spacing w:after="200" w:line="276" w:lineRule="auto"/>
        <w:rPr>
          <w:noProof/>
          <w:lang w:eastAsia="fr-FR"/>
        </w:rPr>
      </w:pPr>
    </w:p>
    <w:p w:rsidR="001A4874" w:rsidRDefault="001A4874" w:rsidP="001724A7">
      <w:pPr>
        <w:spacing w:after="200" w:line="276" w:lineRule="auto"/>
        <w:rPr>
          <w:noProof/>
          <w:lang w:eastAsia="fr-FR"/>
        </w:rPr>
      </w:pPr>
    </w:p>
    <w:p w:rsidR="001A4874" w:rsidRDefault="001A4874" w:rsidP="001724A7">
      <w:pPr>
        <w:spacing w:after="200" w:line="276" w:lineRule="auto"/>
        <w:rPr>
          <w:noProof/>
          <w:lang w:eastAsia="fr-FR"/>
        </w:rPr>
      </w:pPr>
    </w:p>
    <w:p w:rsidR="001A4874" w:rsidRDefault="001A4874" w:rsidP="001724A7">
      <w:pPr>
        <w:spacing w:after="200" w:line="276" w:lineRule="auto"/>
        <w:rPr>
          <w:noProof/>
          <w:lang w:eastAsia="fr-FR"/>
        </w:rPr>
      </w:pPr>
    </w:p>
    <w:p w:rsidR="001A4874" w:rsidRDefault="001A4874" w:rsidP="001724A7">
      <w:pPr>
        <w:spacing w:after="200" w:line="276" w:lineRule="auto"/>
        <w:rPr>
          <w:noProof/>
          <w:lang w:eastAsia="fr-FR"/>
        </w:rPr>
      </w:pPr>
    </w:p>
    <w:p w:rsidR="001A4874" w:rsidRDefault="001A4874" w:rsidP="001724A7">
      <w:pPr>
        <w:spacing w:after="200" w:line="276" w:lineRule="auto"/>
        <w:rPr>
          <w:noProof/>
          <w:lang w:eastAsia="fr-FR"/>
        </w:rPr>
      </w:pPr>
    </w:p>
    <w:p w:rsidR="001A4874" w:rsidRDefault="001A4874" w:rsidP="001724A7">
      <w:pPr>
        <w:spacing w:after="200" w:line="276" w:lineRule="auto"/>
        <w:rPr>
          <w:noProof/>
          <w:lang w:eastAsia="fr-FR"/>
        </w:rPr>
      </w:pPr>
    </w:p>
    <w:p w:rsidR="001A4874" w:rsidRDefault="001A4874" w:rsidP="001724A7">
      <w:pPr>
        <w:spacing w:after="200" w:line="276" w:lineRule="auto"/>
        <w:rPr>
          <w:rFonts w:ascii="Arial" w:hAnsi="Arial" w:cs="Arial"/>
        </w:rPr>
      </w:pPr>
    </w:p>
    <w:p w:rsidR="002B25CD" w:rsidRDefault="002B25CD" w:rsidP="001724A7">
      <w:pPr>
        <w:spacing w:after="200" w:line="276" w:lineRule="auto"/>
        <w:rPr>
          <w:rFonts w:ascii="Arial" w:hAnsi="Arial" w:cs="Arial"/>
        </w:rPr>
      </w:pPr>
    </w:p>
    <w:p w:rsidR="001446F5" w:rsidRDefault="00B56761" w:rsidP="008A4DFB">
      <w:pPr>
        <w:spacing w:after="200" w:line="276" w:lineRule="auto"/>
        <w:jc w:val="center"/>
        <w:rPr>
          <w:rFonts w:ascii="Arial" w:hAnsi="Arial" w:cs="Arial"/>
        </w:rPr>
      </w:pPr>
      <w:r w:rsidRPr="001A4874">
        <w:rPr>
          <w:rFonts w:ascii="Arial" w:hAnsi="Arial" w:cs="Arial"/>
          <w:i/>
          <w:sz w:val="24"/>
          <w:szCs w:val="24"/>
        </w:rPr>
        <w:t xml:space="preserve">Figure </w:t>
      </w:r>
      <w:r w:rsidR="00B270DE">
        <w:rPr>
          <w:rFonts w:ascii="Arial" w:hAnsi="Arial" w:cs="Arial"/>
          <w:i/>
          <w:sz w:val="24"/>
          <w:szCs w:val="24"/>
        </w:rPr>
        <w:t>5</w:t>
      </w:r>
      <w:r w:rsidRPr="001A4874">
        <w:rPr>
          <w:rFonts w:ascii="Arial" w:hAnsi="Arial" w:cs="Arial"/>
          <w:i/>
          <w:sz w:val="24"/>
          <w:szCs w:val="24"/>
        </w:rPr>
        <w:t xml:space="preserve"> : </w:t>
      </w:r>
      <w:r w:rsidR="000463C4" w:rsidRPr="001A4874">
        <w:rPr>
          <w:rFonts w:ascii="Arial" w:hAnsi="Arial" w:cs="Arial"/>
          <w:i/>
          <w:sz w:val="24"/>
          <w:szCs w:val="24"/>
        </w:rPr>
        <w:t>Evolution du recul d’arête en fonction du temps.</w:t>
      </w:r>
      <w:r w:rsidR="001446F5">
        <w:rPr>
          <w:rFonts w:ascii="Arial" w:hAnsi="Arial" w:cs="Arial"/>
        </w:rPr>
        <w:br w:type="page"/>
      </w:r>
    </w:p>
    <w:p w:rsidR="001724A7" w:rsidRDefault="00344203" w:rsidP="00C5080B">
      <w:pPr>
        <w:spacing w:after="200" w:line="276" w:lineRule="auto"/>
        <w:jc w:val="center"/>
        <w:rPr>
          <w:rFonts w:ascii="Arial" w:hAnsi="Arial" w:cs="Arial"/>
          <w:b/>
          <w:sz w:val="36"/>
        </w:rPr>
      </w:pPr>
      <w:r w:rsidRPr="002A03C5">
        <w:rPr>
          <w:rFonts w:ascii="Arial" w:hAnsi="Arial" w:cs="Arial"/>
          <w:b/>
          <w:i/>
          <w:sz w:val="36"/>
          <w:szCs w:val="36"/>
        </w:rPr>
        <w:lastRenderedPageBreak/>
        <w:t xml:space="preserve">Partie </w:t>
      </w:r>
      <w:r>
        <w:rPr>
          <w:rFonts w:ascii="Arial" w:hAnsi="Arial" w:cs="Arial"/>
          <w:b/>
          <w:i/>
          <w:sz w:val="36"/>
          <w:szCs w:val="36"/>
        </w:rPr>
        <w:t>3</w:t>
      </w:r>
      <w:r w:rsidRPr="002A03C5">
        <w:rPr>
          <w:rFonts w:ascii="Arial" w:hAnsi="Arial" w:cs="Arial"/>
          <w:b/>
          <w:i/>
          <w:sz w:val="36"/>
          <w:szCs w:val="36"/>
        </w:rPr>
        <w:t xml:space="preserve"> : </w:t>
      </w:r>
      <w:r w:rsidR="001724A7">
        <w:rPr>
          <w:rFonts w:ascii="Arial" w:hAnsi="Arial" w:cs="Arial"/>
          <w:b/>
          <w:sz w:val="36"/>
        </w:rPr>
        <w:t>Fabrication</w:t>
      </w:r>
      <w:r w:rsidR="00A14F81">
        <w:rPr>
          <w:rFonts w:ascii="Arial" w:hAnsi="Arial" w:cs="Arial"/>
          <w:b/>
          <w:sz w:val="36"/>
        </w:rPr>
        <w:t>s</w:t>
      </w:r>
      <w:r w:rsidR="001724A7">
        <w:rPr>
          <w:rFonts w:ascii="Arial" w:hAnsi="Arial" w:cs="Arial"/>
          <w:b/>
          <w:sz w:val="36"/>
        </w:rPr>
        <w:t> :</w:t>
      </w:r>
    </w:p>
    <w:p w:rsidR="001724A7" w:rsidRDefault="001724A7" w:rsidP="001724A7">
      <w:pPr>
        <w:rPr>
          <w:rFonts w:ascii="Arial" w:hAnsi="Arial" w:cs="Arial"/>
          <w:sz w:val="24"/>
          <w:szCs w:val="24"/>
        </w:rPr>
      </w:pPr>
      <w:r>
        <w:rPr>
          <w:rFonts w:ascii="Arial" w:hAnsi="Arial" w:cs="Arial"/>
          <w:sz w:val="24"/>
          <w:szCs w:val="24"/>
        </w:rPr>
        <w:t>L’hybridation du moteur actuel va nécessiter la fabrication du nouv</w:t>
      </w:r>
      <w:r w:rsidR="00C8399B">
        <w:rPr>
          <w:rFonts w:ascii="Arial" w:hAnsi="Arial" w:cs="Arial"/>
          <w:sz w:val="24"/>
          <w:szCs w:val="24"/>
        </w:rPr>
        <w:t>eau pignon arbré</w:t>
      </w:r>
      <w:r>
        <w:rPr>
          <w:rFonts w:ascii="Arial" w:hAnsi="Arial" w:cs="Arial"/>
          <w:sz w:val="24"/>
          <w:szCs w:val="24"/>
        </w:rPr>
        <w:t xml:space="preserve"> d’entrée du réducteur</w:t>
      </w:r>
      <w:r w:rsidR="00A65C44">
        <w:rPr>
          <w:rFonts w:ascii="Arial" w:hAnsi="Arial" w:cs="Arial"/>
          <w:sz w:val="24"/>
          <w:szCs w:val="24"/>
        </w:rPr>
        <w:t xml:space="preserve"> (11)</w:t>
      </w:r>
      <w:r>
        <w:rPr>
          <w:rFonts w:ascii="Arial" w:hAnsi="Arial" w:cs="Arial"/>
          <w:sz w:val="24"/>
          <w:szCs w:val="24"/>
        </w:rPr>
        <w:t xml:space="preserve">. Ci-dessous le </w:t>
      </w:r>
      <w:r w:rsidR="00A65C44">
        <w:rPr>
          <w:rFonts w:ascii="Arial" w:hAnsi="Arial" w:cs="Arial"/>
          <w:sz w:val="24"/>
          <w:szCs w:val="24"/>
        </w:rPr>
        <w:t>dessin de définition</w:t>
      </w:r>
      <w:r>
        <w:rPr>
          <w:rFonts w:ascii="Arial" w:hAnsi="Arial" w:cs="Arial"/>
          <w:sz w:val="24"/>
          <w:szCs w:val="24"/>
        </w:rPr>
        <w:t xml:space="preserve"> du nouvel arbre.</w:t>
      </w:r>
    </w:p>
    <w:p w:rsidR="001724A7" w:rsidRDefault="001724A7" w:rsidP="001724A7">
      <w:pPr>
        <w:rPr>
          <w:rFonts w:ascii="Arial" w:hAnsi="Arial" w:cs="Arial"/>
          <w:sz w:val="24"/>
          <w:szCs w:val="24"/>
        </w:rPr>
      </w:pPr>
    </w:p>
    <w:p w:rsidR="001724A7" w:rsidRDefault="001724A7" w:rsidP="001724A7">
      <w:pPr>
        <w:rPr>
          <w:rFonts w:ascii="Arial" w:hAnsi="Arial" w:cs="Arial"/>
          <w:sz w:val="24"/>
          <w:szCs w:val="24"/>
        </w:rPr>
      </w:pPr>
      <w:r>
        <w:rPr>
          <w:rFonts w:ascii="Arial" w:hAnsi="Arial" w:cs="Arial"/>
          <w:sz w:val="24"/>
          <w:szCs w:val="24"/>
        </w:rPr>
        <w:t>Gamme de fabrication</w:t>
      </w:r>
      <w:r w:rsidR="00144CC7">
        <w:rPr>
          <w:rFonts w:ascii="Arial" w:hAnsi="Arial" w:cs="Arial"/>
          <w:sz w:val="24"/>
          <w:szCs w:val="24"/>
        </w:rPr>
        <w:t xml:space="preserve"> du pignon arbré </w:t>
      </w:r>
      <w:r w:rsidR="002205BB">
        <w:rPr>
          <w:rFonts w:ascii="Arial" w:hAnsi="Arial" w:cs="Arial"/>
          <w:sz w:val="24"/>
          <w:szCs w:val="24"/>
        </w:rPr>
        <w:t>d’entrée du réducteur</w:t>
      </w:r>
      <w:r w:rsidR="00144CC7">
        <w:rPr>
          <w:rFonts w:ascii="Arial" w:hAnsi="Arial" w:cs="Arial"/>
          <w:sz w:val="24"/>
          <w:szCs w:val="24"/>
        </w:rPr>
        <w:t>(11)</w:t>
      </w:r>
      <w:r>
        <w:rPr>
          <w:rFonts w:ascii="Arial" w:hAnsi="Arial" w:cs="Arial"/>
          <w:sz w:val="24"/>
          <w:szCs w:val="24"/>
        </w:rPr>
        <w:t> :</w:t>
      </w:r>
    </w:p>
    <w:p w:rsidR="001724A7" w:rsidRDefault="001724A7" w:rsidP="001724A7">
      <w:pPr>
        <w:rPr>
          <w:rFonts w:ascii="Arial" w:hAnsi="Arial" w:cs="Arial"/>
          <w:sz w:val="24"/>
          <w:szCs w:val="24"/>
        </w:rPr>
      </w:pPr>
    </w:p>
    <w:tbl>
      <w:tblPr>
        <w:tblStyle w:val="Grilledutableau"/>
        <w:tblW w:w="10173" w:type="dxa"/>
        <w:tblInd w:w="-540" w:type="dxa"/>
        <w:tblLook w:val="04A0" w:firstRow="1" w:lastRow="0" w:firstColumn="1" w:lastColumn="0" w:noHBand="0" w:noVBand="1"/>
      </w:tblPr>
      <w:tblGrid>
        <w:gridCol w:w="1059"/>
        <w:gridCol w:w="4294"/>
        <w:gridCol w:w="2285"/>
        <w:gridCol w:w="2535"/>
      </w:tblGrid>
      <w:tr w:rsidR="001724A7" w:rsidTr="0070385E">
        <w:trPr>
          <w:trHeight w:val="363"/>
        </w:trPr>
        <w:tc>
          <w:tcPr>
            <w:tcW w:w="0" w:type="auto"/>
            <w:tcBorders>
              <w:top w:val="single" w:sz="4" w:space="0" w:color="auto"/>
              <w:left w:val="single" w:sz="4" w:space="0" w:color="auto"/>
              <w:bottom w:val="single" w:sz="4" w:space="0" w:color="auto"/>
              <w:right w:val="single" w:sz="4" w:space="0" w:color="auto"/>
            </w:tcBorders>
            <w:hideMark/>
          </w:tcPr>
          <w:p w:rsidR="001724A7" w:rsidRDefault="001724A7">
            <w:pPr>
              <w:jc w:val="center"/>
              <w:rPr>
                <w:rFonts w:ascii="Arial" w:hAnsi="Arial" w:cs="Arial"/>
                <w:b/>
                <w:sz w:val="24"/>
                <w:szCs w:val="24"/>
              </w:rPr>
            </w:pPr>
            <w:r>
              <w:rPr>
                <w:rFonts w:ascii="Arial" w:hAnsi="Arial" w:cs="Arial"/>
                <w:b/>
                <w:sz w:val="24"/>
                <w:szCs w:val="24"/>
              </w:rPr>
              <w:t>N° Phase</w:t>
            </w:r>
          </w:p>
        </w:tc>
        <w:tc>
          <w:tcPr>
            <w:tcW w:w="4294" w:type="dxa"/>
            <w:tcBorders>
              <w:top w:val="single" w:sz="4" w:space="0" w:color="auto"/>
              <w:left w:val="single" w:sz="4" w:space="0" w:color="auto"/>
              <w:bottom w:val="single" w:sz="4" w:space="0" w:color="auto"/>
              <w:right w:val="single" w:sz="4" w:space="0" w:color="auto"/>
            </w:tcBorders>
            <w:hideMark/>
          </w:tcPr>
          <w:p w:rsidR="001724A7" w:rsidRDefault="001724A7">
            <w:pPr>
              <w:jc w:val="center"/>
              <w:rPr>
                <w:rFonts w:ascii="Arial" w:hAnsi="Arial" w:cs="Arial"/>
                <w:b/>
                <w:sz w:val="24"/>
                <w:szCs w:val="24"/>
              </w:rPr>
            </w:pPr>
            <w:r>
              <w:rPr>
                <w:rFonts w:ascii="Arial" w:hAnsi="Arial" w:cs="Arial"/>
                <w:b/>
                <w:sz w:val="24"/>
                <w:szCs w:val="24"/>
              </w:rPr>
              <w:t>Désignation</w:t>
            </w:r>
          </w:p>
        </w:tc>
        <w:tc>
          <w:tcPr>
            <w:tcW w:w="2285" w:type="dxa"/>
            <w:tcBorders>
              <w:top w:val="single" w:sz="4" w:space="0" w:color="auto"/>
              <w:left w:val="single" w:sz="4" w:space="0" w:color="auto"/>
              <w:bottom w:val="single" w:sz="4" w:space="0" w:color="auto"/>
              <w:right w:val="single" w:sz="4" w:space="0" w:color="auto"/>
            </w:tcBorders>
            <w:hideMark/>
          </w:tcPr>
          <w:p w:rsidR="001724A7" w:rsidRDefault="001724A7">
            <w:pPr>
              <w:jc w:val="center"/>
              <w:rPr>
                <w:rFonts w:ascii="Arial" w:hAnsi="Arial" w:cs="Arial"/>
                <w:b/>
                <w:sz w:val="24"/>
                <w:szCs w:val="24"/>
              </w:rPr>
            </w:pPr>
            <w:r>
              <w:rPr>
                <w:rFonts w:ascii="Arial" w:hAnsi="Arial" w:cs="Arial"/>
                <w:b/>
                <w:sz w:val="24"/>
                <w:szCs w:val="24"/>
              </w:rPr>
              <w:t>Machine</w:t>
            </w:r>
          </w:p>
        </w:tc>
        <w:tc>
          <w:tcPr>
            <w:tcW w:w="2535" w:type="dxa"/>
            <w:tcBorders>
              <w:top w:val="single" w:sz="4" w:space="0" w:color="auto"/>
              <w:left w:val="single" w:sz="4" w:space="0" w:color="auto"/>
              <w:bottom w:val="single" w:sz="4" w:space="0" w:color="auto"/>
              <w:right w:val="single" w:sz="4" w:space="0" w:color="auto"/>
            </w:tcBorders>
            <w:hideMark/>
          </w:tcPr>
          <w:p w:rsidR="001724A7" w:rsidRDefault="001724A7">
            <w:pPr>
              <w:jc w:val="center"/>
              <w:rPr>
                <w:rFonts w:ascii="Arial" w:hAnsi="Arial" w:cs="Arial"/>
                <w:b/>
                <w:sz w:val="24"/>
                <w:szCs w:val="24"/>
              </w:rPr>
            </w:pPr>
            <w:r>
              <w:rPr>
                <w:rFonts w:ascii="Arial" w:hAnsi="Arial" w:cs="Arial"/>
                <w:b/>
                <w:sz w:val="24"/>
                <w:szCs w:val="24"/>
              </w:rPr>
              <w:t>Outillage</w:t>
            </w:r>
          </w:p>
        </w:tc>
      </w:tr>
      <w:tr w:rsidR="001724A7" w:rsidTr="0070385E">
        <w:trPr>
          <w:trHeight w:val="387"/>
        </w:trPr>
        <w:tc>
          <w:tcPr>
            <w:tcW w:w="0" w:type="auto"/>
            <w:tcBorders>
              <w:top w:val="single" w:sz="4" w:space="0" w:color="auto"/>
              <w:left w:val="single" w:sz="4" w:space="0" w:color="auto"/>
              <w:bottom w:val="single" w:sz="4" w:space="0" w:color="auto"/>
              <w:right w:val="single" w:sz="4" w:space="0" w:color="auto"/>
            </w:tcBorders>
            <w:hideMark/>
          </w:tcPr>
          <w:p w:rsidR="001724A7" w:rsidRDefault="001724A7">
            <w:pPr>
              <w:jc w:val="center"/>
              <w:rPr>
                <w:rFonts w:ascii="Arial" w:hAnsi="Arial" w:cs="Arial"/>
                <w:sz w:val="24"/>
                <w:szCs w:val="24"/>
              </w:rPr>
            </w:pPr>
            <w:r>
              <w:rPr>
                <w:rFonts w:ascii="Arial" w:hAnsi="Arial" w:cs="Arial"/>
                <w:sz w:val="24"/>
                <w:szCs w:val="24"/>
              </w:rPr>
              <w:t>10</w:t>
            </w:r>
          </w:p>
        </w:tc>
        <w:tc>
          <w:tcPr>
            <w:tcW w:w="4294" w:type="dxa"/>
            <w:tcBorders>
              <w:top w:val="single" w:sz="4" w:space="0" w:color="auto"/>
              <w:left w:val="single" w:sz="4" w:space="0" w:color="auto"/>
              <w:bottom w:val="single" w:sz="4" w:space="0" w:color="auto"/>
              <w:right w:val="single" w:sz="4" w:space="0" w:color="auto"/>
            </w:tcBorders>
            <w:hideMark/>
          </w:tcPr>
          <w:p w:rsidR="001724A7" w:rsidRDefault="001724A7" w:rsidP="00C8399B">
            <w:pPr>
              <w:jc w:val="left"/>
              <w:rPr>
                <w:rFonts w:ascii="Arial" w:hAnsi="Arial" w:cs="Arial"/>
                <w:sz w:val="24"/>
                <w:szCs w:val="24"/>
              </w:rPr>
            </w:pPr>
            <w:r>
              <w:rPr>
                <w:rFonts w:ascii="Arial" w:hAnsi="Arial" w:cs="Arial"/>
                <w:sz w:val="24"/>
                <w:szCs w:val="24"/>
              </w:rPr>
              <w:t>Débit (</w:t>
            </w:r>
            <w:r w:rsidR="00C8399B">
              <w:rPr>
                <w:rFonts w:ascii="Arial" w:hAnsi="Arial" w:cs="Arial"/>
                <w:sz w:val="24"/>
                <w:szCs w:val="24"/>
              </w:rPr>
              <w:t>s</w:t>
            </w:r>
            <w:r>
              <w:rPr>
                <w:rFonts w:ascii="Arial" w:hAnsi="Arial" w:cs="Arial"/>
                <w:sz w:val="24"/>
                <w:szCs w:val="24"/>
              </w:rPr>
              <w:t xml:space="preserve">ciage rond </w:t>
            </w:r>
            <w:r>
              <w:rPr>
                <w:rFonts w:ascii="Symbol" w:hAnsi="Symbol" w:cs="Arial"/>
                <w:sz w:val="24"/>
                <w:szCs w:val="24"/>
              </w:rPr>
              <w:t></w:t>
            </w:r>
            <w:r>
              <w:rPr>
                <w:rFonts w:ascii="Arial" w:hAnsi="Arial" w:cs="Arial"/>
                <w:sz w:val="24"/>
                <w:szCs w:val="24"/>
              </w:rPr>
              <w:t>2</w:t>
            </w:r>
            <w:r w:rsidR="0070385E">
              <w:rPr>
                <w:rFonts w:ascii="Arial" w:hAnsi="Arial" w:cs="Arial"/>
                <w:sz w:val="24"/>
                <w:szCs w:val="24"/>
              </w:rPr>
              <w:t>4 mm</w:t>
            </w:r>
            <w:r>
              <w:rPr>
                <w:rFonts w:ascii="Arial" w:hAnsi="Arial" w:cs="Arial"/>
                <w:sz w:val="24"/>
                <w:szCs w:val="24"/>
              </w:rPr>
              <w:t xml:space="preserve"> longueur 170</w:t>
            </w:r>
            <w:r w:rsidR="0070385E">
              <w:rPr>
                <w:rFonts w:ascii="Arial" w:hAnsi="Arial" w:cs="Arial"/>
                <w:sz w:val="24"/>
                <w:szCs w:val="24"/>
              </w:rPr>
              <w:t xml:space="preserve"> mm</w:t>
            </w:r>
            <w:r>
              <w:rPr>
                <w:rFonts w:ascii="Arial" w:hAnsi="Arial" w:cs="Arial"/>
                <w:sz w:val="24"/>
                <w:szCs w:val="24"/>
              </w:rPr>
              <w:t xml:space="preserve">) </w:t>
            </w:r>
          </w:p>
        </w:tc>
        <w:tc>
          <w:tcPr>
            <w:tcW w:w="2285" w:type="dxa"/>
            <w:tcBorders>
              <w:top w:val="single" w:sz="4" w:space="0" w:color="auto"/>
              <w:left w:val="single" w:sz="4" w:space="0" w:color="auto"/>
              <w:bottom w:val="single" w:sz="4" w:space="0" w:color="auto"/>
              <w:right w:val="single" w:sz="4" w:space="0" w:color="auto"/>
            </w:tcBorders>
            <w:hideMark/>
          </w:tcPr>
          <w:p w:rsidR="001724A7" w:rsidRDefault="001724A7">
            <w:pPr>
              <w:rPr>
                <w:rFonts w:ascii="Arial" w:hAnsi="Arial" w:cs="Arial"/>
                <w:sz w:val="24"/>
                <w:szCs w:val="24"/>
              </w:rPr>
            </w:pPr>
            <w:r>
              <w:rPr>
                <w:rFonts w:ascii="Arial" w:hAnsi="Arial" w:cs="Arial"/>
                <w:sz w:val="24"/>
                <w:szCs w:val="24"/>
              </w:rPr>
              <w:t>Scie à ruban</w:t>
            </w:r>
          </w:p>
        </w:tc>
        <w:tc>
          <w:tcPr>
            <w:tcW w:w="2535" w:type="dxa"/>
            <w:tcBorders>
              <w:top w:val="single" w:sz="4" w:space="0" w:color="auto"/>
              <w:left w:val="single" w:sz="4" w:space="0" w:color="auto"/>
              <w:bottom w:val="single" w:sz="4" w:space="0" w:color="auto"/>
              <w:right w:val="single" w:sz="4" w:space="0" w:color="auto"/>
            </w:tcBorders>
            <w:hideMark/>
          </w:tcPr>
          <w:p w:rsidR="001724A7" w:rsidRDefault="001724A7">
            <w:pPr>
              <w:rPr>
                <w:rFonts w:ascii="Arial" w:hAnsi="Arial" w:cs="Arial"/>
                <w:sz w:val="24"/>
                <w:szCs w:val="24"/>
              </w:rPr>
            </w:pPr>
            <w:r>
              <w:rPr>
                <w:rFonts w:ascii="Arial" w:hAnsi="Arial" w:cs="Arial"/>
                <w:sz w:val="24"/>
                <w:szCs w:val="24"/>
              </w:rPr>
              <w:t>Etau</w:t>
            </w:r>
          </w:p>
        </w:tc>
      </w:tr>
      <w:tr w:rsidR="001724A7" w:rsidTr="0070385E">
        <w:trPr>
          <w:trHeight w:val="363"/>
        </w:trPr>
        <w:tc>
          <w:tcPr>
            <w:tcW w:w="0" w:type="auto"/>
            <w:tcBorders>
              <w:top w:val="single" w:sz="4" w:space="0" w:color="auto"/>
              <w:left w:val="single" w:sz="4" w:space="0" w:color="auto"/>
              <w:bottom w:val="single" w:sz="4" w:space="0" w:color="auto"/>
              <w:right w:val="single" w:sz="4" w:space="0" w:color="auto"/>
            </w:tcBorders>
            <w:hideMark/>
          </w:tcPr>
          <w:p w:rsidR="001724A7" w:rsidRDefault="001724A7">
            <w:pPr>
              <w:jc w:val="center"/>
              <w:rPr>
                <w:rFonts w:ascii="Arial" w:hAnsi="Arial" w:cs="Arial"/>
                <w:sz w:val="24"/>
                <w:szCs w:val="24"/>
              </w:rPr>
            </w:pPr>
            <w:r>
              <w:rPr>
                <w:rFonts w:ascii="Arial" w:hAnsi="Arial" w:cs="Arial"/>
                <w:sz w:val="24"/>
                <w:szCs w:val="24"/>
              </w:rPr>
              <w:t>20</w:t>
            </w:r>
          </w:p>
        </w:tc>
        <w:tc>
          <w:tcPr>
            <w:tcW w:w="4294" w:type="dxa"/>
            <w:tcBorders>
              <w:top w:val="single" w:sz="4" w:space="0" w:color="auto"/>
              <w:left w:val="single" w:sz="4" w:space="0" w:color="auto"/>
              <w:bottom w:val="single" w:sz="4" w:space="0" w:color="auto"/>
              <w:right w:val="single" w:sz="4" w:space="0" w:color="auto"/>
            </w:tcBorders>
            <w:hideMark/>
          </w:tcPr>
          <w:p w:rsidR="001724A7" w:rsidRDefault="001724A7" w:rsidP="00C8399B">
            <w:pPr>
              <w:rPr>
                <w:rFonts w:ascii="Arial" w:hAnsi="Arial" w:cs="Arial"/>
                <w:sz w:val="24"/>
                <w:szCs w:val="24"/>
              </w:rPr>
            </w:pPr>
            <w:r>
              <w:rPr>
                <w:rFonts w:ascii="Arial" w:hAnsi="Arial" w:cs="Arial"/>
                <w:sz w:val="24"/>
                <w:szCs w:val="24"/>
              </w:rPr>
              <w:t xml:space="preserve">Tournage coté </w:t>
            </w:r>
            <w:r w:rsidR="00C8399B">
              <w:rPr>
                <w:rFonts w:ascii="Arial" w:hAnsi="Arial" w:cs="Arial"/>
                <w:sz w:val="24"/>
                <w:szCs w:val="24"/>
              </w:rPr>
              <w:t>c</w:t>
            </w:r>
            <w:r>
              <w:rPr>
                <w:rFonts w:ascii="Arial" w:hAnsi="Arial" w:cs="Arial"/>
                <w:sz w:val="24"/>
                <w:szCs w:val="24"/>
              </w:rPr>
              <w:t>annelures</w:t>
            </w:r>
          </w:p>
        </w:tc>
        <w:tc>
          <w:tcPr>
            <w:tcW w:w="2285" w:type="dxa"/>
            <w:tcBorders>
              <w:top w:val="single" w:sz="4" w:space="0" w:color="auto"/>
              <w:left w:val="single" w:sz="4" w:space="0" w:color="auto"/>
              <w:bottom w:val="single" w:sz="4" w:space="0" w:color="auto"/>
              <w:right w:val="single" w:sz="4" w:space="0" w:color="auto"/>
            </w:tcBorders>
            <w:hideMark/>
          </w:tcPr>
          <w:p w:rsidR="001724A7" w:rsidRDefault="001724A7">
            <w:pPr>
              <w:rPr>
                <w:rFonts w:ascii="Arial" w:hAnsi="Arial" w:cs="Arial"/>
                <w:sz w:val="24"/>
                <w:szCs w:val="24"/>
              </w:rPr>
            </w:pPr>
            <w:r>
              <w:rPr>
                <w:rFonts w:ascii="Arial" w:hAnsi="Arial" w:cs="Arial"/>
                <w:sz w:val="24"/>
                <w:szCs w:val="24"/>
              </w:rPr>
              <w:t>Tour 2 axes</w:t>
            </w:r>
          </w:p>
        </w:tc>
        <w:tc>
          <w:tcPr>
            <w:tcW w:w="2535" w:type="dxa"/>
            <w:tcBorders>
              <w:top w:val="single" w:sz="4" w:space="0" w:color="auto"/>
              <w:left w:val="single" w:sz="4" w:space="0" w:color="auto"/>
              <w:bottom w:val="single" w:sz="4" w:space="0" w:color="auto"/>
              <w:right w:val="single" w:sz="4" w:space="0" w:color="auto"/>
            </w:tcBorders>
            <w:hideMark/>
          </w:tcPr>
          <w:p w:rsidR="001724A7" w:rsidRDefault="001724A7">
            <w:pPr>
              <w:rPr>
                <w:rFonts w:ascii="Arial" w:hAnsi="Arial" w:cs="Arial"/>
                <w:sz w:val="24"/>
                <w:szCs w:val="24"/>
              </w:rPr>
            </w:pPr>
            <w:r>
              <w:rPr>
                <w:rFonts w:ascii="Arial" w:hAnsi="Arial" w:cs="Arial"/>
                <w:sz w:val="24"/>
                <w:szCs w:val="24"/>
              </w:rPr>
              <w:t>Mandrin 3 mors doux</w:t>
            </w:r>
          </w:p>
        </w:tc>
      </w:tr>
      <w:tr w:rsidR="001724A7" w:rsidTr="0070385E">
        <w:trPr>
          <w:trHeight w:val="363"/>
        </w:trPr>
        <w:tc>
          <w:tcPr>
            <w:tcW w:w="0" w:type="auto"/>
            <w:tcBorders>
              <w:top w:val="single" w:sz="4" w:space="0" w:color="auto"/>
              <w:left w:val="single" w:sz="4" w:space="0" w:color="auto"/>
              <w:bottom w:val="single" w:sz="4" w:space="0" w:color="auto"/>
              <w:right w:val="single" w:sz="4" w:space="0" w:color="auto"/>
            </w:tcBorders>
            <w:hideMark/>
          </w:tcPr>
          <w:p w:rsidR="001724A7" w:rsidRDefault="001724A7">
            <w:pPr>
              <w:jc w:val="center"/>
              <w:rPr>
                <w:rFonts w:ascii="Arial" w:hAnsi="Arial" w:cs="Arial"/>
                <w:sz w:val="24"/>
                <w:szCs w:val="24"/>
              </w:rPr>
            </w:pPr>
            <w:r>
              <w:rPr>
                <w:rFonts w:ascii="Arial" w:hAnsi="Arial" w:cs="Arial"/>
                <w:sz w:val="24"/>
                <w:szCs w:val="24"/>
              </w:rPr>
              <w:t>30</w:t>
            </w:r>
          </w:p>
        </w:tc>
        <w:tc>
          <w:tcPr>
            <w:tcW w:w="4294" w:type="dxa"/>
            <w:tcBorders>
              <w:top w:val="single" w:sz="4" w:space="0" w:color="auto"/>
              <w:left w:val="single" w:sz="4" w:space="0" w:color="auto"/>
              <w:bottom w:val="single" w:sz="4" w:space="0" w:color="auto"/>
              <w:right w:val="single" w:sz="4" w:space="0" w:color="auto"/>
            </w:tcBorders>
            <w:hideMark/>
          </w:tcPr>
          <w:p w:rsidR="001724A7" w:rsidRDefault="001724A7" w:rsidP="00C8399B">
            <w:pPr>
              <w:rPr>
                <w:rFonts w:ascii="Arial" w:hAnsi="Arial" w:cs="Arial"/>
                <w:sz w:val="24"/>
                <w:szCs w:val="24"/>
              </w:rPr>
            </w:pPr>
            <w:r>
              <w:rPr>
                <w:rFonts w:ascii="Arial" w:hAnsi="Arial" w:cs="Arial"/>
                <w:sz w:val="24"/>
                <w:szCs w:val="24"/>
              </w:rPr>
              <w:t xml:space="preserve">Tournage coté </w:t>
            </w:r>
            <w:r w:rsidR="00C8399B">
              <w:rPr>
                <w:rFonts w:ascii="Arial" w:hAnsi="Arial" w:cs="Arial"/>
                <w:sz w:val="24"/>
                <w:szCs w:val="24"/>
              </w:rPr>
              <w:t>p</w:t>
            </w:r>
            <w:r>
              <w:rPr>
                <w:rFonts w:ascii="Arial" w:hAnsi="Arial" w:cs="Arial"/>
                <w:sz w:val="24"/>
                <w:szCs w:val="24"/>
              </w:rPr>
              <w:t>ignon</w:t>
            </w:r>
          </w:p>
        </w:tc>
        <w:tc>
          <w:tcPr>
            <w:tcW w:w="2285" w:type="dxa"/>
            <w:tcBorders>
              <w:top w:val="single" w:sz="4" w:space="0" w:color="auto"/>
              <w:left w:val="single" w:sz="4" w:space="0" w:color="auto"/>
              <w:bottom w:val="single" w:sz="4" w:space="0" w:color="auto"/>
              <w:right w:val="single" w:sz="4" w:space="0" w:color="auto"/>
            </w:tcBorders>
            <w:hideMark/>
          </w:tcPr>
          <w:p w:rsidR="001724A7" w:rsidRDefault="001724A7">
            <w:pPr>
              <w:rPr>
                <w:rFonts w:ascii="Arial" w:hAnsi="Arial" w:cs="Arial"/>
                <w:sz w:val="24"/>
                <w:szCs w:val="24"/>
              </w:rPr>
            </w:pPr>
            <w:r>
              <w:rPr>
                <w:rFonts w:ascii="Arial" w:hAnsi="Arial" w:cs="Arial"/>
                <w:sz w:val="24"/>
                <w:szCs w:val="24"/>
              </w:rPr>
              <w:t>Tour 2 axes</w:t>
            </w:r>
          </w:p>
        </w:tc>
        <w:tc>
          <w:tcPr>
            <w:tcW w:w="2535" w:type="dxa"/>
            <w:tcBorders>
              <w:top w:val="single" w:sz="4" w:space="0" w:color="auto"/>
              <w:left w:val="single" w:sz="4" w:space="0" w:color="auto"/>
              <w:bottom w:val="single" w:sz="4" w:space="0" w:color="auto"/>
              <w:right w:val="single" w:sz="4" w:space="0" w:color="auto"/>
            </w:tcBorders>
            <w:hideMark/>
          </w:tcPr>
          <w:p w:rsidR="001724A7" w:rsidRDefault="001724A7">
            <w:pPr>
              <w:rPr>
                <w:rFonts w:ascii="Arial" w:hAnsi="Arial" w:cs="Arial"/>
                <w:sz w:val="24"/>
                <w:szCs w:val="24"/>
              </w:rPr>
            </w:pPr>
            <w:r>
              <w:rPr>
                <w:rFonts w:ascii="Arial" w:hAnsi="Arial" w:cs="Arial"/>
                <w:sz w:val="24"/>
                <w:szCs w:val="24"/>
              </w:rPr>
              <w:t>Mandrin à pinces</w:t>
            </w:r>
          </w:p>
        </w:tc>
      </w:tr>
      <w:tr w:rsidR="001724A7" w:rsidTr="0070385E">
        <w:trPr>
          <w:trHeight w:val="363"/>
        </w:trPr>
        <w:tc>
          <w:tcPr>
            <w:tcW w:w="0" w:type="auto"/>
            <w:tcBorders>
              <w:top w:val="single" w:sz="4" w:space="0" w:color="auto"/>
              <w:left w:val="single" w:sz="4" w:space="0" w:color="auto"/>
              <w:bottom w:val="single" w:sz="4" w:space="0" w:color="auto"/>
              <w:right w:val="single" w:sz="4" w:space="0" w:color="auto"/>
            </w:tcBorders>
            <w:hideMark/>
          </w:tcPr>
          <w:p w:rsidR="001724A7" w:rsidRDefault="001724A7">
            <w:pPr>
              <w:jc w:val="center"/>
              <w:rPr>
                <w:rFonts w:ascii="Arial" w:hAnsi="Arial" w:cs="Arial"/>
                <w:sz w:val="24"/>
                <w:szCs w:val="24"/>
              </w:rPr>
            </w:pPr>
            <w:r>
              <w:rPr>
                <w:rFonts w:ascii="Arial" w:hAnsi="Arial" w:cs="Arial"/>
                <w:sz w:val="24"/>
                <w:szCs w:val="24"/>
              </w:rPr>
              <w:t>40</w:t>
            </w:r>
          </w:p>
        </w:tc>
        <w:tc>
          <w:tcPr>
            <w:tcW w:w="4294" w:type="dxa"/>
            <w:tcBorders>
              <w:top w:val="single" w:sz="4" w:space="0" w:color="auto"/>
              <w:left w:val="single" w:sz="4" w:space="0" w:color="auto"/>
              <w:bottom w:val="single" w:sz="4" w:space="0" w:color="auto"/>
              <w:right w:val="single" w:sz="4" w:space="0" w:color="auto"/>
            </w:tcBorders>
            <w:hideMark/>
          </w:tcPr>
          <w:p w:rsidR="001724A7" w:rsidRDefault="001724A7">
            <w:pPr>
              <w:rPr>
                <w:rFonts w:ascii="Arial" w:hAnsi="Arial" w:cs="Arial"/>
                <w:sz w:val="24"/>
                <w:szCs w:val="24"/>
              </w:rPr>
            </w:pPr>
            <w:r>
              <w:rPr>
                <w:rFonts w:ascii="Arial" w:hAnsi="Arial" w:cs="Arial"/>
                <w:sz w:val="24"/>
                <w:szCs w:val="24"/>
              </w:rPr>
              <w:t>Mortaisage cannelures</w:t>
            </w:r>
          </w:p>
        </w:tc>
        <w:tc>
          <w:tcPr>
            <w:tcW w:w="2285" w:type="dxa"/>
            <w:tcBorders>
              <w:top w:val="single" w:sz="4" w:space="0" w:color="auto"/>
              <w:left w:val="single" w:sz="4" w:space="0" w:color="auto"/>
              <w:bottom w:val="single" w:sz="4" w:space="0" w:color="auto"/>
              <w:right w:val="single" w:sz="4" w:space="0" w:color="auto"/>
            </w:tcBorders>
            <w:hideMark/>
          </w:tcPr>
          <w:p w:rsidR="001724A7" w:rsidRDefault="001724A7">
            <w:pPr>
              <w:rPr>
                <w:rFonts w:ascii="Arial" w:hAnsi="Arial" w:cs="Arial"/>
                <w:sz w:val="24"/>
                <w:szCs w:val="24"/>
              </w:rPr>
            </w:pPr>
            <w:r>
              <w:rPr>
                <w:rFonts w:ascii="Arial" w:hAnsi="Arial" w:cs="Arial"/>
                <w:sz w:val="24"/>
                <w:szCs w:val="24"/>
              </w:rPr>
              <w:t xml:space="preserve">Mortaiseuse </w:t>
            </w:r>
          </w:p>
        </w:tc>
        <w:tc>
          <w:tcPr>
            <w:tcW w:w="2535" w:type="dxa"/>
            <w:tcBorders>
              <w:top w:val="single" w:sz="4" w:space="0" w:color="auto"/>
              <w:left w:val="single" w:sz="4" w:space="0" w:color="auto"/>
              <w:bottom w:val="single" w:sz="4" w:space="0" w:color="auto"/>
              <w:right w:val="single" w:sz="4" w:space="0" w:color="auto"/>
            </w:tcBorders>
          </w:tcPr>
          <w:p w:rsidR="001724A7" w:rsidRDefault="001724A7">
            <w:pPr>
              <w:rPr>
                <w:rFonts w:ascii="Arial" w:hAnsi="Arial" w:cs="Arial"/>
                <w:sz w:val="24"/>
                <w:szCs w:val="24"/>
              </w:rPr>
            </w:pPr>
          </w:p>
        </w:tc>
      </w:tr>
      <w:tr w:rsidR="001724A7" w:rsidTr="0070385E">
        <w:trPr>
          <w:trHeight w:val="363"/>
        </w:trPr>
        <w:tc>
          <w:tcPr>
            <w:tcW w:w="0" w:type="auto"/>
            <w:tcBorders>
              <w:top w:val="single" w:sz="4" w:space="0" w:color="auto"/>
              <w:left w:val="single" w:sz="4" w:space="0" w:color="auto"/>
              <w:bottom w:val="single" w:sz="4" w:space="0" w:color="auto"/>
              <w:right w:val="single" w:sz="4" w:space="0" w:color="auto"/>
            </w:tcBorders>
            <w:hideMark/>
          </w:tcPr>
          <w:p w:rsidR="001724A7" w:rsidRDefault="001724A7">
            <w:pPr>
              <w:jc w:val="center"/>
              <w:rPr>
                <w:rFonts w:ascii="Arial" w:hAnsi="Arial" w:cs="Arial"/>
                <w:sz w:val="24"/>
                <w:szCs w:val="24"/>
              </w:rPr>
            </w:pPr>
            <w:r>
              <w:rPr>
                <w:rFonts w:ascii="Arial" w:hAnsi="Arial" w:cs="Arial"/>
                <w:sz w:val="24"/>
                <w:szCs w:val="24"/>
              </w:rPr>
              <w:t>50</w:t>
            </w:r>
          </w:p>
        </w:tc>
        <w:tc>
          <w:tcPr>
            <w:tcW w:w="4294" w:type="dxa"/>
            <w:tcBorders>
              <w:top w:val="single" w:sz="4" w:space="0" w:color="auto"/>
              <w:left w:val="single" w:sz="4" w:space="0" w:color="auto"/>
              <w:bottom w:val="single" w:sz="4" w:space="0" w:color="auto"/>
              <w:right w:val="single" w:sz="4" w:space="0" w:color="auto"/>
            </w:tcBorders>
            <w:hideMark/>
          </w:tcPr>
          <w:p w:rsidR="001724A7" w:rsidRDefault="001724A7">
            <w:pPr>
              <w:rPr>
                <w:rFonts w:ascii="Arial" w:hAnsi="Arial" w:cs="Arial"/>
                <w:sz w:val="24"/>
                <w:szCs w:val="24"/>
              </w:rPr>
            </w:pPr>
            <w:r>
              <w:rPr>
                <w:rFonts w:ascii="Arial" w:hAnsi="Arial" w:cs="Arial"/>
                <w:sz w:val="24"/>
                <w:szCs w:val="24"/>
              </w:rPr>
              <w:t>Taillage du pignon</w:t>
            </w:r>
          </w:p>
        </w:tc>
        <w:tc>
          <w:tcPr>
            <w:tcW w:w="2285" w:type="dxa"/>
            <w:tcBorders>
              <w:top w:val="single" w:sz="4" w:space="0" w:color="auto"/>
              <w:left w:val="single" w:sz="4" w:space="0" w:color="auto"/>
              <w:bottom w:val="single" w:sz="4" w:space="0" w:color="auto"/>
              <w:right w:val="single" w:sz="4" w:space="0" w:color="auto"/>
            </w:tcBorders>
            <w:hideMark/>
          </w:tcPr>
          <w:p w:rsidR="001724A7" w:rsidRDefault="001724A7">
            <w:pPr>
              <w:rPr>
                <w:rFonts w:ascii="Arial" w:hAnsi="Arial" w:cs="Arial"/>
                <w:sz w:val="24"/>
                <w:szCs w:val="24"/>
              </w:rPr>
            </w:pPr>
            <w:r>
              <w:rPr>
                <w:rFonts w:ascii="Arial" w:hAnsi="Arial" w:cs="Arial"/>
                <w:sz w:val="24"/>
                <w:szCs w:val="24"/>
              </w:rPr>
              <w:t>Machine à tailler les engrenages</w:t>
            </w:r>
          </w:p>
        </w:tc>
        <w:tc>
          <w:tcPr>
            <w:tcW w:w="2535" w:type="dxa"/>
            <w:tcBorders>
              <w:top w:val="single" w:sz="4" w:space="0" w:color="auto"/>
              <w:left w:val="single" w:sz="4" w:space="0" w:color="auto"/>
              <w:bottom w:val="single" w:sz="4" w:space="0" w:color="auto"/>
              <w:right w:val="single" w:sz="4" w:space="0" w:color="auto"/>
            </w:tcBorders>
          </w:tcPr>
          <w:p w:rsidR="001724A7" w:rsidRDefault="001724A7">
            <w:pPr>
              <w:rPr>
                <w:rFonts w:ascii="Arial" w:hAnsi="Arial" w:cs="Arial"/>
                <w:sz w:val="24"/>
                <w:szCs w:val="24"/>
              </w:rPr>
            </w:pPr>
          </w:p>
        </w:tc>
      </w:tr>
    </w:tbl>
    <w:p w:rsidR="001724A7" w:rsidRDefault="001724A7" w:rsidP="001724A7">
      <w:pPr>
        <w:rPr>
          <w:rFonts w:ascii="Arial" w:hAnsi="Arial" w:cs="Arial"/>
        </w:rPr>
      </w:pPr>
    </w:p>
    <w:p w:rsidR="001724A7" w:rsidRPr="001724A7" w:rsidRDefault="001724A7" w:rsidP="001724A7">
      <w:pPr>
        <w:rPr>
          <w:rFonts w:ascii="Arial" w:hAnsi="Arial" w:cs="Arial"/>
          <w:b/>
          <w:sz w:val="24"/>
          <w:szCs w:val="24"/>
        </w:rPr>
      </w:pPr>
      <w:r w:rsidRPr="001724A7">
        <w:rPr>
          <w:rFonts w:ascii="Arial" w:hAnsi="Arial" w:cs="Arial"/>
          <w:b/>
          <w:sz w:val="24"/>
          <w:szCs w:val="24"/>
        </w:rPr>
        <w:t>3</w:t>
      </w:r>
      <w:r w:rsidR="00A14F81">
        <w:rPr>
          <w:rFonts w:ascii="Arial" w:hAnsi="Arial" w:cs="Arial"/>
          <w:b/>
          <w:sz w:val="24"/>
          <w:szCs w:val="24"/>
        </w:rPr>
        <w:t>-</w:t>
      </w:r>
      <w:r w:rsidRPr="001724A7">
        <w:rPr>
          <w:rFonts w:ascii="Arial" w:hAnsi="Arial" w:cs="Arial"/>
          <w:b/>
          <w:sz w:val="24"/>
          <w:szCs w:val="24"/>
        </w:rPr>
        <w:t>1</w:t>
      </w:r>
    </w:p>
    <w:p w:rsidR="00EC6320" w:rsidRPr="002C315B" w:rsidRDefault="001724A7" w:rsidP="001724A7">
      <w:pPr>
        <w:rPr>
          <w:rFonts w:ascii="Arial" w:hAnsi="Arial" w:cs="Arial"/>
          <w:i/>
          <w:sz w:val="24"/>
          <w:szCs w:val="24"/>
        </w:rPr>
      </w:pPr>
      <w:r w:rsidRPr="002C315B">
        <w:rPr>
          <w:rFonts w:ascii="Arial" w:hAnsi="Arial" w:cs="Arial"/>
          <w:i/>
          <w:sz w:val="24"/>
          <w:szCs w:val="24"/>
        </w:rPr>
        <w:t>Analyser les spécifications géométriques et dimensionnelles en lien avec la phase 20 (usinage coté cannelures)</w:t>
      </w:r>
    </w:p>
    <w:p w:rsidR="001724A7" w:rsidRDefault="00EC6320" w:rsidP="001724A7">
      <w:pPr>
        <w:rPr>
          <w:rFonts w:ascii="Arial" w:hAnsi="Arial" w:cs="Arial"/>
          <w:sz w:val="24"/>
          <w:szCs w:val="24"/>
        </w:rPr>
      </w:pPr>
      <w:r w:rsidRPr="00EC6320">
        <w:t xml:space="preserve"> </w:t>
      </w:r>
      <w:r w:rsidRPr="00EC6320">
        <w:rPr>
          <w:noProof/>
          <w:lang w:eastAsia="fr-FR"/>
        </w:rPr>
        <w:drawing>
          <wp:inline distT="0" distB="0" distL="0" distR="0" wp14:anchorId="0EF8664E" wp14:editId="6A797F85">
            <wp:extent cx="5614917" cy="498157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915" cy="4979799"/>
                    </a:xfrm>
                    <a:prstGeom prst="rect">
                      <a:avLst/>
                    </a:prstGeom>
                    <a:noFill/>
                    <a:ln>
                      <a:noFill/>
                    </a:ln>
                  </pic:spPr>
                </pic:pic>
              </a:graphicData>
            </a:graphic>
          </wp:inline>
        </w:drawing>
      </w:r>
    </w:p>
    <w:p w:rsidR="00D01F17" w:rsidRDefault="004811AC" w:rsidP="001724A7">
      <w:pPr>
        <w:jc w:val="center"/>
        <w:rPr>
          <w:rFonts w:ascii="Arial" w:hAnsi="Arial" w:cs="Arial"/>
          <w:i/>
          <w:sz w:val="24"/>
          <w:szCs w:val="24"/>
        </w:rPr>
      </w:pPr>
      <w:r>
        <w:rPr>
          <w:rFonts w:ascii="Arial" w:hAnsi="Arial" w:cs="Arial"/>
          <w:i/>
          <w:sz w:val="24"/>
          <w:szCs w:val="24"/>
        </w:rPr>
        <w:t xml:space="preserve">Figure </w:t>
      </w:r>
      <w:r w:rsidR="00B270DE">
        <w:rPr>
          <w:rFonts w:ascii="Arial" w:hAnsi="Arial" w:cs="Arial"/>
          <w:i/>
          <w:sz w:val="24"/>
          <w:szCs w:val="24"/>
        </w:rPr>
        <w:t>4</w:t>
      </w:r>
      <w:r>
        <w:rPr>
          <w:rFonts w:ascii="Arial" w:hAnsi="Arial" w:cs="Arial"/>
          <w:i/>
          <w:sz w:val="24"/>
          <w:szCs w:val="24"/>
        </w:rPr>
        <w:t xml:space="preserve"> : </w:t>
      </w:r>
      <w:r w:rsidR="001724A7" w:rsidRPr="001724A7">
        <w:rPr>
          <w:rFonts w:ascii="Arial" w:hAnsi="Arial" w:cs="Arial"/>
          <w:i/>
          <w:sz w:val="24"/>
          <w:szCs w:val="24"/>
        </w:rPr>
        <w:t>Contrat de</w:t>
      </w:r>
      <w:r>
        <w:rPr>
          <w:rFonts w:ascii="Arial" w:hAnsi="Arial" w:cs="Arial"/>
          <w:i/>
          <w:sz w:val="24"/>
          <w:szCs w:val="24"/>
        </w:rPr>
        <w:t xml:space="preserve"> phase.</w:t>
      </w:r>
      <w:r w:rsidR="001724A7" w:rsidRPr="001724A7">
        <w:rPr>
          <w:rFonts w:ascii="Arial" w:hAnsi="Arial" w:cs="Arial"/>
          <w:i/>
          <w:sz w:val="24"/>
          <w:szCs w:val="24"/>
        </w:rPr>
        <w:t> </w:t>
      </w:r>
    </w:p>
    <w:p w:rsidR="00D01F17" w:rsidRDefault="00D01F17">
      <w:pPr>
        <w:suppressAutoHyphens w:val="0"/>
        <w:jc w:val="left"/>
        <w:rPr>
          <w:rFonts w:ascii="Arial" w:hAnsi="Arial" w:cs="Arial"/>
          <w:i/>
          <w:sz w:val="24"/>
          <w:szCs w:val="24"/>
        </w:rPr>
      </w:pPr>
    </w:p>
    <w:p w:rsidR="00D01F17" w:rsidRDefault="00D01F17">
      <w:pPr>
        <w:suppressAutoHyphens w:val="0"/>
        <w:jc w:val="left"/>
        <w:rPr>
          <w:rFonts w:ascii="Arial" w:hAnsi="Arial" w:cs="Arial"/>
          <w:i/>
          <w:sz w:val="24"/>
          <w:szCs w:val="24"/>
        </w:rPr>
      </w:pPr>
    </w:p>
    <w:p w:rsidR="00D01F17" w:rsidRDefault="00D01F17">
      <w:pPr>
        <w:suppressAutoHyphens w:val="0"/>
        <w:jc w:val="left"/>
        <w:rPr>
          <w:rFonts w:ascii="Arial" w:hAnsi="Arial" w:cs="Arial"/>
          <w:i/>
          <w:sz w:val="24"/>
          <w:szCs w:val="24"/>
        </w:rPr>
      </w:pPr>
    </w:p>
    <w:p w:rsidR="00D01F17" w:rsidRDefault="00D01F17">
      <w:pPr>
        <w:suppressAutoHyphens w:val="0"/>
        <w:jc w:val="left"/>
        <w:rPr>
          <w:rFonts w:ascii="Arial" w:hAnsi="Arial" w:cs="Arial"/>
          <w:i/>
          <w:sz w:val="24"/>
          <w:szCs w:val="24"/>
        </w:rPr>
      </w:pPr>
    </w:p>
    <w:p w:rsidR="00D01F17" w:rsidRDefault="00D01F17">
      <w:pPr>
        <w:suppressAutoHyphens w:val="0"/>
        <w:jc w:val="left"/>
        <w:rPr>
          <w:rFonts w:ascii="Arial" w:hAnsi="Arial" w:cs="Arial"/>
          <w:i/>
          <w:sz w:val="24"/>
          <w:szCs w:val="24"/>
        </w:rPr>
      </w:pPr>
    </w:p>
    <w:p w:rsidR="00D01F17" w:rsidRDefault="00D01F17">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6E1214">
      <w:pPr>
        <w:suppressAutoHyphens w:val="0"/>
        <w:jc w:val="left"/>
        <w:rPr>
          <w:rFonts w:ascii="Arial" w:hAnsi="Arial" w:cs="Arial"/>
          <w:i/>
          <w:sz w:val="24"/>
          <w:szCs w:val="24"/>
        </w:rPr>
      </w:pPr>
      <w:r>
        <w:rPr>
          <w:rFonts w:ascii="Arial" w:hAnsi="Arial" w:cs="Arial"/>
          <w:i/>
          <w:noProof/>
          <w:sz w:val="24"/>
          <w:szCs w:val="24"/>
          <w:lang w:eastAsia="fr-FR"/>
        </w:rPr>
        <w:drawing>
          <wp:anchor distT="0" distB="0" distL="114300" distR="114300" simplePos="0" relativeHeight="251846656" behindDoc="1" locked="0" layoutInCell="1" allowOverlap="1" wp14:anchorId="6D3B63FC" wp14:editId="1A77B86E">
            <wp:simplePos x="0" y="0"/>
            <wp:positionH relativeFrom="column">
              <wp:posOffset>-351155</wp:posOffset>
            </wp:positionH>
            <wp:positionV relativeFrom="paragraph">
              <wp:posOffset>635</wp:posOffset>
            </wp:positionV>
            <wp:extent cx="6591935" cy="4658995"/>
            <wp:effectExtent l="0" t="0" r="0" b="8255"/>
            <wp:wrapNone/>
            <wp:docPr id="10" name="Image 10" descr="C:\0_MD\11_CONCOURS_PT\Concours2014\4_Sujet_0\5_V4\mep_nouvel_arbre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0_MD\11_CONCOURS_PT\Concours2014\4_Sujet_0\5_V4\mep_nouvel_arbre_V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1935" cy="4658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980CD9" w:rsidRDefault="00980CD9">
      <w:pPr>
        <w:suppressAutoHyphens w:val="0"/>
        <w:jc w:val="left"/>
        <w:rPr>
          <w:rFonts w:ascii="Arial" w:hAnsi="Arial" w:cs="Arial"/>
          <w:i/>
          <w:sz w:val="24"/>
          <w:szCs w:val="24"/>
        </w:rPr>
      </w:pPr>
    </w:p>
    <w:p w:rsidR="000C4D46" w:rsidRDefault="000C4D46">
      <w:pPr>
        <w:suppressAutoHyphens w:val="0"/>
        <w:jc w:val="left"/>
        <w:rPr>
          <w:rFonts w:ascii="Arial" w:hAnsi="Arial" w:cs="Arial"/>
          <w:i/>
          <w:sz w:val="24"/>
          <w:szCs w:val="24"/>
        </w:rPr>
      </w:pPr>
    </w:p>
    <w:p w:rsidR="00D01F17" w:rsidRDefault="003E4720" w:rsidP="008636B6">
      <w:pPr>
        <w:suppressAutoHyphens w:val="0"/>
        <w:jc w:val="center"/>
        <w:rPr>
          <w:rFonts w:ascii="Arial" w:hAnsi="Arial" w:cs="Arial"/>
          <w:i/>
          <w:sz w:val="24"/>
          <w:szCs w:val="24"/>
        </w:rPr>
      </w:pPr>
      <w:r>
        <w:rPr>
          <w:rFonts w:ascii="Arial" w:hAnsi="Arial" w:cs="Arial"/>
          <w:i/>
          <w:sz w:val="24"/>
          <w:szCs w:val="24"/>
        </w:rPr>
        <w:t xml:space="preserve">Figure </w:t>
      </w:r>
      <w:r w:rsidR="00B270DE">
        <w:rPr>
          <w:rFonts w:ascii="Arial" w:hAnsi="Arial" w:cs="Arial"/>
          <w:i/>
          <w:sz w:val="24"/>
          <w:szCs w:val="24"/>
        </w:rPr>
        <w:t>5</w:t>
      </w:r>
      <w:r>
        <w:rPr>
          <w:rFonts w:ascii="Arial" w:hAnsi="Arial" w:cs="Arial"/>
          <w:i/>
          <w:sz w:val="24"/>
          <w:szCs w:val="24"/>
        </w:rPr>
        <w:t xml:space="preserve"> : Dessin de définition </w:t>
      </w:r>
      <w:r w:rsidRPr="000A70F9">
        <w:rPr>
          <w:rFonts w:ascii="Arial" w:hAnsi="Arial" w:cs="Arial"/>
          <w:b/>
          <w:i/>
          <w:sz w:val="24"/>
          <w:szCs w:val="24"/>
        </w:rPr>
        <w:t xml:space="preserve">partiel </w:t>
      </w:r>
      <w:r>
        <w:rPr>
          <w:rFonts w:ascii="Arial" w:hAnsi="Arial" w:cs="Arial"/>
          <w:i/>
          <w:sz w:val="24"/>
          <w:szCs w:val="24"/>
        </w:rPr>
        <w:t>du pignon arbré d’entrée du réducteur.</w:t>
      </w:r>
    </w:p>
    <w:p w:rsidR="00D01F17" w:rsidRDefault="00D01F17">
      <w:pPr>
        <w:suppressAutoHyphens w:val="0"/>
        <w:jc w:val="left"/>
        <w:rPr>
          <w:rFonts w:ascii="Arial" w:hAnsi="Arial" w:cs="Arial"/>
          <w:i/>
          <w:sz w:val="24"/>
          <w:szCs w:val="24"/>
        </w:rPr>
      </w:pPr>
      <w:r>
        <w:rPr>
          <w:rFonts w:ascii="Arial" w:hAnsi="Arial" w:cs="Arial"/>
          <w:i/>
          <w:sz w:val="24"/>
          <w:szCs w:val="24"/>
        </w:rPr>
        <w:br w:type="page"/>
      </w:r>
    </w:p>
    <w:p w:rsidR="004F447E" w:rsidRDefault="004F447E" w:rsidP="001724A7">
      <w:pPr>
        <w:rPr>
          <w:rFonts w:ascii="Arial" w:hAnsi="Arial" w:cs="Arial"/>
          <w:sz w:val="24"/>
          <w:szCs w:val="24"/>
        </w:rPr>
      </w:pPr>
    </w:p>
    <w:p w:rsidR="001724A7" w:rsidRPr="001724A7" w:rsidRDefault="001724A7" w:rsidP="001724A7">
      <w:pPr>
        <w:rPr>
          <w:rFonts w:ascii="Arial" w:hAnsi="Arial" w:cs="Arial"/>
          <w:b/>
          <w:sz w:val="24"/>
          <w:szCs w:val="24"/>
        </w:rPr>
      </w:pPr>
      <w:r w:rsidRPr="001724A7">
        <w:rPr>
          <w:rFonts w:ascii="Arial" w:hAnsi="Arial" w:cs="Arial"/>
          <w:b/>
          <w:sz w:val="24"/>
          <w:szCs w:val="24"/>
        </w:rPr>
        <w:t>3</w:t>
      </w:r>
      <w:r w:rsidR="00A14F81">
        <w:rPr>
          <w:rFonts w:ascii="Arial" w:hAnsi="Arial" w:cs="Arial"/>
          <w:b/>
          <w:sz w:val="24"/>
          <w:szCs w:val="24"/>
        </w:rPr>
        <w:t>-</w:t>
      </w:r>
      <w:r w:rsidRPr="001724A7">
        <w:rPr>
          <w:rFonts w:ascii="Arial" w:hAnsi="Arial" w:cs="Arial"/>
          <w:b/>
          <w:sz w:val="24"/>
          <w:szCs w:val="24"/>
        </w:rPr>
        <w:t>2</w:t>
      </w:r>
    </w:p>
    <w:p w:rsidR="001724A7" w:rsidRDefault="001724A7" w:rsidP="001724A7">
      <w:pPr>
        <w:rPr>
          <w:rFonts w:ascii="Arial" w:hAnsi="Arial" w:cs="Arial"/>
        </w:rPr>
      </w:pPr>
      <w:r>
        <w:rPr>
          <w:rFonts w:ascii="Arial" w:hAnsi="Arial" w:cs="Arial"/>
          <w:sz w:val="24"/>
          <w:szCs w:val="24"/>
        </w:rPr>
        <w:t>L’action de l’outil sur la pièce p</w:t>
      </w:r>
      <w:r w:rsidR="00A417BB">
        <w:rPr>
          <w:rFonts w:ascii="Arial" w:hAnsi="Arial" w:cs="Arial"/>
          <w:sz w:val="24"/>
          <w:szCs w:val="24"/>
        </w:rPr>
        <w:t>our une opération de chariotage</w:t>
      </w:r>
      <w:r>
        <w:rPr>
          <w:rFonts w:ascii="Arial" w:hAnsi="Arial" w:cs="Arial"/>
          <w:sz w:val="24"/>
          <w:szCs w:val="24"/>
        </w:rPr>
        <w:t xml:space="preserve"> peut être décomposée en 3 forces</w:t>
      </w:r>
      <w:r>
        <w:rPr>
          <w:rFonts w:ascii="Arial" w:hAnsi="Arial" w:cs="Arial"/>
        </w:rPr>
        <w:t> :</w:t>
      </w:r>
    </w:p>
    <w:p w:rsidR="001724A7" w:rsidRDefault="001724A7" w:rsidP="001724A7">
      <w:pPr>
        <w:rPr>
          <w:rFonts w:ascii="Arial" w:hAnsi="Arial" w:cs="Arial"/>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2"/>
        <w:gridCol w:w="4553"/>
      </w:tblGrid>
      <w:tr w:rsidR="001724A7" w:rsidTr="00A417BB">
        <w:trPr>
          <w:trHeight w:val="3814"/>
        </w:trPr>
        <w:tc>
          <w:tcPr>
            <w:tcW w:w="4652" w:type="dxa"/>
          </w:tcPr>
          <w:p w:rsidR="001724A7" w:rsidRPr="00A417BB" w:rsidRDefault="00CB5EDA" w:rsidP="00A417BB">
            <w:pPr>
              <w:pStyle w:val="Paragraphedeliste"/>
              <w:rPr>
                <w:rFonts w:ascii="Arial" w:hAnsi="Arial" w:cs="Arial"/>
                <w:sz w:val="20"/>
                <w:szCs w:val="20"/>
              </w:rPr>
            </w:pPr>
            <w:r>
              <w:rPr>
                <w:noProof/>
              </w:rPr>
              <w:drawing>
                <wp:anchor distT="0" distB="0" distL="114300" distR="114300" simplePos="0" relativeHeight="251715584" behindDoc="1" locked="0" layoutInCell="1" allowOverlap="1" wp14:anchorId="7D226A82" wp14:editId="2C5CF2DE">
                  <wp:simplePos x="0" y="0"/>
                  <wp:positionH relativeFrom="column">
                    <wp:posOffset>3215005</wp:posOffset>
                  </wp:positionH>
                  <wp:positionV relativeFrom="paragraph">
                    <wp:posOffset>87630</wp:posOffset>
                  </wp:positionV>
                  <wp:extent cx="2735580" cy="250888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3170" t="2738" r="5474" b="8814"/>
                          <a:stretch/>
                        </pic:blipFill>
                        <pic:spPr bwMode="auto">
                          <a:xfrm>
                            <a:off x="0" y="0"/>
                            <a:ext cx="2735580" cy="2508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724A7" w:rsidRDefault="001724A7" w:rsidP="00870338">
            <w:pPr>
              <w:pStyle w:val="Paragraphedeliste"/>
              <w:numPr>
                <w:ilvl w:val="0"/>
                <w:numId w:val="5"/>
              </w:numPr>
              <w:rPr>
                <w:rFonts w:ascii="Arial" w:hAnsi="Arial" w:cs="Arial"/>
                <w:lang w:eastAsia="en-US"/>
              </w:rPr>
            </w:pPr>
            <w:r>
              <w:rPr>
                <w:rFonts w:ascii="Arial" w:hAnsi="Arial" w:cs="Arial"/>
                <w:lang w:eastAsia="en-US"/>
              </w:rPr>
              <w:t>Fc : effort de coupe</w:t>
            </w:r>
          </w:p>
          <w:p w:rsidR="001724A7" w:rsidRDefault="001724A7" w:rsidP="00870338">
            <w:pPr>
              <w:pStyle w:val="Paragraphedeliste"/>
              <w:numPr>
                <w:ilvl w:val="0"/>
                <w:numId w:val="5"/>
              </w:numPr>
              <w:rPr>
                <w:rFonts w:ascii="Arial" w:hAnsi="Arial" w:cs="Arial"/>
                <w:lang w:eastAsia="en-US"/>
              </w:rPr>
            </w:pPr>
            <w:r>
              <w:rPr>
                <w:rFonts w:ascii="Arial" w:hAnsi="Arial" w:cs="Arial"/>
                <w:lang w:eastAsia="en-US"/>
              </w:rPr>
              <w:t>Ff : effort d’avance</w:t>
            </w:r>
          </w:p>
          <w:p w:rsidR="001724A7" w:rsidRDefault="001724A7" w:rsidP="00870338">
            <w:pPr>
              <w:pStyle w:val="Paragraphedeliste"/>
              <w:numPr>
                <w:ilvl w:val="0"/>
                <w:numId w:val="5"/>
              </w:numPr>
              <w:rPr>
                <w:rFonts w:ascii="Arial" w:hAnsi="Arial" w:cs="Arial"/>
                <w:lang w:eastAsia="en-US"/>
              </w:rPr>
            </w:pPr>
            <w:r>
              <w:rPr>
                <w:rFonts w:ascii="Arial" w:hAnsi="Arial" w:cs="Arial"/>
                <w:lang w:eastAsia="en-US"/>
              </w:rPr>
              <w:t>Fp : effort de pénétration</w:t>
            </w:r>
          </w:p>
          <w:p w:rsidR="001724A7" w:rsidRDefault="001724A7">
            <w:pPr>
              <w:rPr>
                <w:rFonts w:ascii="Arial" w:hAnsi="Arial" w:cs="Arial"/>
                <w:sz w:val="20"/>
                <w:szCs w:val="20"/>
              </w:rPr>
            </w:pPr>
          </w:p>
          <w:p w:rsidR="001724A7" w:rsidRDefault="001724A7">
            <w:pPr>
              <w:rPr>
                <w:rFonts w:ascii="Arial" w:hAnsi="Arial" w:cs="Arial"/>
                <w:sz w:val="24"/>
                <w:szCs w:val="24"/>
              </w:rPr>
            </w:pPr>
            <w:r>
              <w:rPr>
                <w:rFonts w:ascii="Arial" w:hAnsi="Arial" w:cs="Arial"/>
                <w:sz w:val="24"/>
                <w:szCs w:val="24"/>
              </w:rPr>
              <w:t>Pour l’outil utilisé, on peut estimer que :</w:t>
            </w:r>
          </w:p>
          <w:p w:rsidR="001724A7" w:rsidRDefault="001724A7">
            <w:pPr>
              <w:pStyle w:val="Paragraphedeliste"/>
              <w:rPr>
                <w:rFonts w:ascii="Arial" w:hAnsi="Arial" w:cs="Arial"/>
                <w:lang w:eastAsia="en-US"/>
              </w:rPr>
            </w:pPr>
          </w:p>
          <w:p w:rsidR="001724A7" w:rsidRPr="00A417BB" w:rsidRDefault="001724A7" w:rsidP="00870338">
            <w:pPr>
              <w:pStyle w:val="Paragraphedeliste"/>
              <w:numPr>
                <w:ilvl w:val="0"/>
                <w:numId w:val="6"/>
              </w:numPr>
              <w:ind w:left="426" w:firstLine="0"/>
              <w:rPr>
                <w:rFonts w:ascii="Arial" w:hAnsi="Arial" w:cs="Arial"/>
                <w:sz w:val="22"/>
                <w:szCs w:val="22"/>
                <w:lang w:eastAsia="en-US"/>
              </w:rPr>
            </w:pPr>
            <w:r w:rsidRPr="00A417BB">
              <w:rPr>
                <w:rFonts w:ascii="Arial" w:hAnsi="Arial" w:cs="Arial"/>
                <w:sz w:val="22"/>
                <w:szCs w:val="22"/>
                <w:lang w:eastAsia="en-US"/>
              </w:rPr>
              <w:t>Ff</w:t>
            </w:r>
            <w:r w:rsidR="00A14F81">
              <w:rPr>
                <w:rFonts w:ascii="Arial" w:hAnsi="Arial" w:cs="Arial"/>
                <w:sz w:val="22"/>
                <w:szCs w:val="22"/>
                <w:lang w:eastAsia="en-US"/>
              </w:rPr>
              <w:t xml:space="preserve"> </w:t>
            </w:r>
            <w:r w:rsidRPr="00A417BB">
              <w:rPr>
                <w:rFonts w:ascii="Arial" w:hAnsi="Arial" w:cs="Arial"/>
                <w:sz w:val="22"/>
                <w:szCs w:val="22"/>
                <w:lang w:eastAsia="en-US"/>
              </w:rPr>
              <w:t>= Fc/ 15</w:t>
            </w:r>
          </w:p>
          <w:p w:rsidR="001724A7" w:rsidRPr="00A417BB" w:rsidRDefault="001724A7" w:rsidP="00870338">
            <w:pPr>
              <w:pStyle w:val="Paragraphedeliste"/>
              <w:numPr>
                <w:ilvl w:val="0"/>
                <w:numId w:val="6"/>
              </w:numPr>
              <w:ind w:left="426" w:firstLine="0"/>
              <w:rPr>
                <w:rFonts w:ascii="Arial" w:hAnsi="Arial" w:cs="Arial"/>
                <w:sz w:val="22"/>
                <w:szCs w:val="22"/>
                <w:lang w:eastAsia="en-US"/>
              </w:rPr>
            </w:pPr>
            <w:r w:rsidRPr="00A417BB">
              <w:rPr>
                <w:rFonts w:ascii="Arial" w:hAnsi="Arial" w:cs="Arial"/>
                <w:sz w:val="22"/>
                <w:szCs w:val="22"/>
                <w:lang w:eastAsia="en-US"/>
              </w:rPr>
              <w:t>Fp</w:t>
            </w:r>
            <w:r w:rsidR="00A14F81">
              <w:rPr>
                <w:rFonts w:ascii="Arial" w:hAnsi="Arial" w:cs="Arial"/>
                <w:sz w:val="22"/>
                <w:szCs w:val="22"/>
                <w:lang w:eastAsia="en-US"/>
              </w:rPr>
              <w:t xml:space="preserve"> </w:t>
            </w:r>
            <w:r w:rsidRPr="00A417BB">
              <w:rPr>
                <w:rFonts w:ascii="Arial" w:hAnsi="Arial" w:cs="Arial"/>
                <w:sz w:val="22"/>
                <w:szCs w:val="22"/>
                <w:lang w:eastAsia="en-US"/>
              </w:rPr>
              <w:t>= Fc/10</w:t>
            </w:r>
          </w:p>
          <w:p w:rsidR="001724A7" w:rsidRDefault="001724A7">
            <w:pPr>
              <w:rPr>
                <w:rFonts w:ascii="Arial" w:hAnsi="Arial" w:cs="Arial"/>
                <w:sz w:val="20"/>
                <w:szCs w:val="20"/>
              </w:rPr>
            </w:pPr>
          </w:p>
          <w:p w:rsidR="001724A7" w:rsidRDefault="001724A7">
            <w:pPr>
              <w:rPr>
                <w:rFonts w:ascii="Arial" w:hAnsi="Arial" w:cs="Arial"/>
                <w:sz w:val="24"/>
                <w:szCs w:val="24"/>
              </w:rPr>
            </w:pPr>
          </w:p>
          <w:p w:rsidR="001724A7" w:rsidRDefault="001724A7">
            <w:pPr>
              <w:rPr>
                <w:rFonts w:ascii="Arial" w:hAnsi="Arial" w:cs="Arial"/>
                <w:sz w:val="24"/>
                <w:szCs w:val="24"/>
              </w:rPr>
            </w:pPr>
            <w:r>
              <w:rPr>
                <w:rFonts w:ascii="Arial" w:hAnsi="Arial" w:cs="Arial"/>
                <w:sz w:val="24"/>
                <w:szCs w:val="24"/>
              </w:rPr>
              <w:t>La valeur de Fc est donnée par :</w:t>
            </w:r>
          </w:p>
          <w:p w:rsidR="001724A7" w:rsidRDefault="001724A7">
            <w:pPr>
              <w:rPr>
                <w:rFonts w:ascii="Arial" w:hAnsi="Arial" w:cs="Arial"/>
                <w:sz w:val="24"/>
                <w:szCs w:val="24"/>
              </w:rPr>
            </w:pPr>
          </w:p>
          <w:p w:rsidR="001724A7" w:rsidRDefault="00A417BB">
            <w:pPr>
              <w:jc w:val="left"/>
              <w:rPr>
                <w:rFonts w:ascii="Arial" w:eastAsia="TimesNewRomanPS-ItalicMT" w:hAnsi="Arial" w:cs="Arial"/>
                <w:iCs/>
                <w:sz w:val="24"/>
                <w:szCs w:val="24"/>
                <w:lang w:eastAsia="en-US"/>
              </w:rPr>
            </w:pPr>
            <w:r>
              <w:rPr>
                <w:rFonts w:ascii="Arial" w:eastAsia="TimesNewRomanPS-ItalicMT" w:hAnsi="Arial" w:cs="Arial"/>
                <w:iCs/>
                <w:sz w:val="24"/>
                <w:szCs w:val="24"/>
                <w:lang w:eastAsia="en-US"/>
              </w:rPr>
              <w:t xml:space="preserve">      </w:t>
            </w:r>
            <w:r w:rsidR="001724A7">
              <w:rPr>
                <w:rFonts w:ascii="Arial" w:eastAsia="TimesNewRomanPS-ItalicMT" w:hAnsi="Arial" w:cs="Arial"/>
                <w:iCs/>
                <w:sz w:val="24"/>
                <w:szCs w:val="24"/>
                <w:lang w:eastAsia="en-US"/>
              </w:rPr>
              <w:t>Fc</w:t>
            </w:r>
            <w:r w:rsidR="00A14F81">
              <w:rPr>
                <w:rFonts w:ascii="Arial" w:eastAsia="TimesNewRomanPS-ItalicMT" w:hAnsi="Arial" w:cs="Arial"/>
                <w:iCs/>
                <w:sz w:val="24"/>
                <w:szCs w:val="24"/>
                <w:lang w:eastAsia="en-US"/>
              </w:rPr>
              <w:t xml:space="preserve"> </w:t>
            </w:r>
            <w:r w:rsidR="001724A7">
              <w:rPr>
                <w:rFonts w:ascii="Arial" w:eastAsia="TimesNewRomanPS-ItalicMT" w:hAnsi="Arial" w:cs="Arial"/>
                <w:sz w:val="24"/>
                <w:szCs w:val="24"/>
                <w:lang w:eastAsia="en-US"/>
              </w:rPr>
              <w:t>=</w:t>
            </w:r>
            <w:r w:rsidR="00A14F81">
              <w:rPr>
                <w:rFonts w:ascii="Arial" w:eastAsia="TimesNewRomanPS-ItalicMT" w:hAnsi="Arial" w:cs="Arial"/>
                <w:sz w:val="24"/>
                <w:szCs w:val="24"/>
                <w:lang w:eastAsia="en-US"/>
              </w:rPr>
              <w:t xml:space="preserve"> </w:t>
            </w:r>
            <w:r w:rsidR="001724A7">
              <w:rPr>
                <w:rFonts w:ascii="Arial" w:eastAsia="TimesNewRomanPS-ItalicMT" w:hAnsi="Arial" w:cs="Arial"/>
                <w:iCs/>
                <w:sz w:val="24"/>
                <w:szCs w:val="24"/>
                <w:lang w:eastAsia="en-US"/>
              </w:rPr>
              <w:t>kc</w:t>
            </w:r>
            <w:r w:rsidR="000A70F9">
              <w:rPr>
                <w:rFonts w:ascii="Arial" w:eastAsia="TimesNewRomanPS-ItalicMT" w:hAnsi="Arial" w:cs="Arial"/>
                <w:iCs/>
                <w:sz w:val="24"/>
                <w:szCs w:val="24"/>
                <w:lang w:eastAsia="en-US"/>
              </w:rPr>
              <w:t xml:space="preserve"> x f x a</w:t>
            </w:r>
            <w:r>
              <w:rPr>
                <w:rFonts w:ascii="Arial" w:eastAsia="TimesNewRomanPS-ItalicMT" w:hAnsi="Arial" w:cs="Arial"/>
                <w:iCs/>
                <w:sz w:val="24"/>
                <w:szCs w:val="24"/>
                <w:lang w:eastAsia="en-US"/>
              </w:rPr>
              <w:t xml:space="preserve"> </w:t>
            </w:r>
            <w:r w:rsidR="001724A7">
              <w:rPr>
                <w:rFonts w:ascii="Arial" w:eastAsia="TimesNewRomanPS-ItalicMT" w:hAnsi="Arial" w:cs="Arial"/>
                <w:iCs/>
                <w:sz w:val="24"/>
                <w:szCs w:val="24"/>
                <w:lang w:eastAsia="en-US"/>
              </w:rPr>
              <w:t xml:space="preserve"> </w:t>
            </w:r>
            <w:r w:rsidR="000A70F9">
              <w:rPr>
                <w:rFonts w:ascii="Arial" w:eastAsia="TimesNewRomanPS-ItalicMT" w:hAnsi="Arial" w:cs="Arial"/>
                <w:iCs/>
                <w:sz w:val="24"/>
                <w:szCs w:val="24"/>
                <w:lang w:eastAsia="en-US"/>
              </w:rPr>
              <w:t xml:space="preserve">  </w:t>
            </w:r>
            <w:r w:rsidR="001724A7" w:rsidRPr="00A417BB">
              <w:rPr>
                <w:rFonts w:ascii="Arial" w:eastAsia="TimesNewRomanPS-ItalicMT" w:hAnsi="Arial" w:cs="Arial"/>
                <w:iCs/>
                <w:sz w:val="24"/>
                <w:szCs w:val="24"/>
                <w:lang w:eastAsia="en-US"/>
              </w:rPr>
              <w:t>avec :</w:t>
            </w:r>
          </w:p>
          <w:p w:rsidR="001724A7" w:rsidRDefault="001724A7">
            <w:pPr>
              <w:jc w:val="left"/>
              <w:rPr>
                <w:rFonts w:ascii="Arial" w:eastAsia="TimesNewRomanPS-ItalicMT" w:hAnsi="Arial" w:cs="Arial"/>
                <w:iCs/>
                <w:sz w:val="24"/>
                <w:szCs w:val="24"/>
                <w:lang w:eastAsia="en-US"/>
              </w:rPr>
            </w:pPr>
          </w:p>
          <w:p w:rsidR="001724A7" w:rsidRDefault="001724A7" w:rsidP="00870338">
            <w:pPr>
              <w:pStyle w:val="Paragraphedeliste"/>
              <w:numPr>
                <w:ilvl w:val="0"/>
                <w:numId w:val="7"/>
              </w:numPr>
              <w:ind w:left="709" w:hanging="283"/>
              <w:rPr>
                <w:rFonts w:ascii="Arial" w:eastAsia="TimesNewRomanPS-ItalicMT" w:hAnsi="Arial" w:cs="Arial"/>
                <w:iCs/>
                <w:sz w:val="22"/>
                <w:szCs w:val="22"/>
                <w:lang w:eastAsia="en-US"/>
              </w:rPr>
            </w:pPr>
            <w:r w:rsidRPr="00A417BB">
              <w:rPr>
                <w:rFonts w:ascii="Arial" w:eastAsia="TimesNewRomanPS-ItalicMT" w:hAnsi="Arial" w:cs="Arial"/>
                <w:iCs/>
                <w:sz w:val="22"/>
                <w:szCs w:val="22"/>
                <w:lang w:eastAsia="en-US"/>
              </w:rPr>
              <w:t>Kc : pression spécifique de coupe</w:t>
            </w:r>
          </w:p>
          <w:p w:rsidR="000A70F9" w:rsidRPr="000A70F9" w:rsidRDefault="000A70F9" w:rsidP="00870338">
            <w:pPr>
              <w:pStyle w:val="Paragraphedeliste"/>
              <w:numPr>
                <w:ilvl w:val="0"/>
                <w:numId w:val="7"/>
              </w:numPr>
              <w:ind w:left="709" w:hanging="283"/>
              <w:rPr>
                <w:rFonts w:ascii="Arial" w:eastAsia="TimesNewRomanPS-ItalicMT" w:hAnsi="Arial" w:cs="Arial"/>
                <w:iCs/>
                <w:sz w:val="22"/>
                <w:szCs w:val="22"/>
                <w:lang w:eastAsia="en-US"/>
              </w:rPr>
            </w:pPr>
            <w:r w:rsidRPr="00B12419">
              <w:rPr>
                <w:rFonts w:ascii="Arial" w:hAnsi="Arial" w:cs="Arial"/>
                <w:i/>
                <w:sz w:val="22"/>
              </w:rPr>
              <w:t>f avance par tour en mm/tr</w:t>
            </w:r>
          </w:p>
          <w:p w:rsidR="000A70F9" w:rsidRPr="00A417BB" w:rsidRDefault="000A70F9" w:rsidP="00870338">
            <w:pPr>
              <w:pStyle w:val="Paragraphedeliste"/>
              <w:numPr>
                <w:ilvl w:val="0"/>
                <w:numId w:val="7"/>
              </w:numPr>
              <w:ind w:left="709" w:hanging="283"/>
              <w:rPr>
                <w:rFonts w:ascii="Arial" w:eastAsia="TimesNewRomanPS-ItalicMT" w:hAnsi="Arial" w:cs="Arial"/>
                <w:iCs/>
                <w:sz w:val="22"/>
                <w:szCs w:val="22"/>
                <w:lang w:eastAsia="en-US"/>
              </w:rPr>
            </w:pPr>
            <w:r w:rsidRPr="00B12419">
              <w:rPr>
                <w:rFonts w:ascii="Arial" w:hAnsi="Arial" w:cs="Arial"/>
                <w:i/>
                <w:sz w:val="22"/>
              </w:rPr>
              <w:t>a profondeur de passe en mm</w:t>
            </w:r>
          </w:p>
          <w:p w:rsidR="001724A7" w:rsidRPr="000A70F9" w:rsidRDefault="001724A7" w:rsidP="000A70F9">
            <w:pPr>
              <w:rPr>
                <w:rFonts w:ascii="Arial" w:eastAsia="TimesNewRomanPS-ItalicMT" w:hAnsi="Arial" w:cs="Arial"/>
                <w:iCs/>
                <w:lang w:eastAsia="en-US"/>
              </w:rPr>
            </w:pPr>
          </w:p>
        </w:tc>
        <w:tc>
          <w:tcPr>
            <w:tcW w:w="4553" w:type="dxa"/>
            <w:hideMark/>
          </w:tcPr>
          <w:p w:rsidR="001724A7" w:rsidRDefault="000A3AF3">
            <w:pPr>
              <w:rPr>
                <w:rFonts w:ascii="Arial" w:hAnsi="Arial" w:cs="Arial"/>
                <w:sz w:val="20"/>
                <w:szCs w:val="20"/>
              </w:rPr>
            </w:pPr>
            <w:r>
              <w:rPr>
                <w:noProof/>
                <w:lang w:eastAsia="fr-FR"/>
              </w:rPr>
              <mc:AlternateContent>
                <mc:Choice Requires="wps">
                  <w:drawing>
                    <wp:anchor distT="0" distB="0" distL="114300" distR="114300" simplePos="0" relativeHeight="251717632" behindDoc="0" locked="0" layoutInCell="1" allowOverlap="1" wp14:anchorId="04DDFFCD" wp14:editId="53AB0415">
                      <wp:simplePos x="0" y="0"/>
                      <wp:positionH relativeFrom="column">
                        <wp:posOffset>10795</wp:posOffset>
                      </wp:positionH>
                      <wp:positionV relativeFrom="paragraph">
                        <wp:posOffset>2626995</wp:posOffset>
                      </wp:positionV>
                      <wp:extent cx="2969260" cy="266700"/>
                      <wp:effectExtent l="1270" t="0" r="1270" b="0"/>
                      <wp:wrapNone/>
                      <wp:docPr id="5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926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04C50" w:rsidRPr="001A4874" w:rsidRDefault="00804C50">
                                  <w:pPr>
                                    <w:rPr>
                                      <w:rFonts w:ascii="Arial" w:hAnsi="Arial" w:cs="Arial"/>
                                      <w:i/>
                                      <w:sz w:val="24"/>
                                      <w:szCs w:val="24"/>
                                    </w:rPr>
                                  </w:pPr>
                                  <w:r w:rsidRPr="001A4874">
                                    <w:rPr>
                                      <w:rFonts w:ascii="Arial" w:hAnsi="Arial" w:cs="Arial"/>
                                      <w:i/>
                                      <w:sz w:val="24"/>
                                      <w:szCs w:val="24"/>
                                    </w:rPr>
                                    <w:t xml:space="preserve">Figure </w:t>
                                  </w:r>
                                  <w:r>
                                    <w:rPr>
                                      <w:rFonts w:ascii="Arial" w:hAnsi="Arial" w:cs="Arial"/>
                                      <w:i/>
                                      <w:sz w:val="24"/>
                                      <w:szCs w:val="24"/>
                                    </w:rPr>
                                    <w:t>6</w:t>
                                  </w:r>
                                  <w:r w:rsidRPr="001A4874">
                                    <w:rPr>
                                      <w:rFonts w:ascii="Arial" w:hAnsi="Arial" w:cs="Arial"/>
                                      <w:i/>
                                      <w:sz w:val="24"/>
                                      <w:szCs w:val="24"/>
                                    </w:rPr>
                                    <w:t> : Efforts outil/pièce en tournage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85pt;margin-top:206.85pt;width:233.8pt;height:21pt;z-index:251717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" stroked="f">
                      <v:textbox style="mso-fit-shape-to-text:t">
                        <w:txbxContent>
                          <w:p w:rsidR="00804C50" w:rsidRPr="001A4874" w:rsidRDefault="00804C50">
                            <w:pPr>
                              <w:rPr>
                                <w:rFonts w:ascii="Arial" w:hAnsi="Arial" w:cs="Arial"/>
                                <w:i/>
                                <w:sz w:val="24"/>
                                <w:szCs w:val="24"/>
                              </w:rPr>
                            </w:pPr>
                            <w:r w:rsidRPr="001A4874">
                              <w:rPr>
                                <w:rFonts w:ascii="Arial" w:hAnsi="Arial" w:cs="Arial"/>
                                <w:i/>
                                <w:sz w:val="24"/>
                                <w:szCs w:val="24"/>
                              </w:rPr>
                              <w:t xml:space="preserve">Figure </w:t>
                            </w:r>
                            <w:r>
                              <w:rPr>
                                <w:rFonts w:ascii="Arial" w:hAnsi="Arial" w:cs="Arial"/>
                                <w:i/>
                                <w:sz w:val="24"/>
                                <w:szCs w:val="24"/>
                              </w:rPr>
                              <w:t>6</w:t>
                            </w:r>
                            <w:r w:rsidRPr="001A4874">
                              <w:rPr>
                                <w:rFonts w:ascii="Arial" w:hAnsi="Arial" w:cs="Arial"/>
                                <w:i/>
                                <w:sz w:val="24"/>
                                <w:szCs w:val="24"/>
                              </w:rPr>
                              <w:t> : Efforts outil/pièce en tournage</w:t>
                            </w:r>
                          </w:p>
                        </w:txbxContent>
                      </v:textbox>
                    </v:shape>
                  </w:pict>
                </mc:Fallback>
              </mc:AlternateContent>
            </w:r>
          </w:p>
        </w:tc>
      </w:tr>
    </w:tbl>
    <w:p w:rsidR="00B12419" w:rsidRDefault="00B12419" w:rsidP="001724A7">
      <w:pPr>
        <w:rPr>
          <w:rFonts w:ascii="Arial" w:hAnsi="Arial" w:cs="Arial"/>
        </w:rPr>
      </w:pPr>
    </w:p>
    <w:p w:rsidR="00A417BB" w:rsidRDefault="00A417BB" w:rsidP="001724A7">
      <w:pPr>
        <w:rPr>
          <w:rFonts w:ascii="Arial" w:hAnsi="Arial" w:cs="Arial"/>
        </w:rPr>
      </w:pPr>
      <w:r>
        <w:rPr>
          <w:rFonts w:ascii="Arial" w:hAnsi="Arial" w:cs="Arial"/>
          <w:sz w:val="24"/>
          <w:szCs w:val="24"/>
        </w:rPr>
        <w:t>Pour le couple outil/matière de la phase</w:t>
      </w:r>
      <w:r w:rsidR="0022761A">
        <w:rPr>
          <w:rFonts w:ascii="Arial" w:hAnsi="Arial" w:cs="Arial"/>
          <w:sz w:val="24"/>
          <w:szCs w:val="24"/>
        </w:rPr>
        <w:t xml:space="preserve"> </w:t>
      </w:r>
      <w:r>
        <w:rPr>
          <w:rFonts w:ascii="Arial" w:hAnsi="Arial" w:cs="Arial"/>
          <w:sz w:val="24"/>
          <w:szCs w:val="24"/>
        </w:rPr>
        <w:t>20, on prendra Kc</w:t>
      </w:r>
      <w:r w:rsidR="00A14F81">
        <w:rPr>
          <w:rFonts w:ascii="Arial" w:hAnsi="Arial" w:cs="Arial"/>
          <w:sz w:val="24"/>
          <w:szCs w:val="24"/>
        </w:rPr>
        <w:t xml:space="preserve"> </w:t>
      </w:r>
      <w:r>
        <w:rPr>
          <w:rFonts w:ascii="Arial" w:hAnsi="Arial" w:cs="Arial"/>
          <w:sz w:val="24"/>
          <w:szCs w:val="24"/>
        </w:rPr>
        <w:t>= 3000N/mm²</w:t>
      </w:r>
    </w:p>
    <w:p w:rsidR="00A417BB" w:rsidRDefault="00A417BB" w:rsidP="001724A7">
      <w:pPr>
        <w:rPr>
          <w:rFonts w:ascii="Arial" w:hAnsi="Arial" w:cs="Arial"/>
        </w:rPr>
      </w:pPr>
    </w:p>
    <w:p w:rsidR="001724A7" w:rsidRPr="002C315B" w:rsidRDefault="001724A7" w:rsidP="001724A7">
      <w:pPr>
        <w:rPr>
          <w:rFonts w:ascii="Arial" w:hAnsi="Arial" w:cs="Arial"/>
          <w:i/>
          <w:sz w:val="24"/>
          <w:szCs w:val="24"/>
        </w:rPr>
      </w:pPr>
      <w:r w:rsidRPr="002C315B">
        <w:rPr>
          <w:rFonts w:ascii="Arial" w:hAnsi="Arial" w:cs="Arial"/>
          <w:i/>
          <w:sz w:val="24"/>
          <w:szCs w:val="24"/>
        </w:rPr>
        <w:t xml:space="preserve">Après avoir évalué les composantes des actions mécaniques de l’outil sur la pièce, </w:t>
      </w:r>
      <w:r w:rsidR="00765011" w:rsidRPr="002C315B">
        <w:rPr>
          <w:rFonts w:ascii="Arial" w:hAnsi="Arial" w:cs="Arial"/>
          <w:i/>
          <w:sz w:val="24"/>
          <w:szCs w:val="24"/>
        </w:rPr>
        <w:t>calcule</w:t>
      </w:r>
      <w:r w:rsidR="00A14F81">
        <w:rPr>
          <w:rFonts w:ascii="Arial" w:hAnsi="Arial" w:cs="Arial"/>
          <w:i/>
          <w:sz w:val="24"/>
          <w:szCs w:val="24"/>
        </w:rPr>
        <w:t>z</w:t>
      </w:r>
      <w:r w:rsidR="00765011" w:rsidRPr="002C315B">
        <w:rPr>
          <w:rFonts w:ascii="Arial" w:hAnsi="Arial" w:cs="Arial"/>
          <w:i/>
          <w:sz w:val="24"/>
          <w:szCs w:val="24"/>
        </w:rPr>
        <w:t xml:space="preserve"> la flèche et </w:t>
      </w:r>
      <w:r w:rsidRPr="002C315B">
        <w:rPr>
          <w:rFonts w:ascii="Arial" w:hAnsi="Arial" w:cs="Arial"/>
          <w:i/>
          <w:sz w:val="24"/>
          <w:szCs w:val="24"/>
        </w:rPr>
        <w:t xml:space="preserve">commenter </w:t>
      </w:r>
      <w:r w:rsidR="00765011" w:rsidRPr="002C315B">
        <w:rPr>
          <w:rFonts w:ascii="Arial" w:hAnsi="Arial" w:cs="Arial"/>
          <w:i/>
          <w:sz w:val="24"/>
          <w:szCs w:val="24"/>
        </w:rPr>
        <w:t>l’impact de cette flèche sur le respect des spécifications dimensionnelles.</w:t>
      </w:r>
    </w:p>
    <w:p w:rsidR="00A417BB" w:rsidRDefault="00A417BB" w:rsidP="001724A7">
      <w:pPr>
        <w:rPr>
          <w:rFonts w:ascii="Arial" w:hAnsi="Arial" w:cs="Arial"/>
        </w:rPr>
      </w:pPr>
    </w:p>
    <w:p w:rsidR="001724A7" w:rsidRDefault="001724A7" w:rsidP="001724A7">
      <w:pPr>
        <w:rPr>
          <w:rFonts w:ascii="Arial" w:hAnsi="Arial" w:cs="Arial"/>
        </w:rPr>
      </w:pPr>
    </w:p>
    <w:p w:rsidR="001724A7" w:rsidRPr="001724A7" w:rsidRDefault="001724A7" w:rsidP="001724A7">
      <w:pPr>
        <w:rPr>
          <w:rFonts w:ascii="Arial" w:hAnsi="Arial" w:cs="Arial"/>
          <w:b/>
          <w:sz w:val="24"/>
          <w:szCs w:val="24"/>
        </w:rPr>
      </w:pPr>
      <w:r w:rsidRPr="001724A7">
        <w:rPr>
          <w:rFonts w:ascii="Arial" w:hAnsi="Arial" w:cs="Arial"/>
          <w:b/>
          <w:sz w:val="24"/>
          <w:szCs w:val="24"/>
        </w:rPr>
        <w:t>3</w:t>
      </w:r>
      <w:r w:rsidR="00A14F81">
        <w:rPr>
          <w:rFonts w:ascii="Arial" w:hAnsi="Arial" w:cs="Arial"/>
          <w:b/>
          <w:sz w:val="24"/>
          <w:szCs w:val="24"/>
        </w:rPr>
        <w:t>-</w:t>
      </w:r>
      <w:r w:rsidRPr="001724A7">
        <w:rPr>
          <w:rFonts w:ascii="Arial" w:hAnsi="Arial" w:cs="Arial"/>
          <w:b/>
          <w:sz w:val="24"/>
          <w:szCs w:val="24"/>
        </w:rPr>
        <w:t>3</w:t>
      </w:r>
    </w:p>
    <w:p w:rsidR="00765011" w:rsidRPr="002C315B" w:rsidRDefault="00765011" w:rsidP="001724A7">
      <w:pPr>
        <w:rPr>
          <w:rFonts w:ascii="Arial" w:hAnsi="Arial" w:cs="Arial"/>
          <w:i/>
          <w:sz w:val="24"/>
          <w:szCs w:val="24"/>
        </w:rPr>
      </w:pPr>
      <w:r w:rsidRPr="002C315B">
        <w:rPr>
          <w:rFonts w:ascii="Arial" w:hAnsi="Arial" w:cs="Arial"/>
          <w:i/>
          <w:sz w:val="24"/>
          <w:szCs w:val="24"/>
        </w:rPr>
        <w:t>Critique</w:t>
      </w:r>
      <w:r w:rsidR="00A14F81">
        <w:rPr>
          <w:rFonts w:ascii="Arial" w:hAnsi="Arial" w:cs="Arial"/>
          <w:i/>
          <w:sz w:val="24"/>
          <w:szCs w:val="24"/>
        </w:rPr>
        <w:t>z</w:t>
      </w:r>
      <w:r w:rsidRPr="002C315B">
        <w:rPr>
          <w:rFonts w:ascii="Arial" w:hAnsi="Arial" w:cs="Arial"/>
          <w:i/>
          <w:sz w:val="24"/>
          <w:szCs w:val="24"/>
        </w:rPr>
        <w:t xml:space="preserve"> la mise en position. Que pourrait-on proposer pour respecter les spécifications</w:t>
      </w:r>
    </w:p>
    <w:p w:rsidR="002C315B" w:rsidRDefault="002C315B">
      <w:pPr>
        <w:suppressAutoHyphens w:val="0"/>
        <w:jc w:val="left"/>
        <w:rPr>
          <w:rFonts w:ascii="Arial" w:hAnsi="Arial" w:cs="Arial"/>
          <w:sz w:val="24"/>
          <w:szCs w:val="24"/>
        </w:rPr>
      </w:pPr>
      <w:r>
        <w:rPr>
          <w:rFonts w:ascii="Arial" w:hAnsi="Arial" w:cs="Arial"/>
          <w:sz w:val="24"/>
          <w:szCs w:val="24"/>
        </w:rPr>
        <w:br w:type="page"/>
      </w:r>
    </w:p>
    <w:p w:rsidR="001724A7" w:rsidRDefault="001724A7" w:rsidP="001724A7">
      <w:pPr>
        <w:rPr>
          <w:rFonts w:ascii="Arial" w:hAnsi="Arial" w:cs="Arial"/>
          <w:sz w:val="24"/>
          <w:szCs w:val="24"/>
        </w:rPr>
      </w:pPr>
    </w:p>
    <w:p w:rsidR="00D43DA3" w:rsidRDefault="00D43DA3" w:rsidP="00D43DA3">
      <w:pPr>
        <w:spacing w:after="200" w:line="276" w:lineRule="auto"/>
        <w:jc w:val="center"/>
        <w:rPr>
          <w:rFonts w:ascii="Arial" w:hAnsi="Arial" w:cs="Arial"/>
          <w:b/>
          <w:sz w:val="36"/>
        </w:rPr>
      </w:pPr>
      <w:r w:rsidRPr="002A03C5">
        <w:rPr>
          <w:rFonts w:ascii="Arial" w:hAnsi="Arial" w:cs="Arial"/>
          <w:b/>
          <w:i/>
          <w:sz w:val="36"/>
          <w:szCs w:val="36"/>
        </w:rPr>
        <w:t xml:space="preserve">Partie </w:t>
      </w:r>
      <w:r>
        <w:rPr>
          <w:rFonts w:ascii="Arial" w:hAnsi="Arial" w:cs="Arial"/>
          <w:b/>
          <w:i/>
          <w:sz w:val="36"/>
          <w:szCs w:val="36"/>
        </w:rPr>
        <w:t>3</w:t>
      </w:r>
      <w:r w:rsidRPr="002A03C5">
        <w:rPr>
          <w:rFonts w:ascii="Arial" w:hAnsi="Arial" w:cs="Arial"/>
          <w:b/>
          <w:i/>
          <w:sz w:val="36"/>
          <w:szCs w:val="36"/>
        </w:rPr>
        <w:t xml:space="preserve"> : </w:t>
      </w:r>
      <w:r>
        <w:rPr>
          <w:rFonts w:ascii="Arial" w:hAnsi="Arial" w:cs="Arial"/>
          <w:b/>
          <w:sz w:val="36"/>
        </w:rPr>
        <w:t>Fabrication :</w:t>
      </w:r>
    </w:p>
    <w:p w:rsidR="00D43DA3" w:rsidRDefault="00D43DA3" w:rsidP="00D43DA3">
      <w:pPr>
        <w:rPr>
          <w:rFonts w:ascii="Arial" w:hAnsi="Arial" w:cs="Arial"/>
          <w:sz w:val="24"/>
          <w:szCs w:val="24"/>
        </w:rPr>
      </w:pPr>
      <w:r>
        <w:rPr>
          <w:rFonts w:ascii="Arial" w:hAnsi="Arial" w:cs="Arial"/>
          <w:sz w:val="24"/>
          <w:szCs w:val="24"/>
        </w:rPr>
        <w:t>L’hybridation du moteur actuel va nécessiter la fabrication du nouveau pignon arbré d’entrée du réducteur (11). Ci-dessous le dessin de définition du nouvel arbre.</w:t>
      </w:r>
    </w:p>
    <w:p w:rsidR="00D43DA3" w:rsidRDefault="00D43DA3" w:rsidP="00D43DA3">
      <w:pPr>
        <w:rPr>
          <w:rFonts w:ascii="Arial" w:hAnsi="Arial" w:cs="Arial"/>
          <w:sz w:val="24"/>
          <w:szCs w:val="24"/>
        </w:rPr>
      </w:pPr>
    </w:p>
    <w:p w:rsidR="00D43DA3" w:rsidRDefault="00D43DA3" w:rsidP="00D43DA3">
      <w:pPr>
        <w:rPr>
          <w:rFonts w:ascii="Arial" w:hAnsi="Arial" w:cs="Arial"/>
          <w:sz w:val="24"/>
          <w:szCs w:val="24"/>
        </w:rPr>
      </w:pPr>
      <w:r>
        <w:rPr>
          <w:rFonts w:ascii="Arial" w:hAnsi="Arial" w:cs="Arial"/>
          <w:sz w:val="24"/>
          <w:szCs w:val="24"/>
        </w:rPr>
        <w:t>Gamme de fabrication du pignon arbré d’entrée du réducteur(11) :</w:t>
      </w:r>
    </w:p>
    <w:p w:rsidR="00D43DA3" w:rsidRDefault="00D43DA3" w:rsidP="00D43DA3">
      <w:pPr>
        <w:rPr>
          <w:rFonts w:ascii="Arial" w:hAnsi="Arial" w:cs="Arial"/>
          <w:sz w:val="24"/>
          <w:szCs w:val="24"/>
        </w:rPr>
      </w:pPr>
    </w:p>
    <w:tbl>
      <w:tblPr>
        <w:tblStyle w:val="Grilledutableau"/>
        <w:tblW w:w="10173" w:type="dxa"/>
        <w:tblInd w:w="-540" w:type="dxa"/>
        <w:tblLook w:val="04A0" w:firstRow="1" w:lastRow="0" w:firstColumn="1" w:lastColumn="0" w:noHBand="0" w:noVBand="1"/>
      </w:tblPr>
      <w:tblGrid>
        <w:gridCol w:w="1059"/>
        <w:gridCol w:w="4294"/>
        <w:gridCol w:w="2285"/>
        <w:gridCol w:w="2535"/>
      </w:tblGrid>
      <w:tr w:rsidR="00D43DA3" w:rsidTr="00925C0D">
        <w:trPr>
          <w:trHeight w:val="363"/>
        </w:trPr>
        <w:tc>
          <w:tcPr>
            <w:tcW w:w="0" w:type="auto"/>
            <w:tcBorders>
              <w:top w:val="single" w:sz="4" w:space="0" w:color="auto"/>
              <w:left w:val="single" w:sz="4" w:space="0" w:color="auto"/>
              <w:bottom w:val="single" w:sz="4" w:space="0" w:color="auto"/>
              <w:right w:val="single" w:sz="4" w:space="0" w:color="auto"/>
            </w:tcBorders>
            <w:hideMark/>
          </w:tcPr>
          <w:p w:rsidR="00D43DA3" w:rsidRDefault="00D43DA3" w:rsidP="00925C0D">
            <w:pPr>
              <w:jc w:val="center"/>
              <w:rPr>
                <w:rFonts w:ascii="Arial" w:hAnsi="Arial" w:cs="Arial"/>
                <w:b/>
                <w:sz w:val="24"/>
                <w:szCs w:val="24"/>
              </w:rPr>
            </w:pPr>
            <w:r>
              <w:rPr>
                <w:rFonts w:ascii="Arial" w:hAnsi="Arial" w:cs="Arial"/>
                <w:b/>
                <w:sz w:val="24"/>
                <w:szCs w:val="24"/>
              </w:rPr>
              <w:t>N° Phase</w:t>
            </w:r>
          </w:p>
        </w:tc>
        <w:tc>
          <w:tcPr>
            <w:tcW w:w="4294" w:type="dxa"/>
            <w:tcBorders>
              <w:top w:val="single" w:sz="4" w:space="0" w:color="auto"/>
              <w:left w:val="single" w:sz="4" w:space="0" w:color="auto"/>
              <w:bottom w:val="single" w:sz="4" w:space="0" w:color="auto"/>
              <w:right w:val="single" w:sz="4" w:space="0" w:color="auto"/>
            </w:tcBorders>
            <w:hideMark/>
          </w:tcPr>
          <w:p w:rsidR="00D43DA3" w:rsidRDefault="00D43DA3" w:rsidP="00925C0D">
            <w:pPr>
              <w:jc w:val="center"/>
              <w:rPr>
                <w:rFonts w:ascii="Arial" w:hAnsi="Arial" w:cs="Arial"/>
                <w:b/>
                <w:sz w:val="24"/>
                <w:szCs w:val="24"/>
              </w:rPr>
            </w:pPr>
            <w:r>
              <w:rPr>
                <w:rFonts w:ascii="Arial" w:hAnsi="Arial" w:cs="Arial"/>
                <w:b/>
                <w:sz w:val="24"/>
                <w:szCs w:val="24"/>
              </w:rPr>
              <w:t>Désignation</w:t>
            </w:r>
          </w:p>
        </w:tc>
        <w:tc>
          <w:tcPr>
            <w:tcW w:w="2285" w:type="dxa"/>
            <w:tcBorders>
              <w:top w:val="single" w:sz="4" w:space="0" w:color="auto"/>
              <w:left w:val="single" w:sz="4" w:space="0" w:color="auto"/>
              <w:bottom w:val="single" w:sz="4" w:space="0" w:color="auto"/>
              <w:right w:val="single" w:sz="4" w:space="0" w:color="auto"/>
            </w:tcBorders>
            <w:hideMark/>
          </w:tcPr>
          <w:p w:rsidR="00D43DA3" w:rsidRDefault="00D43DA3" w:rsidP="00925C0D">
            <w:pPr>
              <w:jc w:val="center"/>
              <w:rPr>
                <w:rFonts w:ascii="Arial" w:hAnsi="Arial" w:cs="Arial"/>
                <w:b/>
                <w:sz w:val="24"/>
                <w:szCs w:val="24"/>
              </w:rPr>
            </w:pPr>
            <w:r>
              <w:rPr>
                <w:rFonts w:ascii="Arial" w:hAnsi="Arial" w:cs="Arial"/>
                <w:b/>
                <w:sz w:val="24"/>
                <w:szCs w:val="24"/>
              </w:rPr>
              <w:t>Machine</w:t>
            </w:r>
          </w:p>
        </w:tc>
        <w:tc>
          <w:tcPr>
            <w:tcW w:w="2535" w:type="dxa"/>
            <w:tcBorders>
              <w:top w:val="single" w:sz="4" w:space="0" w:color="auto"/>
              <w:left w:val="single" w:sz="4" w:space="0" w:color="auto"/>
              <w:bottom w:val="single" w:sz="4" w:space="0" w:color="auto"/>
              <w:right w:val="single" w:sz="4" w:space="0" w:color="auto"/>
            </w:tcBorders>
            <w:hideMark/>
          </w:tcPr>
          <w:p w:rsidR="00D43DA3" w:rsidRDefault="00D43DA3" w:rsidP="00925C0D">
            <w:pPr>
              <w:jc w:val="center"/>
              <w:rPr>
                <w:rFonts w:ascii="Arial" w:hAnsi="Arial" w:cs="Arial"/>
                <w:b/>
                <w:sz w:val="24"/>
                <w:szCs w:val="24"/>
              </w:rPr>
            </w:pPr>
            <w:r>
              <w:rPr>
                <w:rFonts w:ascii="Arial" w:hAnsi="Arial" w:cs="Arial"/>
                <w:b/>
                <w:sz w:val="24"/>
                <w:szCs w:val="24"/>
              </w:rPr>
              <w:t>Outillage</w:t>
            </w:r>
          </w:p>
        </w:tc>
      </w:tr>
      <w:tr w:rsidR="00D43DA3" w:rsidTr="00925C0D">
        <w:trPr>
          <w:trHeight w:val="387"/>
        </w:trPr>
        <w:tc>
          <w:tcPr>
            <w:tcW w:w="0" w:type="auto"/>
            <w:tcBorders>
              <w:top w:val="single" w:sz="4" w:space="0" w:color="auto"/>
              <w:left w:val="single" w:sz="4" w:space="0" w:color="auto"/>
              <w:bottom w:val="single" w:sz="4" w:space="0" w:color="auto"/>
              <w:right w:val="single" w:sz="4" w:space="0" w:color="auto"/>
            </w:tcBorders>
            <w:hideMark/>
          </w:tcPr>
          <w:p w:rsidR="00D43DA3" w:rsidRDefault="00D43DA3" w:rsidP="00925C0D">
            <w:pPr>
              <w:jc w:val="center"/>
              <w:rPr>
                <w:rFonts w:ascii="Arial" w:hAnsi="Arial" w:cs="Arial"/>
                <w:sz w:val="24"/>
                <w:szCs w:val="24"/>
              </w:rPr>
            </w:pPr>
            <w:r>
              <w:rPr>
                <w:rFonts w:ascii="Arial" w:hAnsi="Arial" w:cs="Arial"/>
                <w:sz w:val="24"/>
                <w:szCs w:val="24"/>
              </w:rPr>
              <w:t>10</w:t>
            </w:r>
          </w:p>
        </w:tc>
        <w:tc>
          <w:tcPr>
            <w:tcW w:w="4294" w:type="dxa"/>
            <w:tcBorders>
              <w:top w:val="single" w:sz="4" w:space="0" w:color="auto"/>
              <w:left w:val="single" w:sz="4" w:space="0" w:color="auto"/>
              <w:bottom w:val="single" w:sz="4" w:space="0" w:color="auto"/>
              <w:right w:val="single" w:sz="4" w:space="0" w:color="auto"/>
            </w:tcBorders>
            <w:hideMark/>
          </w:tcPr>
          <w:p w:rsidR="00D43DA3" w:rsidRDefault="00D43DA3" w:rsidP="00925C0D">
            <w:pPr>
              <w:jc w:val="left"/>
              <w:rPr>
                <w:rFonts w:ascii="Arial" w:hAnsi="Arial" w:cs="Arial"/>
                <w:sz w:val="24"/>
                <w:szCs w:val="24"/>
              </w:rPr>
            </w:pPr>
            <w:r>
              <w:rPr>
                <w:rFonts w:ascii="Arial" w:hAnsi="Arial" w:cs="Arial"/>
                <w:sz w:val="24"/>
                <w:szCs w:val="24"/>
              </w:rPr>
              <w:t xml:space="preserve">Débit (sciage rond </w:t>
            </w:r>
            <w:r>
              <w:rPr>
                <w:rFonts w:ascii="Symbol" w:hAnsi="Symbol" w:cs="Arial"/>
                <w:sz w:val="24"/>
                <w:szCs w:val="24"/>
              </w:rPr>
              <w:t></w:t>
            </w:r>
            <w:r>
              <w:rPr>
                <w:rFonts w:ascii="Arial" w:hAnsi="Arial" w:cs="Arial"/>
                <w:sz w:val="24"/>
                <w:szCs w:val="24"/>
              </w:rPr>
              <w:t xml:space="preserve">24 mm longueur 170 mm) </w:t>
            </w:r>
          </w:p>
        </w:tc>
        <w:tc>
          <w:tcPr>
            <w:tcW w:w="2285" w:type="dxa"/>
            <w:tcBorders>
              <w:top w:val="single" w:sz="4" w:space="0" w:color="auto"/>
              <w:left w:val="single" w:sz="4" w:space="0" w:color="auto"/>
              <w:bottom w:val="single" w:sz="4" w:space="0" w:color="auto"/>
              <w:right w:val="single" w:sz="4" w:space="0" w:color="auto"/>
            </w:tcBorders>
            <w:hideMark/>
          </w:tcPr>
          <w:p w:rsidR="00D43DA3" w:rsidRDefault="00D43DA3" w:rsidP="00925C0D">
            <w:pPr>
              <w:rPr>
                <w:rFonts w:ascii="Arial" w:hAnsi="Arial" w:cs="Arial"/>
                <w:sz w:val="24"/>
                <w:szCs w:val="24"/>
              </w:rPr>
            </w:pPr>
            <w:r>
              <w:rPr>
                <w:rFonts w:ascii="Arial" w:hAnsi="Arial" w:cs="Arial"/>
                <w:sz w:val="24"/>
                <w:szCs w:val="24"/>
              </w:rPr>
              <w:t>Scie à ruban</w:t>
            </w:r>
          </w:p>
        </w:tc>
        <w:tc>
          <w:tcPr>
            <w:tcW w:w="2535" w:type="dxa"/>
            <w:tcBorders>
              <w:top w:val="single" w:sz="4" w:space="0" w:color="auto"/>
              <w:left w:val="single" w:sz="4" w:space="0" w:color="auto"/>
              <w:bottom w:val="single" w:sz="4" w:space="0" w:color="auto"/>
              <w:right w:val="single" w:sz="4" w:space="0" w:color="auto"/>
            </w:tcBorders>
            <w:hideMark/>
          </w:tcPr>
          <w:p w:rsidR="00D43DA3" w:rsidRDefault="00D43DA3" w:rsidP="00925C0D">
            <w:pPr>
              <w:rPr>
                <w:rFonts w:ascii="Arial" w:hAnsi="Arial" w:cs="Arial"/>
                <w:sz w:val="24"/>
                <w:szCs w:val="24"/>
              </w:rPr>
            </w:pPr>
            <w:r>
              <w:rPr>
                <w:rFonts w:ascii="Arial" w:hAnsi="Arial" w:cs="Arial"/>
                <w:sz w:val="24"/>
                <w:szCs w:val="24"/>
              </w:rPr>
              <w:t>Etau</w:t>
            </w:r>
          </w:p>
        </w:tc>
      </w:tr>
      <w:tr w:rsidR="00D43DA3" w:rsidTr="00925C0D">
        <w:trPr>
          <w:trHeight w:val="363"/>
        </w:trPr>
        <w:tc>
          <w:tcPr>
            <w:tcW w:w="0" w:type="auto"/>
            <w:tcBorders>
              <w:top w:val="single" w:sz="4" w:space="0" w:color="auto"/>
              <w:left w:val="single" w:sz="4" w:space="0" w:color="auto"/>
              <w:bottom w:val="single" w:sz="4" w:space="0" w:color="auto"/>
              <w:right w:val="single" w:sz="4" w:space="0" w:color="auto"/>
            </w:tcBorders>
            <w:hideMark/>
          </w:tcPr>
          <w:p w:rsidR="00D43DA3" w:rsidRDefault="00D43DA3" w:rsidP="00925C0D">
            <w:pPr>
              <w:jc w:val="center"/>
              <w:rPr>
                <w:rFonts w:ascii="Arial" w:hAnsi="Arial" w:cs="Arial"/>
                <w:sz w:val="24"/>
                <w:szCs w:val="24"/>
              </w:rPr>
            </w:pPr>
            <w:r>
              <w:rPr>
                <w:rFonts w:ascii="Arial" w:hAnsi="Arial" w:cs="Arial"/>
                <w:sz w:val="24"/>
                <w:szCs w:val="24"/>
              </w:rPr>
              <w:t>20</w:t>
            </w:r>
          </w:p>
        </w:tc>
        <w:tc>
          <w:tcPr>
            <w:tcW w:w="4294" w:type="dxa"/>
            <w:tcBorders>
              <w:top w:val="single" w:sz="4" w:space="0" w:color="auto"/>
              <w:left w:val="single" w:sz="4" w:space="0" w:color="auto"/>
              <w:bottom w:val="single" w:sz="4" w:space="0" w:color="auto"/>
              <w:right w:val="single" w:sz="4" w:space="0" w:color="auto"/>
            </w:tcBorders>
            <w:hideMark/>
          </w:tcPr>
          <w:p w:rsidR="00D43DA3" w:rsidRDefault="00D43DA3" w:rsidP="00925C0D">
            <w:pPr>
              <w:rPr>
                <w:rFonts w:ascii="Arial" w:hAnsi="Arial" w:cs="Arial"/>
                <w:sz w:val="24"/>
                <w:szCs w:val="24"/>
              </w:rPr>
            </w:pPr>
            <w:r>
              <w:rPr>
                <w:rFonts w:ascii="Arial" w:hAnsi="Arial" w:cs="Arial"/>
                <w:sz w:val="24"/>
                <w:szCs w:val="24"/>
              </w:rPr>
              <w:t>Tournage coté cannelures</w:t>
            </w:r>
          </w:p>
        </w:tc>
        <w:tc>
          <w:tcPr>
            <w:tcW w:w="2285" w:type="dxa"/>
            <w:tcBorders>
              <w:top w:val="single" w:sz="4" w:space="0" w:color="auto"/>
              <w:left w:val="single" w:sz="4" w:space="0" w:color="auto"/>
              <w:bottom w:val="single" w:sz="4" w:space="0" w:color="auto"/>
              <w:right w:val="single" w:sz="4" w:space="0" w:color="auto"/>
            </w:tcBorders>
            <w:hideMark/>
          </w:tcPr>
          <w:p w:rsidR="00D43DA3" w:rsidRDefault="00D43DA3" w:rsidP="00925C0D">
            <w:pPr>
              <w:rPr>
                <w:rFonts w:ascii="Arial" w:hAnsi="Arial" w:cs="Arial"/>
                <w:sz w:val="24"/>
                <w:szCs w:val="24"/>
              </w:rPr>
            </w:pPr>
            <w:r>
              <w:rPr>
                <w:rFonts w:ascii="Arial" w:hAnsi="Arial" w:cs="Arial"/>
                <w:sz w:val="24"/>
                <w:szCs w:val="24"/>
              </w:rPr>
              <w:t>Tour 2 axes</w:t>
            </w:r>
          </w:p>
        </w:tc>
        <w:tc>
          <w:tcPr>
            <w:tcW w:w="2535" w:type="dxa"/>
            <w:tcBorders>
              <w:top w:val="single" w:sz="4" w:space="0" w:color="auto"/>
              <w:left w:val="single" w:sz="4" w:space="0" w:color="auto"/>
              <w:bottom w:val="single" w:sz="4" w:space="0" w:color="auto"/>
              <w:right w:val="single" w:sz="4" w:space="0" w:color="auto"/>
            </w:tcBorders>
            <w:hideMark/>
          </w:tcPr>
          <w:p w:rsidR="00D43DA3" w:rsidRDefault="00D43DA3" w:rsidP="00925C0D">
            <w:pPr>
              <w:rPr>
                <w:rFonts w:ascii="Arial" w:hAnsi="Arial" w:cs="Arial"/>
                <w:sz w:val="24"/>
                <w:szCs w:val="24"/>
              </w:rPr>
            </w:pPr>
            <w:r>
              <w:rPr>
                <w:rFonts w:ascii="Arial" w:hAnsi="Arial" w:cs="Arial"/>
                <w:sz w:val="24"/>
                <w:szCs w:val="24"/>
              </w:rPr>
              <w:t>Mandrin 3 mors doux</w:t>
            </w:r>
          </w:p>
        </w:tc>
      </w:tr>
      <w:tr w:rsidR="00D43DA3" w:rsidTr="00925C0D">
        <w:trPr>
          <w:trHeight w:val="363"/>
        </w:trPr>
        <w:tc>
          <w:tcPr>
            <w:tcW w:w="0" w:type="auto"/>
            <w:tcBorders>
              <w:top w:val="single" w:sz="4" w:space="0" w:color="auto"/>
              <w:left w:val="single" w:sz="4" w:space="0" w:color="auto"/>
              <w:bottom w:val="single" w:sz="4" w:space="0" w:color="auto"/>
              <w:right w:val="single" w:sz="4" w:space="0" w:color="auto"/>
            </w:tcBorders>
            <w:hideMark/>
          </w:tcPr>
          <w:p w:rsidR="00D43DA3" w:rsidRDefault="00D43DA3" w:rsidP="00925C0D">
            <w:pPr>
              <w:jc w:val="center"/>
              <w:rPr>
                <w:rFonts w:ascii="Arial" w:hAnsi="Arial" w:cs="Arial"/>
                <w:sz w:val="24"/>
                <w:szCs w:val="24"/>
              </w:rPr>
            </w:pPr>
            <w:r>
              <w:rPr>
                <w:rFonts w:ascii="Arial" w:hAnsi="Arial" w:cs="Arial"/>
                <w:sz w:val="24"/>
                <w:szCs w:val="24"/>
              </w:rPr>
              <w:t>30</w:t>
            </w:r>
          </w:p>
        </w:tc>
        <w:tc>
          <w:tcPr>
            <w:tcW w:w="4294" w:type="dxa"/>
            <w:tcBorders>
              <w:top w:val="single" w:sz="4" w:space="0" w:color="auto"/>
              <w:left w:val="single" w:sz="4" w:space="0" w:color="auto"/>
              <w:bottom w:val="single" w:sz="4" w:space="0" w:color="auto"/>
              <w:right w:val="single" w:sz="4" w:space="0" w:color="auto"/>
            </w:tcBorders>
            <w:hideMark/>
          </w:tcPr>
          <w:p w:rsidR="00D43DA3" w:rsidRDefault="00D43DA3" w:rsidP="00925C0D">
            <w:pPr>
              <w:rPr>
                <w:rFonts w:ascii="Arial" w:hAnsi="Arial" w:cs="Arial"/>
                <w:sz w:val="24"/>
                <w:szCs w:val="24"/>
              </w:rPr>
            </w:pPr>
            <w:r>
              <w:rPr>
                <w:rFonts w:ascii="Arial" w:hAnsi="Arial" w:cs="Arial"/>
                <w:sz w:val="24"/>
                <w:szCs w:val="24"/>
              </w:rPr>
              <w:t>Tournage coté pignon</w:t>
            </w:r>
          </w:p>
        </w:tc>
        <w:tc>
          <w:tcPr>
            <w:tcW w:w="2285" w:type="dxa"/>
            <w:tcBorders>
              <w:top w:val="single" w:sz="4" w:space="0" w:color="auto"/>
              <w:left w:val="single" w:sz="4" w:space="0" w:color="auto"/>
              <w:bottom w:val="single" w:sz="4" w:space="0" w:color="auto"/>
              <w:right w:val="single" w:sz="4" w:space="0" w:color="auto"/>
            </w:tcBorders>
            <w:hideMark/>
          </w:tcPr>
          <w:p w:rsidR="00D43DA3" w:rsidRDefault="00D43DA3" w:rsidP="00925C0D">
            <w:pPr>
              <w:rPr>
                <w:rFonts w:ascii="Arial" w:hAnsi="Arial" w:cs="Arial"/>
                <w:sz w:val="24"/>
                <w:szCs w:val="24"/>
              </w:rPr>
            </w:pPr>
            <w:r>
              <w:rPr>
                <w:rFonts w:ascii="Arial" w:hAnsi="Arial" w:cs="Arial"/>
                <w:sz w:val="24"/>
                <w:szCs w:val="24"/>
              </w:rPr>
              <w:t>Tour 2 axes</w:t>
            </w:r>
          </w:p>
        </w:tc>
        <w:tc>
          <w:tcPr>
            <w:tcW w:w="2535" w:type="dxa"/>
            <w:tcBorders>
              <w:top w:val="single" w:sz="4" w:space="0" w:color="auto"/>
              <w:left w:val="single" w:sz="4" w:space="0" w:color="auto"/>
              <w:bottom w:val="single" w:sz="4" w:space="0" w:color="auto"/>
              <w:right w:val="single" w:sz="4" w:space="0" w:color="auto"/>
            </w:tcBorders>
            <w:hideMark/>
          </w:tcPr>
          <w:p w:rsidR="00D43DA3" w:rsidRDefault="00D43DA3" w:rsidP="00925C0D">
            <w:pPr>
              <w:rPr>
                <w:rFonts w:ascii="Arial" w:hAnsi="Arial" w:cs="Arial"/>
                <w:sz w:val="24"/>
                <w:szCs w:val="24"/>
              </w:rPr>
            </w:pPr>
            <w:r>
              <w:rPr>
                <w:rFonts w:ascii="Arial" w:hAnsi="Arial" w:cs="Arial"/>
                <w:sz w:val="24"/>
                <w:szCs w:val="24"/>
              </w:rPr>
              <w:t>Mandrin à pinces</w:t>
            </w:r>
          </w:p>
        </w:tc>
      </w:tr>
      <w:tr w:rsidR="00D43DA3" w:rsidTr="00925C0D">
        <w:trPr>
          <w:trHeight w:val="363"/>
        </w:trPr>
        <w:tc>
          <w:tcPr>
            <w:tcW w:w="0" w:type="auto"/>
            <w:tcBorders>
              <w:top w:val="single" w:sz="4" w:space="0" w:color="auto"/>
              <w:left w:val="single" w:sz="4" w:space="0" w:color="auto"/>
              <w:bottom w:val="single" w:sz="4" w:space="0" w:color="auto"/>
              <w:right w:val="single" w:sz="4" w:space="0" w:color="auto"/>
            </w:tcBorders>
            <w:hideMark/>
          </w:tcPr>
          <w:p w:rsidR="00D43DA3" w:rsidRDefault="00D43DA3" w:rsidP="00925C0D">
            <w:pPr>
              <w:jc w:val="center"/>
              <w:rPr>
                <w:rFonts w:ascii="Arial" w:hAnsi="Arial" w:cs="Arial"/>
                <w:sz w:val="24"/>
                <w:szCs w:val="24"/>
              </w:rPr>
            </w:pPr>
            <w:r>
              <w:rPr>
                <w:rFonts w:ascii="Arial" w:hAnsi="Arial" w:cs="Arial"/>
                <w:sz w:val="24"/>
                <w:szCs w:val="24"/>
              </w:rPr>
              <w:t>40</w:t>
            </w:r>
          </w:p>
        </w:tc>
        <w:tc>
          <w:tcPr>
            <w:tcW w:w="4294" w:type="dxa"/>
            <w:tcBorders>
              <w:top w:val="single" w:sz="4" w:space="0" w:color="auto"/>
              <w:left w:val="single" w:sz="4" w:space="0" w:color="auto"/>
              <w:bottom w:val="single" w:sz="4" w:space="0" w:color="auto"/>
              <w:right w:val="single" w:sz="4" w:space="0" w:color="auto"/>
            </w:tcBorders>
            <w:hideMark/>
          </w:tcPr>
          <w:p w:rsidR="00D43DA3" w:rsidRDefault="00D43DA3" w:rsidP="00925C0D">
            <w:pPr>
              <w:rPr>
                <w:rFonts w:ascii="Arial" w:hAnsi="Arial" w:cs="Arial"/>
                <w:sz w:val="24"/>
                <w:szCs w:val="24"/>
              </w:rPr>
            </w:pPr>
            <w:r>
              <w:rPr>
                <w:rFonts w:ascii="Arial" w:hAnsi="Arial" w:cs="Arial"/>
                <w:sz w:val="24"/>
                <w:szCs w:val="24"/>
              </w:rPr>
              <w:t>Mortaisage cannelures</w:t>
            </w:r>
          </w:p>
        </w:tc>
        <w:tc>
          <w:tcPr>
            <w:tcW w:w="2285" w:type="dxa"/>
            <w:tcBorders>
              <w:top w:val="single" w:sz="4" w:space="0" w:color="auto"/>
              <w:left w:val="single" w:sz="4" w:space="0" w:color="auto"/>
              <w:bottom w:val="single" w:sz="4" w:space="0" w:color="auto"/>
              <w:right w:val="single" w:sz="4" w:space="0" w:color="auto"/>
            </w:tcBorders>
            <w:hideMark/>
          </w:tcPr>
          <w:p w:rsidR="00D43DA3" w:rsidRDefault="00D43DA3" w:rsidP="00925C0D">
            <w:pPr>
              <w:rPr>
                <w:rFonts w:ascii="Arial" w:hAnsi="Arial" w:cs="Arial"/>
                <w:sz w:val="24"/>
                <w:szCs w:val="24"/>
              </w:rPr>
            </w:pPr>
            <w:r>
              <w:rPr>
                <w:rFonts w:ascii="Arial" w:hAnsi="Arial" w:cs="Arial"/>
                <w:sz w:val="24"/>
                <w:szCs w:val="24"/>
              </w:rPr>
              <w:t xml:space="preserve">Mortaiseuse </w:t>
            </w:r>
          </w:p>
        </w:tc>
        <w:tc>
          <w:tcPr>
            <w:tcW w:w="2535" w:type="dxa"/>
            <w:tcBorders>
              <w:top w:val="single" w:sz="4" w:space="0" w:color="auto"/>
              <w:left w:val="single" w:sz="4" w:space="0" w:color="auto"/>
              <w:bottom w:val="single" w:sz="4" w:space="0" w:color="auto"/>
              <w:right w:val="single" w:sz="4" w:space="0" w:color="auto"/>
            </w:tcBorders>
          </w:tcPr>
          <w:p w:rsidR="00D43DA3" w:rsidRDefault="00D43DA3" w:rsidP="00925C0D">
            <w:pPr>
              <w:rPr>
                <w:rFonts w:ascii="Arial" w:hAnsi="Arial" w:cs="Arial"/>
                <w:sz w:val="24"/>
                <w:szCs w:val="24"/>
              </w:rPr>
            </w:pPr>
          </w:p>
        </w:tc>
      </w:tr>
      <w:tr w:rsidR="00D43DA3" w:rsidTr="00925C0D">
        <w:trPr>
          <w:trHeight w:val="363"/>
        </w:trPr>
        <w:tc>
          <w:tcPr>
            <w:tcW w:w="0" w:type="auto"/>
            <w:tcBorders>
              <w:top w:val="single" w:sz="4" w:space="0" w:color="auto"/>
              <w:left w:val="single" w:sz="4" w:space="0" w:color="auto"/>
              <w:bottom w:val="single" w:sz="4" w:space="0" w:color="auto"/>
              <w:right w:val="single" w:sz="4" w:space="0" w:color="auto"/>
            </w:tcBorders>
            <w:hideMark/>
          </w:tcPr>
          <w:p w:rsidR="00D43DA3" w:rsidRDefault="00D43DA3" w:rsidP="00925C0D">
            <w:pPr>
              <w:jc w:val="center"/>
              <w:rPr>
                <w:rFonts w:ascii="Arial" w:hAnsi="Arial" w:cs="Arial"/>
                <w:sz w:val="24"/>
                <w:szCs w:val="24"/>
              </w:rPr>
            </w:pPr>
            <w:r>
              <w:rPr>
                <w:rFonts w:ascii="Arial" w:hAnsi="Arial" w:cs="Arial"/>
                <w:sz w:val="24"/>
                <w:szCs w:val="24"/>
              </w:rPr>
              <w:t>50</w:t>
            </w:r>
          </w:p>
        </w:tc>
        <w:tc>
          <w:tcPr>
            <w:tcW w:w="4294" w:type="dxa"/>
            <w:tcBorders>
              <w:top w:val="single" w:sz="4" w:space="0" w:color="auto"/>
              <w:left w:val="single" w:sz="4" w:space="0" w:color="auto"/>
              <w:bottom w:val="single" w:sz="4" w:space="0" w:color="auto"/>
              <w:right w:val="single" w:sz="4" w:space="0" w:color="auto"/>
            </w:tcBorders>
            <w:hideMark/>
          </w:tcPr>
          <w:p w:rsidR="00D43DA3" w:rsidRDefault="00D43DA3" w:rsidP="00925C0D">
            <w:pPr>
              <w:rPr>
                <w:rFonts w:ascii="Arial" w:hAnsi="Arial" w:cs="Arial"/>
                <w:sz w:val="24"/>
                <w:szCs w:val="24"/>
              </w:rPr>
            </w:pPr>
            <w:r>
              <w:rPr>
                <w:rFonts w:ascii="Arial" w:hAnsi="Arial" w:cs="Arial"/>
                <w:sz w:val="24"/>
                <w:szCs w:val="24"/>
              </w:rPr>
              <w:t>Taillage du pignon</w:t>
            </w:r>
          </w:p>
        </w:tc>
        <w:tc>
          <w:tcPr>
            <w:tcW w:w="2285" w:type="dxa"/>
            <w:tcBorders>
              <w:top w:val="single" w:sz="4" w:space="0" w:color="auto"/>
              <w:left w:val="single" w:sz="4" w:space="0" w:color="auto"/>
              <w:bottom w:val="single" w:sz="4" w:space="0" w:color="auto"/>
              <w:right w:val="single" w:sz="4" w:space="0" w:color="auto"/>
            </w:tcBorders>
            <w:hideMark/>
          </w:tcPr>
          <w:p w:rsidR="00D43DA3" w:rsidRDefault="00D43DA3" w:rsidP="00925C0D">
            <w:pPr>
              <w:rPr>
                <w:rFonts w:ascii="Arial" w:hAnsi="Arial" w:cs="Arial"/>
                <w:sz w:val="24"/>
                <w:szCs w:val="24"/>
              </w:rPr>
            </w:pPr>
            <w:r>
              <w:rPr>
                <w:rFonts w:ascii="Arial" w:hAnsi="Arial" w:cs="Arial"/>
                <w:sz w:val="24"/>
                <w:szCs w:val="24"/>
              </w:rPr>
              <w:t>Machine à tailler les engrenages</w:t>
            </w:r>
          </w:p>
        </w:tc>
        <w:tc>
          <w:tcPr>
            <w:tcW w:w="2535" w:type="dxa"/>
            <w:tcBorders>
              <w:top w:val="single" w:sz="4" w:space="0" w:color="auto"/>
              <w:left w:val="single" w:sz="4" w:space="0" w:color="auto"/>
              <w:bottom w:val="single" w:sz="4" w:space="0" w:color="auto"/>
              <w:right w:val="single" w:sz="4" w:space="0" w:color="auto"/>
            </w:tcBorders>
          </w:tcPr>
          <w:p w:rsidR="00D43DA3" w:rsidRDefault="00D43DA3" w:rsidP="00925C0D">
            <w:pPr>
              <w:rPr>
                <w:rFonts w:ascii="Arial" w:hAnsi="Arial" w:cs="Arial"/>
                <w:sz w:val="24"/>
                <w:szCs w:val="24"/>
              </w:rPr>
            </w:pPr>
          </w:p>
        </w:tc>
      </w:tr>
    </w:tbl>
    <w:p w:rsidR="00D43DA3" w:rsidRDefault="00D43DA3" w:rsidP="00D43DA3">
      <w:pPr>
        <w:rPr>
          <w:rFonts w:ascii="Arial" w:hAnsi="Arial" w:cs="Arial"/>
        </w:rPr>
      </w:pPr>
    </w:p>
    <w:p w:rsidR="002C315B" w:rsidRDefault="002C315B" w:rsidP="00D43DA3">
      <w:pPr>
        <w:rPr>
          <w:rFonts w:ascii="Arial" w:hAnsi="Arial" w:cs="Arial"/>
        </w:rPr>
      </w:pPr>
    </w:p>
    <w:p w:rsidR="002C315B" w:rsidRDefault="002C315B" w:rsidP="00D43DA3">
      <w:pPr>
        <w:rPr>
          <w:rFonts w:ascii="Arial" w:hAnsi="Arial" w:cs="Arial"/>
        </w:rPr>
      </w:pPr>
    </w:p>
    <w:p w:rsidR="00D43DA3" w:rsidRDefault="00D43DA3" w:rsidP="00D43DA3">
      <w:pPr>
        <w:rPr>
          <w:rFonts w:ascii="Arial" w:hAnsi="Arial" w:cs="Arial"/>
          <w:sz w:val="24"/>
          <w:szCs w:val="24"/>
        </w:rPr>
      </w:pPr>
      <w:r w:rsidRPr="00EC6320">
        <w:rPr>
          <w:noProof/>
          <w:lang w:eastAsia="fr-FR"/>
        </w:rPr>
        <w:drawing>
          <wp:inline distT="0" distB="0" distL="0" distR="0" wp14:anchorId="703A5065" wp14:editId="082B1D3E">
            <wp:extent cx="5341620" cy="47391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1031" cy="4738583"/>
                    </a:xfrm>
                    <a:prstGeom prst="rect">
                      <a:avLst/>
                    </a:prstGeom>
                    <a:noFill/>
                    <a:ln>
                      <a:noFill/>
                    </a:ln>
                  </pic:spPr>
                </pic:pic>
              </a:graphicData>
            </a:graphic>
          </wp:inline>
        </w:drawing>
      </w:r>
    </w:p>
    <w:p w:rsidR="00D43DA3" w:rsidRDefault="00D43DA3" w:rsidP="00D43DA3">
      <w:pPr>
        <w:jc w:val="center"/>
        <w:rPr>
          <w:rFonts w:ascii="Arial" w:hAnsi="Arial" w:cs="Arial"/>
          <w:i/>
          <w:sz w:val="24"/>
          <w:szCs w:val="24"/>
        </w:rPr>
      </w:pPr>
      <w:r>
        <w:rPr>
          <w:rFonts w:ascii="Arial" w:hAnsi="Arial" w:cs="Arial"/>
          <w:i/>
          <w:sz w:val="24"/>
          <w:szCs w:val="24"/>
        </w:rPr>
        <w:t xml:space="preserve">Figure </w:t>
      </w:r>
      <w:r w:rsidR="00B270DE">
        <w:rPr>
          <w:rFonts w:ascii="Arial" w:hAnsi="Arial" w:cs="Arial"/>
          <w:i/>
          <w:sz w:val="24"/>
          <w:szCs w:val="24"/>
        </w:rPr>
        <w:t>4</w:t>
      </w:r>
      <w:r>
        <w:rPr>
          <w:rFonts w:ascii="Arial" w:hAnsi="Arial" w:cs="Arial"/>
          <w:i/>
          <w:sz w:val="24"/>
          <w:szCs w:val="24"/>
        </w:rPr>
        <w:t xml:space="preserve"> : </w:t>
      </w:r>
      <w:r w:rsidRPr="001724A7">
        <w:rPr>
          <w:rFonts w:ascii="Arial" w:hAnsi="Arial" w:cs="Arial"/>
          <w:i/>
          <w:sz w:val="24"/>
          <w:szCs w:val="24"/>
        </w:rPr>
        <w:t>Contrat de</w:t>
      </w:r>
      <w:r>
        <w:rPr>
          <w:rFonts w:ascii="Arial" w:hAnsi="Arial" w:cs="Arial"/>
          <w:i/>
          <w:sz w:val="24"/>
          <w:szCs w:val="24"/>
        </w:rPr>
        <w:t xml:space="preserve"> phase.</w:t>
      </w:r>
      <w:r w:rsidRPr="001724A7">
        <w:rPr>
          <w:rFonts w:ascii="Arial" w:hAnsi="Arial" w:cs="Arial"/>
          <w:i/>
          <w:sz w:val="24"/>
          <w:szCs w:val="24"/>
        </w:rPr>
        <w:t> </w:t>
      </w:r>
    </w:p>
    <w:p w:rsidR="00D43DA3" w:rsidRDefault="00D43DA3" w:rsidP="00D43DA3">
      <w:pPr>
        <w:suppressAutoHyphens w:val="0"/>
        <w:jc w:val="left"/>
        <w:rPr>
          <w:rFonts w:ascii="Arial" w:hAnsi="Arial" w:cs="Arial"/>
          <w:i/>
          <w:sz w:val="24"/>
          <w:szCs w:val="24"/>
        </w:rPr>
      </w:pPr>
    </w:p>
    <w:p w:rsidR="00D43DA3" w:rsidRDefault="00D43DA3"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6E1214" w:rsidP="00D43DA3">
      <w:pPr>
        <w:suppressAutoHyphens w:val="0"/>
        <w:jc w:val="left"/>
        <w:rPr>
          <w:rFonts w:ascii="Arial" w:hAnsi="Arial" w:cs="Arial"/>
          <w:i/>
          <w:noProof/>
          <w:sz w:val="24"/>
          <w:szCs w:val="24"/>
          <w:lang w:eastAsia="fr-FR"/>
        </w:rPr>
      </w:pPr>
      <w:r>
        <w:rPr>
          <w:rFonts w:ascii="Arial" w:hAnsi="Arial" w:cs="Arial"/>
          <w:i/>
          <w:noProof/>
          <w:sz w:val="24"/>
          <w:szCs w:val="24"/>
          <w:lang w:eastAsia="fr-FR"/>
        </w:rPr>
        <w:drawing>
          <wp:anchor distT="0" distB="0" distL="114300" distR="114300" simplePos="0" relativeHeight="251847680" behindDoc="1" locked="0" layoutInCell="1" allowOverlap="1" wp14:anchorId="3FEDD3B8" wp14:editId="21E0084C">
            <wp:simplePos x="0" y="0"/>
            <wp:positionH relativeFrom="column">
              <wp:posOffset>-436687</wp:posOffset>
            </wp:positionH>
            <wp:positionV relativeFrom="paragraph">
              <wp:posOffset>2540</wp:posOffset>
            </wp:positionV>
            <wp:extent cx="6488264" cy="4586148"/>
            <wp:effectExtent l="0" t="0" r="8255" b="5080"/>
            <wp:wrapNone/>
            <wp:docPr id="11" name="Image 11" descr="C:\0_MD\11_CONCOURS_PT\Concours2014\4_Sujet_0\5_V4\mep_nouvel_arbre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0_MD\11_CONCOURS_PT\Concours2014\4_Sujet_0\5_V4\mep_nouvel_arbre_V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8264" cy="45861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noProof/>
          <w:sz w:val="24"/>
          <w:szCs w:val="24"/>
          <w:lang w:eastAsia="fr-FR"/>
        </w:rPr>
      </w:pPr>
    </w:p>
    <w:p w:rsidR="00980CD9" w:rsidRDefault="00980CD9" w:rsidP="00D43DA3">
      <w:pPr>
        <w:suppressAutoHyphens w:val="0"/>
        <w:jc w:val="left"/>
        <w:rPr>
          <w:rFonts w:ascii="Arial" w:hAnsi="Arial" w:cs="Arial"/>
          <w:i/>
          <w:sz w:val="24"/>
          <w:szCs w:val="24"/>
        </w:rPr>
      </w:pPr>
    </w:p>
    <w:p w:rsidR="005C0A59" w:rsidRDefault="005C0A59" w:rsidP="00D43DA3">
      <w:pPr>
        <w:suppressAutoHyphens w:val="0"/>
        <w:jc w:val="left"/>
        <w:rPr>
          <w:rFonts w:ascii="Arial" w:hAnsi="Arial" w:cs="Arial"/>
          <w:i/>
          <w:sz w:val="24"/>
          <w:szCs w:val="24"/>
        </w:rPr>
      </w:pPr>
    </w:p>
    <w:p w:rsidR="00D43DA3" w:rsidRDefault="00D43DA3" w:rsidP="00D43DA3">
      <w:pPr>
        <w:suppressAutoHyphens w:val="0"/>
        <w:jc w:val="left"/>
        <w:rPr>
          <w:rFonts w:ascii="Arial" w:hAnsi="Arial" w:cs="Arial"/>
          <w:i/>
          <w:sz w:val="24"/>
          <w:szCs w:val="24"/>
        </w:rPr>
      </w:pPr>
    </w:p>
    <w:p w:rsidR="00D43DA3" w:rsidRDefault="00D43DA3" w:rsidP="00D43DA3">
      <w:pPr>
        <w:suppressAutoHyphens w:val="0"/>
        <w:jc w:val="center"/>
        <w:rPr>
          <w:rFonts w:ascii="Arial" w:hAnsi="Arial" w:cs="Arial"/>
          <w:i/>
          <w:sz w:val="24"/>
          <w:szCs w:val="24"/>
        </w:rPr>
      </w:pPr>
      <w:r>
        <w:rPr>
          <w:rFonts w:ascii="Arial" w:hAnsi="Arial" w:cs="Arial"/>
          <w:i/>
          <w:sz w:val="24"/>
          <w:szCs w:val="24"/>
        </w:rPr>
        <w:t xml:space="preserve">Figure </w:t>
      </w:r>
      <w:r w:rsidR="00B270DE">
        <w:rPr>
          <w:rFonts w:ascii="Arial" w:hAnsi="Arial" w:cs="Arial"/>
          <w:i/>
          <w:sz w:val="24"/>
          <w:szCs w:val="24"/>
        </w:rPr>
        <w:t>5</w:t>
      </w:r>
      <w:r>
        <w:rPr>
          <w:rFonts w:ascii="Arial" w:hAnsi="Arial" w:cs="Arial"/>
          <w:i/>
          <w:sz w:val="24"/>
          <w:szCs w:val="24"/>
        </w:rPr>
        <w:t xml:space="preserve"> : Dessin de définition </w:t>
      </w:r>
      <w:r w:rsidRPr="000A70F9">
        <w:rPr>
          <w:rFonts w:ascii="Arial" w:hAnsi="Arial" w:cs="Arial"/>
          <w:b/>
          <w:i/>
          <w:sz w:val="24"/>
          <w:szCs w:val="24"/>
        </w:rPr>
        <w:t>partiel</w:t>
      </w:r>
      <w:r>
        <w:rPr>
          <w:rFonts w:ascii="Arial" w:hAnsi="Arial" w:cs="Arial"/>
          <w:i/>
          <w:sz w:val="24"/>
          <w:szCs w:val="24"/>
        </w:rPr>
        <w:t xml:space="preserve"> du pignon arbré d’entrée du réducteur.</w:t>
      </w:r>
    </w:p>
    <w:p w:rsidR="00D43DA3" w:rsidRDefault="00D43DA3" w:rsidP="00D43DA3">
      <w:pPr>
        <w:suppressAutoHyphens w:val="0"/>
        <w:jc w:val="center"/>
        <w:rPr>
          <w:rFonts w:ascii="Arial" w:hAnsi="Arial" w:cs="Arial"/>
          <w:i/>
          <w:sz w:val="24"/>
          <w:szCs w:val="24"/>
        </w:rPr>
      </w:pPr>
    </w:p>
    <w:p w:rsidR="00CC1385" w:rsidRPr="00C61AB8" w:rsidRDefault="00CC1385" w:rsidP="001724A7">
      <w:pPr>
        <w:rPr>
          <w:rFonts w:ascii="Arial" w:hAnsi="Arial" w:cs="Arial"/>
          <w:b/>
          <w:sz w:val="24"/>
          <w:szCs w:val="24"/>
        </w:rPr>
      </w:pPr>
      <w:r w:rsidRPr="00C61AB8">
        <w:rPr>
          <w:rFonts w:ascii="Arial" w:hAnsi="Arial" w:cs="Arial"/>
          <w:b/>
          <w:sz w:val="24"/>
          <w:szCs w:val="24"/>
        </w:rPr>
        <w:t>3</w:t>
      </w:r>
      <w:r w:rsidR="000A07BE">
        <w:rPr>
          <w:rFonts w:ascii="Arial" w:hAnsi="Arial" w:cs="Arial"/>
          <w:b/>
          <w:sz w:val="24"/>
          <w:szCs w:val="24"/>
        </w:rPr>
        <w:t>-</w:t>
      </w:r>
      <w:r w:rsidRPr="00C61AB8">
        <w:rPr>
          <w:rFonts w:ascii="Arial" w:hAnsi="Arial" w:cs="Arial"/>
          <w:b/>
          <w:sz w:val="24"/>
          <w:szCs w:val="24"/>
        </w:rPr>
        <w:t>1</w:t>
      </w:r>
    </w:p>
    <w:p w:rsidR="00CC1385" w:rsidRPr="002C315B" w:rsidRDefault="00CC1385" w:rsidP="001724A7">
      <w:pPr>
        <w:rPr>
          <w:rFonts w:ascii="Arial" w:hAnsi="Arial" w:cs="Arial"/>
          <w:i/>
          <w:sz w:val="24"/>
          <w:szCs w:val="24"/>
        </w:rPr>
      </w:pPr>
      <w:r w:rsidRPr="002C315B">
        <w:rPr>
          <w:rFonts w:ascii="Arial" w:hAnsi="Arial" w:cs="Arial"/>
          <w:i/>
          <w:sz w:val="24"/>
          <w:szCs w:val="24"/>
        </w:rPr>
        <w:t xml:space="preserve">Quel type de </w:t>
      </w:r>
      <w:r w:rsidR="00D43DA3" w:rsidRPr="002C315B">
        <w:rPr>
          <w:rFonts w:ascii="Arial" w:hAnsi="Arial" w:cs="Arial"/>
          <w:i/>
          <w:sz w:val="24"/>
          <w:szCs w:val="24"/>
        </w:rPr>
        <w:t>machine-outil</w:t>
      </w:r>
      <w:r w:rsidRPr="002C315B">
        <w:rPr>
          <w:rFonts w:ascii="Arial" w:hAnsi="Arial" w:cs="Arial"/>
          <w:i/>
          <w:sz w:val="24"/>
          <w:szCs w:val="24"/>
        </w:rPr>
        <w:t xml:space="preserve"> </w:t>
      </w:r>
      <w:r w:rsidR="00D43DA3" w:rsidRPr="002C315B">
        <w:rPr>
          <w:rFonts w:ascii="Arial" w:hAnsi="Arial" w:cs="Arial"/>
          <w:i/>
          <w:sz w:val="24"/>
          <w:szCs w:val="24"/>
        </w:rPr>
        <w:t>peut-on</w:t>
      </w:r>
      <w:r w:rsidRPr="002C315B">
        <w:rPr>
          <w:rFonts w:ascii="Arial" w:hAnsi="Arial" w:cs="Arial"/>
          <w:i/>
          <w:sz w:val="24"/>
          <w:szCs w:val="24"/>
        </w:rPr>
        <w:t xml:space="preserve"> proposer pour usiner l</w:t>
      </w:r>
      <w:r w:rsidR="000A07BE">
        <w:rPr>
          <w:rFonts w:ascii="Arial" w:hAnsi="Arial" w:cs="Arial"/>
          <w:i/>
          <w:sz w:val="24"/>
          <w:szCs w:val="24"/>
        </w:rPr>
        <w:t>es surfaces en phase 20. Décrivez</w:t>
      </w:r>
      <w:r w:rsidRPr="002C315B">
        <w:rPr>
          <w:rFonts w:ascii="Arial" w:hAnsi="Arial" w:cs="Arial"/>
          <w:i/>
          <w:sz w:val="24"/>
          <w:szCs w:val="24"/>
        </w:rPr>
        <w:t xml:space="preserve"> le fonctionnement et la cinématique de la machine</w:t>
      </w:r>
      <w:r w:rsidR="00A93C28" w:rsidRPr="002C315B">
        <w:rPr>
          <w:rFonts w:ascii="Arial" w:hAnsi="Arial" w:cs="Arial"/>
          <w:i/>
          <w:sz w:val="24"/>
          <w:szCs w:val="24"/>
        </w:rPr>
        <w:t>.</w:t>
      </w:r>
    </w:p>
    <w:p w:rsidR="00CC1385" w:rsidRPr="00C61AB8" w:rsidRDefault="00CC1385" w:rsidP="001724A7">
      <w:pPr>
        <w:rPr>
          <w:rFonts w:ascii="Arial" w:hAnsi="Arial" w:cs="Arial"/>
          <w:sz w:val="24"/>
          <w:szCs w:val="24"/>
        </w:rPr>
      </w:pPr>
    </w:p>
    <w:p w:rsidR="00CC1385" w:rsidRPr="00C61AB8" w:rsidRDefault="00CC1385" w:rsidP="001724A7">
      <w:pPr>
        <w:rPr>
          <w:rFonts w:ascii="Arial" w:hAnsi="Arial" w:cs="Arial"/>
          <w:b/>
          <w:sz w:val="24"/>
          <w:szCs w:val="24"/>
        </w:rPr>
      </w:pPr>
      <w:r w:rsidRPr="00C61AB8">
        <w:rPr>
          <w:rFonts w:ascii="Arial" w:hAnsi="Arial" w:cs="Arial"/>
          <w:b/>
          <w:sz w:val="24"/>
          <w:szCs w:val="24"/>
        </w:rPr>
        <w:t>3</w:t>
      </w:r>
      <w:r w:rsidR="000A07BE">
        <w:rPr>
          <w:rFonts w:ascii="Arial" w:hAnsi="Arial" w:cs="Arial"/>
          <w:b/>
          <w:sz w:val="24"/>
          <w:szCs w:val="24"/>
        </w:rPr>
        <w:t>-</w:t>
      </w:r>
      <w:r w:rsidRPr="00C61AB8">
        <w:rPr>
          <w:rFonts w:ascii="Arial" w:hAnsi="Arial" w:cs="Arial"/>
          <w:b/>
          <w:sz w:val="24"/>
          <w:szCs w:val="24"/>
        </w:rPr>
        <w:t>2</w:t>
      </w:r>
    </w:p>
    <w:p w:rsidR="00CC1385" w:rsidRPr="002C315B" w:rsidRDefault="00F23DC3" w:rsidP="001724A7">
      <w:pPr>
        <w:rPr>
          <w:rFonts w:ascii="Arial" w:hAnsi="Arial" w:cs="Arial"/>
          <w:i/>
          <w:sz w:val="24"/>
          <w:szCs w:val="24"/>
        </w:rPr>
      </w:pPr>
      <w:r>
        <w:rPr>
          <w:rFonts w:ascii="Arial" w:hAnsi="Arial" w:cs="Arial"/>
          <w:noProof/>
          <w:lang w:eastAsia="fr-FR"/>
        </w:rPr>
        <w:drawing>
          <wp:anchor distT="0" distB="0" distL="114300" distR="114300" simplePos="0" relativeHeight="251784192" behindDoc="0" locked="0" layoutInCell="1" allowOverlap="1" wp14:anchorId="34609779" wp14:editId="789FDD03">
            <wp:simplePos x="0" y="0"/>
            <wp:positionH relativeFrom="column">
              <wp:posOffset>1842135</wp:posOffset>
            </wp:positionH>
            <wp:positionV relativeFrom="paragraph">
              <wp:posOffset>515620</wp:posOffset>
            </wp:positionV>
            <wp:extent cx="2528570" cy="196215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7">
                      <a:extLst>
                        <a:ext uri="{28A0092B-C50C-407E-A947-70E740481C1C}">
                          <a14:useLocalDpi xmlns:a14="http://schemas.microsoft.com/office/drawing/2010/main" val="0"/>
                        </a:ext>
                      </a:extLst>
                    </a:blip>
                    <a:srcRect l="19282" r="27128"/>
                    <a:stretch/>
                  </pic:blipFill>
                  <pic:spPr bwMode="auto">
                    <a:xfrm>
                      <a:off x="0" y="0"/>
                      <a:ext cx="2528570" cy="1962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385" w:rsidRPr="002C315B">
        <w:rPr>
          <w:rFonts w:ascii="Arial" w:hAnsi="Arial" w:cs="Arial"/>
          <w:i/>
          <w:sz w:val="24"/>
          <w:szCs w:val="24"/>
        </w:rPr>
        <w:t>Sur un</w:t>
      </w:r>
      <w:r w:rsidR="00C61AB8" w:rsidRPr="002C315B">
        <w:rPr>
          <w:rFonts w:ascii="Arial" w:hAnsi="Arial" w:cs="Arial"/>
          <w:i/>
          <w:sz w:val="24"/>
          <w:szCs w:val="24"/>
        </w:rPr>
        <w:t>e</w:t>
      </w:r>
      <w:r w:rsidR="00CC1385" w:rsidRPr="002C315B">
        <w:rPr>
          <w:rFonts w:ascii="Arial" w:hAnsi="Arial" w:cs="Arial"/>
          <w:i/>
          <w:sz w:val="24"/>
          <w:szCs w:val="24"/>
        </w:rPr>
        <w:t xml:space="preserve"> variante de l’arbre, on remplace les cannelure</w:t>
      </w:r>
      <w:r w:rsidR="00C61AB8" w:rsidRPr="002C315B">
        <w:rPr>
          <w:rFonts w:ascii="Arial" w:hAnsi="Arial" w:cs="Arial"/>
          <w:i/>
          <w:sz w:val="24"/>
          <w:szCs w:val="24"/>
        </w:rPr>
        <w:t xml:space="preserve">s par 2 méplats. Ces plats doivent être usinable en phase 20. </w:t>
      </w:r>
      <w:r w:rsidR="002C315B" w:rsidRPr="002C315B">
        <w:rPr>
          <w:rFonts w:ascii="Arial" w:hAnsi="Arial" w:cs="Arial"/>
          <w:i/>
          <w:sz w:val="24"/>
          <w:szCs w:val="24"/>
        </w:rPr>
        <w:t>Proposez</w:t>
      </w:r>
      <w:r w:rsidR="00C61AB8" w:rsidRPr="002C315B">
        <w:rPr>
          <w:rFonts w:ascii="Arial" w:hAnsi="Arial" w:cs="Arial"/>
          <w:i/>
          <w:sz w:val="24"/>
          <w:szCs w:val="24"/>
        </w:rPr>
        <w:t xml:space="preserve"> une nouvelle machine. Décri</w:t>
      </w:r>
      <w:r w:rsidR="002C315B" w:rsidRPr="002C315B">
        <w:rPr>
          <w:rFonts w:ascii="Arial" w:hAnsi="Arial" w:cs="Arial"/>
          <w:i/>
          <w:sz w:val="24"/>
          <w:szCs w:val="24"/>
        </w:rPr>
        <w:t>vez</w:t>
      </w:r>
      <w:r w:rsidR="00C61AB8" w:rsidRPr="002C315B">
        <w:rPr>
          <w:rFonts w:ascii="Arial" w:hAnsi="Arial" w:cs="Arial"/>
          <w:i/>
          <w:sz w:val="24"/>
          <w:szCs w:val="24"/>
        </w:rPr>
        <w:t xml:space="preserve"> sa cinématique.</w:t>
      </w:r>
    </w:p>
    <w:p w:rsidR="00A93C28" w:rsidRDefault="00A93C28" w:rsidP="002C315B">
      <w:pPr>
        <w:jc w:val="left"/>
        <w:rPr>
          <w:rFonts w:ascii="Arial" w:hAnsi="Arial" w:cs="Arial"/>
          <w:sz w:val="24"/>
          <w:szCs w:val="24"/>
        </w:rPr>
      </w:pPr>
    </w:p>
    <w:p w:rsidR="00F23DC3" w:rsidRDefault="00F23DC3" w:rsidP="002C315B">
      <w:pPr>
        <w:jc w:val="left"/>
        <w:rPr>
          <w:rFonts w:ascii="Arial" w:hAnsi="Arial" w:cs="Arial"/>
          <w:sz w:val="24"/>
          <w:szCs w:val="24"/>
        </w:rPr>
      </w:pPr>
    </w:p>
    <w:p w:rsidR="00F23DC3" w:rsidRDefault="00F23DC3" w:rsidP="002C315B">
      <w:pPr>
        <w:jc w:val="left"/>
        <w:rPr>
          <w:rFonts w:ascii="Arial" w:hAnsi="Arial" w:cs="Arial"/>
          <w:sz w:val="24"/>
          <w:szCs w:val="24"/>
        </w:rPr>
      </w:pPr>
    </w:p>
    <w:p w:rsidR="00F23DC3" w:rsidRDefault="00F23DC3" w:rsidP="002C315B">
      <w:pPr>
        <w:jc w:val="left"/>
        <w:rPr>
          <w:rFonts w:ascii="Arial" w:hAnsi="Arial" w:cs="Arial"/>
          <w:sz w:val="24"/>
          <w:szCs w:val="24"/>
        </w:rPr>
      </w:pPr>
    </w:p>
    <w:p w:rsidR="00F23DC3" w:rsidRDefault="00F23DC3" w:rsidP="002C315B">
      <w:pPr>
        <w:jc w:val="left"/>
        <w:rPr>
          <w:rFonts w:ascii="Arial" w:hAnsi="Arial" w:cs="Arial"/>
          <w:sz w:val="24"/>
          <w:szCs w:val="24"/>
        </w:rPr>
      </w:pPr>
    </w:p>
    <w:p w:rsidR="00F23DC3" w:rsidRDefault="00F23DC3" w:rsidP="002C315B">
      <w:pPr>
        <w:jc w:val="left"/>
        <w:rPr>
          <w:rFonts w:ascii="Arial" w:hAnsi="Arial" w:cs="Arial"/>
          <w:sz w:val="24"/>
          <w:szCs w:val="24"/>
        </w:rPr>
      </w:pPr>
    </w:p>
    <w:p w:rsidR="00F23DC3" w:rsidRDefault="00F23DC3" w:rsidP="002C315B">
      <w:pPr>
        <w:jc w:val="left"/>
        <w:rPr>
          <w:rFonts w:ascii="Arial" w:hAnsi="Arial" w:cs="Arial"/>
          <w:sz w:val="24"/>
          <w:szCs w:val="24"/>
        </w:rPr>
      </w:pPr>
    </w:p>
    <w:p w:rsidR="00F23DC3" w:rsidRDefault="00F23DC3" w:rsidP="002C315B">
      <w:pPr>
        <w:jc w:val="left"/>
        <w:rPr>
          <w:rFonts w:ascii="Arial" w:hAnsi="Arial" w:cs="Arial"/>
          <w:sz w:val="24"/>
          <w:szCs w:val="24"/>
        </w:rPr>
      </w:pPr>
    </w:p>
    <w:p w:rsidR="00F23DC3" w:rsidRDefault="00F23DC3" w:rsidP="002C315B">
      <w:pPr>
        <w:jc w:val="left"/>
        <w:rPr>
          <w:rFonts w:ascii="Arial" w:hAnsi="Arial" w:cs="Arial"/>
          <w:sz w:val="24"/>
          <w:szCs w:val="24"/>
        </w:rPr>
      </w:pPr>
    </w:p>
    <w:p w:rsidR="00F23DC3" w:rsidRDefault="00F23DC3" w:rsidP="002C315B">
      <w:pPr>
        <w:jc w:val="left"/>
        <w:rPr>
          <w:rFonts w:ascii="Arial" w:hAnsi="Arial" w:cs="Arial"/>
          <w:sz w:val="24"/>
          <w:szCs w:val="24"/>
        </w:rPr>
      </w:pPr>
    </w:p>
    <w:p w:rsidR="00F23DC3" w:rsidRDefault="000A3AF3" w:rsidP="002C315B">
      <w:pPr>
        <w:jc w:val="left"/>
        <w:rPr>
          <w:rFonts w:ascii="Arial" w:hAnsi="Arial" w:cs="Arial"/>
          <w:sz w:val="24"/>
          <w:szCs w:val="24"/>
        </w:rPr>
      </w:pPr>
      <w:r>
        <w:rPr>
          <w:noProof/>
          <w:lang w:eastAsia="fr-FR"/>
        </w:rPr>
        <mc:AlternateContent>
          <mc:Choice Requires="wps">
            <w:drawing>
              <wp:anchor distT="0" distB="0" distL="114300" distR="114300" simplePos="0" relativeHeight="251786240" behindDoc="0" locked="0" layoutInCell="1" allowOverlap="1" wp14:anchorId="27EEB70D" wp14:editId="0BF1240D">
                <wp:simplePos x="0" y="0"/>
                <wp:positionH relativeFrom="column">
                  <wp:posOffset>1754505</wp:posOffset>
                </wp:positionH>
                <wp:positionV relativeFrom="paragraph">
                  <wp:posOffset>26035</wp:posOffset>
                </wp:positionV>
                <wp:extent cx="2675890" cy="266700"/>
                <wp:effectExtent l="0" t="1270" r="3810" b="0"/>
                <wp:wrapNone/>
                <wp:docPr id="5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589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04C50" w:rsidRPr="00D43DA3" w:rsidRDefault="00804C50">
                            <w:pPr>
                              <w:rPr>
                                <w:rFonts w:ascii="Arial" w:hAnsi="Arial" w:cs="Arial"/>
                                <w:i/>
                                <w:sz w:val="24"/>
                                <w:szCs w:val="24"/>
                              </w:rPr>
                            </w:pPr>
                            <w:r w:rsidRPr="00D43DA3">
                              <w:rPr>
                                <w:rFonts w:ascii="Arial" w:hAnsi="Arial" w:cs="Arial"/>
                                <w:i/>
                                <w:sz w:val="24"/>
                                <w:szCs w:val="24"/>
                              </w:rPr>
                              <w:t>Figure 6 : Méplat</w:t>
                            </w:r>
                            <w:r>
                              <w:rPr>
                                <w:rFonts w:ascii="Arial" w:hAnsi="Arial" w:cs="Arial"/>
                                <w:i/>
                                <w:sz w:val="24"/>
                                <w:szCs w:val="24"/>
                              </w:rPr>
                              <w:t>s</w:t>
                            </w:r>
                            <w:r w:rsidRPr="00D43DA3">
                              <w:rPr>
                                <w:rFonts w:ascii="Arial" w:hAnsi="Arial" w:cs="Arial"/>
                                <w:i/>
                                <w:sz w:val="24"/>
                                <w:szCs w:val="24"/>
                              </w:rPr>
                              <w:t xml:space="preserve"> en bout d’arbre.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138.15pt;margin-top:2.05pt;width:210.7pt;height:21pt;z-index:251786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" stroked="f">
                <v:textbox style="mso-fit-shape-to-text:t">
                  <w:txbxContent>
                    <w:p w:rsidR="00804C50" w:rsidRPr="00D43DA3" w:rsidRDefault="00804C50">
                      <w:pPr>
                        <w:rPr>
                          <w:rFonts w:ascii="Arial" w:hAnsi="Arial" w:cs="Arial"/>
                          <w:i/>
                          <w:sz w:val="24"/>
                          <w:szCs w:val="24"/>
                        </w:rPr>
                      </w:pPr>
                      <w:r w:rsidRPr="00D43DA3">
                        <w:rPr>
                          <w:rFonts w:ascii="Arial" w:hAnsi="Arial" w:cs="Arial"/>
                          <w:i/>
                          <w:sz w:val="24"/>
                          <w:szCs w:val="24"/>
                        </w:rPr>
                        <w:t>Figure 6 : Méplat</w:t>
                      </w:r>
                      <w:r>
                        <w:rPr>
                          <w:rFonts w:ascii="Arial" w:hAnsi="Arial" w:cs="Arial"/>
                          <w:i/>
                          <w:sz w:val="24"/>
                          <w:szCs w:val="24"/>
                        </w:rPr>
                        <w:t>s</w:t>
                      </w:r>
                      <w:r w:rsidRPr="00D43DA3">
                        <w:rPr>
                          <w:rFonts w:ascii="Arial" w:hAnsi="Arial" w:cs="Arial"/>
                          <w:i/>
                          <w:sz w:val="24"/>
                          <w:szCs w:val="24"/>
                        </w:rPr>
                        <w:t xml:space="preserve"> en bout d’arbre.</w:t>
                      </w:r>
                    </w:p>
                  </w:txbxContent>
                </v:textbox>
              </v:shape>
            </w:pict>
          </mc:Fallback>
        </mc:AlternateContent>
      </w:r>
    </w:p>
    <w:p w:rsidR="00F23DC3" w:rsidRDefault="00F23DC3" w:rsidP="002C315B">
      <w:pPr>
        <w:jc w:val="left"/>
        <w:rPr>
          <w:rFonts w:ascii="Arial" w:hAnsi="Arial" w:cs="Arial"/>
          <w:sz w:val="24"/>
          <w:szCs w:val="24"/>
        </w:rPr>
      </w:pPr>
    </w:p>
    <w:p w:rsidR="00A93C28" w:rsidRPr="00A93C28" w:rsidRDefault="00A93C28" w:rsidP="001724A7">
      <w:pPr>
        <w:rPr>
          <w:rFonts w:ascii="Arial" w:hAnsi="Arial" w:cs="Arial"/>
          <w:b/>
          <w:sz w:val="24"/>
          <w:szCs w:val="24"/>
        </w:rPr>
      </w:pPr>
      <w:r w:rsidRPr="00A93C28">
        <w:rPr>
          <w:rFonts w:ascii="Arial" w:hAnsi="Arial" w:cs="Arial"/>
          <w:b/>
          <w:sz w:val="24"/>
          <w:szCs w:val="24"/>
        </w:rPr>
        <w:t>3</w:t>
      </w:r>
      <w:r w:rsidR="000A07BE">
        <w:rPr>
          <w:rFonts w:ascii="Arial" w:hAnsi="Arial" w:cs="Arial"/>
          <w:b/>
          <w:sz w:val="24"/>
          <w:szCs w:val="24"/>
        </w:rPr>
        <w:t>-</w:t>
      </w:r>
      <w:r w:rsidRPr="00A93C28">
        <w:rPr>
          <w:rFonts w:ascii="Arial" w:hAnsi="Arial" w:cs="Arial"/>
          <w:b/>
          <w:sz w:val="24"/>
          <w:szCs w:val="24"/>
        </w:rPr>
        <w:t>3</w:t>
      </w:r>
    </w:p>
    <w:p w:rsidR="00C61AB8" w:rsidRPr="002C315B" w:rsidRDefault="000A70F9" w:rsidP="001724A7">
      <w:pPr>
        <w:rPr>
          <w:rFonts w:ascii="Arial" w:hAnsi="Arial" w:cs="Arial"/>
          <w:i/>
          <w:sz w:val="24"/>
          <w:szCs w:val="24"/>
        </w:rPr>
      </w:pPr>
      <w:r>
        <w:rPr>
          <w:rFonts w:ascii="Arial" w:hAnsi="Arial" w:cs="Arial"/>
          <w:noProof/>
          <w:sz w:val="24"/>
          <w:szCs w:val="24"/>
          <w:lang w:eastAsia="fr-FR"/>
        </w:rPr>
        <mc:AlternateContent>
          <mc:Choice Requires="wps">
            <w:drawing>
              <wp:anchor distT="0" distB="0" distL="114300" distR="114300" simplePos="0" relativeHeight="251850752" behindDoc="0" locked="0" layoutInCell="1" allowOverlap="1" wp14:anchorId="27E4BE3C" wp14:editId="0D62D88B">
                <wp:simplePos x="0" y="0"/>
                <wp:positionH relativeFrom="column">
                  <wp:posOffset>483538</wp:posOffset>
                </wp:positionH>
                <wp:positionV relativeFrom="paragraph">
                  <wp:posOffset>161428</wp:posOffset>
                </wp:positionV>
                <wp:extent cx="182880" cy="190832"/>
                <wp:effectExtent l="0" t="0" r="26670" b="19050"/>
                <wp:wrapNone/>
                <wp:docPr id="16" name="Ellipse 16"/>
                <wp:cNvGraphicFramePr/>
                <a:graphic xmlns:a="http://schemas.openxmlformats.org/drawingml/2006/main">
                  <a:graphicData uri="http://schemas.microsoft.com/office/word/2010/wordprocessingShape">
                    <wps:wsp>
                      <wps:cNvSpPr/>
                      <wps:spPr>
                        <a:xfrm>
                          <a:off x="0" y="0"/>
                          <a:ext cx="182880" cy="190832"/>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6" o:spid="_x0000_s1026" style="position:absolute;margin-left:38.05pt;margin-top:12.7pt;width:14.4pt;height:15.0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" filled="f" strokecolor="black [3213]"/>
            </w:pict>
          </mc:Fallback>
        </mc:AlternateContent>
      </w:r>
      <w:r w:rsidR="00DF41F7" w:rsidRPr="002C315B">
        <w:rPr>
          <w:rFonts w:ascii="Arial" w:hAnsi="Arial" w:cs="Arial"/>
          <w:i/>
          <w:sz w:val="24"/>
          <w:szCs w:val="24"/>
        </w:rPr>
        <w:t>L</w:t>
      </w:r>
      <w:r w:rsidR="00A93C28" w:rsidRPr="002C315B">
        <w:rPr>
          <w:rFonts w:ascii="Arial" w:hAnsi="Arial" w:cs="Arial"/>
          <w:i/>
          <w:sz w:val="24"/>
          <w:szCs w:val="24"/>
        </w:rPr>
        <w:t xml:space="preserve">es aiguilles de la douille à aiguilles 19 sont en contact direct avec le diamètre Ø17h6 </w:t>
      </w:r>
      <w:r>
        <w:rPr>
          <w:rFonts w:ascii="Arial" w:hAnsi="Arial" w:cs="Arial"/>
          <w:i/>
          <w:sz w:val="24"/>
          <w:szCs w:val="24"/>
        </w:rPr>
        <w:t xml:space="preserve">E </w:t>
      </w:r>
      <w:r w:rsidR="00A93C28" w:rsidRPr="002C315B">
        <w:rPr>
          <w:rFonts w:ascii="Arial" w:hAnsi="Arial" w:cs="Arial"/>
          <w:i/>
          <w:sz w:val="24"/>
          <w:szCs w:val="24"/>
        </w:rPr>
        <w:t>de l’arbre. Propose</w:t>
      </w:r>
      <w:r w:rsidR="002C315B" w:rsidRPr="002C315B">
        <w:rPr>
          <w:rFonts w:ascii="Arial" w:hAnsi="Arial" w:cs="Arial"/>
          <w:i/>
          <w:sz w:val="24"/>
          <w:szCs w:val="24"/>
        </w:rPr>
        <w:t>z</w:t>
      </w:r>
      <w:r w:rsidR="00A93C28" w:rsidRPr="002C315B">
        <w:rPr>
          <w:rFonts w:ascii="Arial" w:hAnsi="Arial" w:cs="Arial"/>
          <w:i/>
          <w:sz w:val="24"/>
          <w:szCs w:val="24"/>
        </w:rPr>
        <w:t xml:space="preserve"> et justifie</w:t>
      </w:r>
      <w:r w:rsidR="002C315B" w:rsidRPr="002C315B">
        <w:rPr>
          <w:rFonts w:ascii="Arial" w:hAnsi="Arial" w:cs="Arial"/>
          <w:i/>
          <w:sz w:val="24"/>
          <w:szCs w:val="24"/>
        </w:rPr>
        <w:t>z</w:t>
      </w:r>
      <w:r w:rsidR="00A93C28" w:rsidRPr="002C315B">
        <w:rPr>
          <w:rFonts w:ascii="Arial" w:hAnsi="Arial" w:cs="Arial"/>
          <w:i/>
          <w:sz w:val="24"/>
          <w:szCs w:val="24"/>
        </w:rPr>
        <w:t xml:space="preserve"> de manière qualitative des évolutions dans la gamme initiale.</w:t>
      </w:r>
    </w:p>
    <w:p w:rsidR="00F23DC3" w:rsidRDefault="0049676B">
      <w:pPr>
        <w:suppressAutoHyphens w:val="0"/>
        <w:jc w:val="left"/>
        <w:rPr>
          <w:rFonts w:ascii="Arial" w:hAnsi="Arial" w:cs="Arial"/>
        </w:rPr>
      </w:pPr>
      <w:r>
        <w:rPr>
          <w:rFonts w:ascii="Arial" w:hAnsi="Arial" w:cs="Arial"/>
        </w:rPr>
        <w:br w:type="page"/>
      </w:r>
    </w:p>
    <w:p w:rsidR="007055CD" w:rsidRDefault="007055CD" w:rsidP="00C5080B">
      <w:pPr>
        <w:spacing w:after="200" w:line="276" w:lineRule="auto"/>
        <w:ind w:left="-284"/>
        <w:jc w:val="center"/>
        <w:rPr>
          <w:rFonts w:ascii="Arial" w:hAnsi="Arial" w:cs="Arial"/>
          <w:b/>
          <w:i/>
          <w:sz w:val="36"/>
          <w:szCs w:val="36"/>
        </w:rPr>
      </w:pPr>
    </w:p>
    <w:p w:rsidR="0049676B" w:rsidRPr="00BD6527" w:rsidRDefault="00344203" w:rsidP="00C5080B">
      <w:pPr>
        <w:spacing w:after="200" w:line="276" w:lineRule="auto"/>
        <w:ind w:left="-284"/>
        <w:jc w:val="center"/>
        <w:rPr>
          <w:rFonts w:ascii="Arial" w:hAnsi="Arial" w:cs="Arial"/>
          <w:b/>
          <w:sz w:val="36"/>
        </w:rPr>
      </w:pPr>
      <w:r w:rsidRPr="002A03C5">
        <w:rPr>
          <w:rFonts w:ascii="Arial" w:hAnsi="Arial" w:cs="Arial"/>
          <w:b/>
          <w:i/>
          <w:sz w:val="36"/>
          <w:szCs w:val="36"/>
        </w:rPr>
        <w:t xml:space="preserve">Partie </w:t>
      </w:r>
      <w:r>
        <w:rPr>
          <w:rFonts w:ascii="Arial" w:hAnsi="Arial" w:cs="Arial"/>
          <w:b/>
          <w:i/>
          <w:sz w:val="36"/>
          <w:szCs w:val="36"/>
        </w:rPr>
        <w:t>3</w:t>
      </w:r>
      <w:r w:rsidRPr="002A03C5">
        <w:rPr>
          <w:rFonts w:ascii="Arial" w:hAnsi="Arial" w:cs="Arial"/>
          <w:b/>
          <w:i/>
          <w:sz w:val="36"/>
          <w:szCs w:val="36"/>
        </w:rPr>
        <w:t xml:space="preserve"> : </w:t>
      </w:r>
      <w:r w:rsidR="0049676B">
        <w:rPr>
          <w:rFonts w:ascii="Arial" w:hAnsi="Arial" w:cs="Arial"/>
          <w:b/>
          <w:sz w:val="36"/>
        </w:rPr>
        <w:t>Automatique</w:t>
      </w:r>
      <w:r w:rsidR="0049676B" w:rsidRPr="005308F1">
        <w:rPr>
          <w:rFonts w:ascii="Arial" w:hAnsi="Arial" w:cs="Arial"/>
          <w:b/>
          <w:sz w:val="36"/>
        </w:rPr>
        <w:t> :</w:t>
      </w:r>
    </w:p>
    <w:p w:rsidR="00A42D12" w:rsidRDefault="00A42D12" w:rsidP="00A42D12">
      <w:pPr>
        <w:ind w:left="-284"/>
        <w:rPr>
          <w:rFonts w:ascii="Arial" w:hAnsi="Arial" w:cs="Arial"/>
          <w:sz w:val="24"/>
          <w:szCs w:val="24"/>
        </w:rPr>
      </w:pPr>
      <w:r>
        <w:rPr>
          <w:rFonts w:ascii="Arial" w:hAnsi="Arial" w:cs="Arial"/>
          <w:sz w:val="24"/>
          <w:szCs w:val="24"/>
        </w:rPr>
        <w:t>On s’intéresse au respect des nouveaux éléments du diagramme des exigences liés à la mise en œuvre de la motorisation l’hybride.</w:t>
      </w:r>
    </w:p>
    <w:p w:rsidR="00A42D12" w:rsidRDefault="00A42D12" w:rsidP="00A42D12">
      <w:pPr>
        <w:ind w:left="-284"/>
        <w:rPr>
          <w:rFonts w:ascii="Arial" w:hAnsi="Arial" w:cs="Arial"/>
          <w:sz w:val="24"/>
          <w:szCs w:val="24"/>
        </w:rPr>
      </w:pPr>
    </w:p>
    <w:p w:rsidR="00A42D12" w:rsidRDefault="00A42D12" w:rsidP="00A42D12">
      <w:pPr>
        <w:ind w:left="-284"/>
        <w:rPr>
          <w:rFonts w:ascii="Arial" w:hAnsi="Arial" w:cs="Arial"/>
          <w:sz w:val="24"/>
          <w:szCs w:val="24"/>
        </w:rPr>
      </w:pPr>
    </w:p>
    <w:p w:rsidR="00A42D12" w:rsidRDefault="00A42D12" w:rsidP="00A42D12">
      <w:pPr>
        <w:ind w:left="-284"/>
        <w:rPr>
          <w:rFonts w:ascii="Arial" w:hAnsi="Arial" w:cs="Arial"/>
          <w:b/>
          <w:sz w:val="24"/>
          <w:szCs w:val="24"/>
        </w:rPr>
      </w:pPr>
      <w:r w:rsidRPr="00554D12">
        <w:rPr>
          <w:rFonts w:ascii="Arial" w:hAnsi="Arial" w:cs="Arial"/>
          <w:b/>
          <w:sz w:val="24"/>
          <w:szCs w:val="24"/>
        </w:rPr>
        <w:t>3-1</w:t>
      </w:r>
    </w:p>
    <w:p w:rsidR="00A42D12" w:rsidRPr="002B0B99" w:rsidRDefault="00A42D12" w:rsidP="00A42D12">
      <w:pPr>
        <w:rPr>
          <w:rFonts w:ascii="Arial" w:hAnsi="Arial" w:cs="Arial"/>
          <w:i/>
          <w:sz w:val="24"/>
          <w:szCs w:val="24"/>
        </w:rPr>
      </w:pPr>
      <w:r w:rsidRPr="002B0B99">
        <w:rPr>
          <w:rFonts w:ascii="Arial" w:hAnsi="Arial" w:cs="Arial"/>
          <w:i/>
          <w:sz w:val="24"/>
          <w:szCs w:val="24"/>
        </w:rPr>
        <w:t xml:space="preserve">Le schéma ci-dessous (Figure </w:t>
      </w:r>
      <w:r>
        <w:rPr>
          <w:rFonts w:ascii="Arial" w:hAnsi="Arial" w:cs="Arial"/>
          <w:i/>
          <w:sz w:val="24"/>
          <w:szCs w:val="24"/>
        </w:rPr>
        <w:t>4</w:t>
      </w:r>
      <w:r w:rsidRPr="002B0B99">
        <w:rPr>
          <w:rFonts w:ascii="Arial" w:hAnsi="Arial" w:cs="Arial"/>
          <w:i/>
          <w:sz w:val="24"/>
          <w:szCs w:val="24"/>
        </w:rPr>
        <w:t>) décrit l’architecture de la motorisation thermique seule. Pro</w:t>
      </w:r>
      <w:r>
        <w:rPr>
          <w:rFonts w:ascii="Arial" w:hAnsi="Arial" w:cs="Arial"/>
          <w:i/>
          <w:sz w:val="24"/>
          <w:szCs w:val="24"/>
        </w:rPr>
        <w:t>posez une évolution du schéma bloc</w:t>
      </w:r>
      <w:r w:rsidRPr="002B0B99">
        <w:rPr>
          <w:rFonts w:ascii="Arial" w:hAnsi="Arial" w:cs="Arial"/>
          <w:i/>
          <w:sz w:val="24"/>
          <w:szCs w:val="24"/>
        </w:rPr>
        <w:t xml:space="preserve"> pour répondre aux nouvelles exigences avec l’introduction de la motorisation</w:t>
      </w:r>
      <w:r>
        <w:rPr>
          <w:rFonts w:ascii="Arial" w:hAnsi="Arial" w:cs="Arial"/>
          <w:i/>
          <w:sz w:val="24"/>
          <w:szCs w:val="24"/>
        </w:rPr>
        <w:t xml:space="preserve"> électrique et de son pilotage.</w:t>
      </w:r>
    </w:p>
    <w:p w:rsidR="00A42D12" w:rsidRDefault="00A42D12" w:rsidP="00A42D12">
      <w:pPr>
        <w:rPr>
          <w:rFonts w:ascii="Arial" w:hAnsi="Arial" w:cs="Arial"/>
          <w:sz w:val="24"/>
          <w:szCs w:val="24"/>
        </w:rPr>
      </w:pPr>
    </w:p>
    <w:p w:rsidR="00A42D12" w:rsidRDefault="00A42D12" w:rsidP="00A42D12">
      <w:pPr>
        <w:rPr>
          <w:rFonts w:ascii="Arial" w:hAnsi="Arial" w:cs="Arial"/>
          <w:sz w:val="24"/>
          <w:szCs w:val="24"/>
        </w:rPr>
      </w:pPr>
      <w:r>
        <w:object w:dxaOrig="13237" w:dyaOrig="5669">
          <v:shape id="_x0000_i1026" type="#_x0000_t75" style="width:452.7pt;height:194.15pt" o:ole="">
            <v:imagedata r:id="rId18" o:title=""/>
          </v:shape>
          <o:OLEObject Type="Embed" ProgID="Visio.Drawing.11" ShapeID="_x0000_i1026" DrawAspect="Content" ObjectID="_1485611653" r:id="rId19"/>
        </w:object>
      </w:r>
    </w:p>
    <w:p w:rsidR="00A42D12" w:rsidRDefault="00A42D12" w:rsidP="00A42D12">
      <w:pPr>
        <w:jc w:val="center"/>
        <w:rPr>
          <w:rFonts w:ascii="Arial" w:hAnsi="Arial" w:cs="Arial"/>
          <w:i/>
          <w:sz w:val="24"/>
          <w:szCs w:val="24"/>
        </w:rPr>
      </w:pPr>
    </w:p>
    <w:p w:rsidR="00A42D12" w:rsidRPr="00011B45" w:rsidRDefault="00A42D12" w:rsidP="00A42D12">
      <w:pPr>
        <w:jc w:val="center"/>
        <w:rPr>
          <w:rFonts w:ascii="Arial" w:hAnsi="Arial" w:cs="Arial"/>
          <w:i/>
          <w:sz w:val="24"/>
          <w:szCs w:val="24"/>
        </w:rPr>
      </w:pPr>
      <w:r w:rsidRPr="00011B45">
        <w:rPr>
          <w:rFonts w:ascii="Arial" w:hAnsi="Arial" w:cs="Arial"/>
          <w:i/>
          <w:sz w:val="24"/>
          <w:szCs w:val="24"/>
        </w:rPr>
        <w:t xml:space="preserve">Figure </w:t>
      </w:r>
      <w:r>
        <w:rPr>
          <w:rFonts w:ascii="Arial" w:hAnsi="Arial" w:cs="Arial"/>
          <w:i/>
          <w:sz w:val="24"/>
          <w:szCs w:val="24"/>
        </w:rPr>
        <w:t>4</w:t>
      </w:r>
      <w:r w:rsidRPr="00011B45">
        <w:rPr>
          <w:rFonts w:ascii="Arial" w:hAnsi="Arial" w:cs="Arial"/>
          <w:i/>
          <w:sz w:val="24"/>
          <w:szCs w:val="24"/>
        </w:rPr>
        <w:t xml:space="preserve"> : Schéma </w:t>
      </w:r>
      <w:r>
        <w:rPr>
          <w:rFonts w:ascii="Arial" w:hAnsi="Arial" w:cs="Arial"/>
          <w:i/>
          <w:sz w:val="24"/>
          <w:szCs w:val="24"/>
        </w:rPr>
        <w:t xml:space="preserve">bloc </w:t>
      </w:r>
      <w:r w:rsidRPr="00011B45">
        <w:rPr>
          <w:rFonts w:ascii="Arial" w:hAnsi="Arial" w:cs="Arial"/>
          <w:i/>
          <w:sz w:val="24"/>
          <w:szCs w:val="24"/>
        </w:rPr>
        <w:t xml:space="preserve">de l’architecture de la motorisation </w:t>
      </w:r>
      <w:r w:rsidRPr="004F094D">
        <w:rPr>
          <w:rFonts w:ascii="Arial" w:hAnsi="Arial" w:cs="Arial"/>
          <w:b/>
          <w:i/>
          <w:sz w:val="24"/>
          <w:szCs w:val="24"/>
          <w:u w:val="single"/>
        </w:rPr>
        <w:t>thermique seule.</w:t>
      </w:r>
    </w:p>
    <w:p w:rsidR="00A42D12" w:rsidRDefault="00A42D12" w:rsidP="00A42D12">
      <w:pPr>
        <w:rPr>
          <w:rFonts w:ascii="Arial" w:hAnsi="Arial" w:cs="Arial"/>
          <w:sz w:val="24"/>
          <w:szCs w:val="24"/>
        </w:rPr>
      </w:pPr>
    </w:p>
    <w:p w:rsidR="00A42D12" w:rsidRDefault="00A42D12" w:rsidP="00A42D12">
      <w:pPr>
        <w:rPr>
          <w:rFonts w:ascii="Arial" w:hAnsi="Arial" w:cs="Arial"/>
          <w:sz w:val="24"/>
          <w:szCs w:val="24"/>
        </w:rPr>
      </w:pPr>
    </w:p>
    <w:p w:rsidR="00A42D12" w:rsidRPr="00554D12" w:rsidRDefault="00A42D12" w:rsidP="00A42D12">
      <w:pPr>
        <w:ind w:left="-284"/>
        <w:rPr>
          <w:rFonts w:ascii="Arial" w:hAnsi="Arial" w:cs="Arial"/>
          <w:b/>
          <w:sz w:val="24"/>
          <w:szCs w:val="24"/>
        </w:rPr>
      </w:pPr>
      <w:r>
        <w:rPr>
          <w:rFonts w:ascii="Arial" w:hAnsi="Arial" w:cs="Arial"/>
          <w:b/>
          <w:sz w:val="24"/>
          <w:szCs w:val="24"/>
        </w:rPr>
        <w:t>3-2</w:t>
      </w:r>
    </w:p>
    <w:p w:rsidR="00A42D12" w:rsidRPr="002B0B99" w:rsidRDefault="00A42D12" w:rsidP="00A42D12">
      <w:pPr>
        <w:rPr>
          <w:rFonts w:ascii="Arial" w:hAnsi="Arial" w:cs="Arial"/>
          <w:i/>
          <w:sz w:val="24"/>
          <w:szCs w:val="24"/>
        </w:rPr>
      </w:pPr>
      <w:r w:rsidRPr="002B0B99">
        <w:rPr>
          <w:rFonts w:ascii="Arial" w:hAnsi="Arial" w:cs="Arial"/>
          <w:i/>
          <w:sz w:val="24"/>
          <w:szCs w:val="24"/>
        </w:rPr>
        <w:t>Proposez et décrivez les éléments techniques permettant d’assurer les nouvelles fonctions du schéma bloc que vous avez proposé en question 3-1.</w:t>
      </w:r>
    </w:p>
    <w:p w:rsidR="00A42D12" w:rsidRDefault="00A42D12" w:rsidP="00A42D12">
      <w:pPr>
        <w:ind w:left="-284"/>
        <w:rPr>
          <w:rFonts w:ascii="Arial" w:hAnsi="Arial" w:cs="Arial"/>
          <w:sz w:val="24"/>
          <w:szCs w:val="24"/>
        </w:rPr>
      </w:pPr>
    </w:p>
    <w:p w:rsidR="00A42D12" w:rsidRDefault="00A42D12" w:rsidP="00A42D12">
      <w:pPr>
        <w:ind w:left="-284"/>
        <w:rPr>
          <w:rFonts w:ascii="Arial" w:hAnsi="Arial" w:cs="Arial"/>
          <w:sz w:val="24"/>
          <w:szCs w:val="24"/>
        </w:rPr>
      </w:pPr>
    </w:p>
    <w:p w:rsidR="00A42D12" w:rsidRDefault="00A42D12" w:rsidP="00A42D12">
      <w:pPr>
        <w:ind w:left="-284"/>
        <w:rPr>
          <w:rFonts w:ascii="Arial" w:hAnsi="Arial" w:cs="Arial"/>
          <w:b/>
          <w:sz w:val="24"/>
          <w:szCs w:val="24"/>
        </w:rPr>
      </w:pPr>
      <w:r>
        <w:rPr>
          <w:rFonts w:ascii="Arial" w:hAnsi="Arial" w:cs="Arial"/>
          <w:b/>
          <w:sz w:val="24"/>
          <w:szCs w:val="24"/>
        </w:rPr>
        <w:t>3-3</w:t>
      </w:r>
    </w:p>
    <w:p w:rsidR="00A42D12" w:rsidRDefault="00A42D12" w:rsidP="00A42D12">
      <w:pPr>
        <w:rPr>
          <w:rFonts w:ascii="Arial" w:hAnsi="Arial" w:cs="Arial"/>
          <w:sz w:val="24"/>
          <w:szCs w:val="24"/>
        </w:rPr>
      </w:pPr>
      <w:r w:rsidRPr="00A50466">
        <w:rPr>
          <w:rFonts w:ascii="Arial" w:hAnsi="Arial" w:cs="Arial"/>
          <w:i/>
          <w:sz w:val="24"/>
          <w:szCs w:val="24"/>
        </w:rPr>
        <w:t>Proposez et détaillez les paramètres et la stratégie de pilotage du moteur</w:t>
      </w:r>
      <w:r>
        <w:rPr>
          <w:rFonts w:ascii="Arial" w:hAnsi="Arial" w:cs="Arial"/>
          <w:i/>
          <w:sz w:val="24"/>
          <w:szCs w:val="24"/>
        </w:rPr>
        <w:t>. Vous prendrez en compte</w:t>
      </w:r>
      <w:r w:rsidRPr="00A50466">
        <w:rPr>
          <w:rFonts w:ascii="Arial" w:hAnsi="Arial" w:cs="Arial"/>
          <w:i/>
          <w:sz w:val="24"/>
          <w:szCs w:val="24"/>
        </w:rPr>
        <w:t xml:space="preserve"> des phases motrices et récupération d’énergie</w:t>
      </w:r>
      <w:r>
        <w:rPr>
          <w:rFonts w:ascii="Arial" w:hAnsi="Arial" w:cs="Arial"/>
          <w:sz w:val="24"/>
          <w:szCs w:val="24"/>
        </w:rPr>
        <w:t>.</w:t>
      </w:r>
    </w:p>
    <w:p w:rsidR="001C4F1A" w:rsidRDefault="001C4F1A">
      <w:pPr>
        <w:suppressAutoHyphens w:val="0"/>
        <w:jc w:val="left"/>
        <w:rPr>
          <w:rFonts w:ascii="Arial" w:hAnsi="Arial" w:cs="Arial"/>
          <w:i/>
          <w:sz w:val="24"/>
          <w:szCs w:val="24"/>
        </w:rPr>
      </w:pPr>
      <w:r>
        <w:rPr>
          <w:rFonts w:ascii="Arial" w:hAnsi="Arial" w:cs="Arial"/>
          <w:i/>
          <w:sz w:val="24"/>
          <w:szCs w:val="24"/>
        </w:rPr>
        <w:br w:type="page"/>
      </w:r>
    </w:p>
    <w:p w:rsidR="001C4F1A" w:rsidRDefault="001C4F1A" w:rsidP="001C4F1A">
      <w:pPr>
        <w:suppressAutoHyphens w:val="0"/>
        <w:jc w:val="left"/>
        <w:rPr>
          <w:rFonts w:ascii="Arial" w:hAnsi="Arial" w:cs="Arial"/>
        </w:rPr>
      </w:pPr>
    </w:p>
    <w:p w:rsidR="001C4F1A" w:rsidRPr="00BD6527" w:rsidRDefault="001C4F1A" w:rsidP="001C4F1A">
      <w:pPr>
        <w:spacing w:after="200" w:line="276" w:lineRule="auto"/>
        <w:ind w:left="-284"/>
        <w:jc w:val="center"/>
        <w:rPr>
          <w:rFonts w:ascii="Arial" w:hAnsi="Arial" w:cs="Arial"/>
          <w:b/>
          <w:sz w:val="36"/>
        </w:rPr>
      </w:pPr>
      <w:r w:rsidRPr="002A03C5">
        <w:rPr>
          <w:rFonts w:ascii="Arial" w:hAnsi="Arial" w:cs="Arial"/>
          <w:b/>
          <w:i/>
          <w:sz w:val="36"/>
          <w:szCs w:val="36"/>
        </w:rPr>
        <w:t xml:space="preserve">Partie </w:t>
      </w:r>
      <w:r>
        <w:rPr>
          <w:rFonts w:ascii="Arial" w:hAnsi="Arial" w:cs="Arial"/>
          <w:b/>
          <w:i/>
          <w:sz w:val="36"/>
          <w:szCs w:val="36"/>
        </w:rPr>
        <w:t>3</w:t>
      </w:r>
      <w:r w:rsidRPr="002A03C5">
        <w:rPr>
          <w:rFonts w:ascii="Arial" w:hAnsi="Arial" w:cs="Arial"/>
          <w:b/>
          <w:i/>
          <w:sz w:val="36"/>
          <w:szCs w:val="36"/>
        </w:rPr>
        <w:t xml:space="preserve"> : </w:t>
      </w:r>
      <w:r>
        <w:rPr>
          <w:rFonts w:ascii="Arial" w:hAnsi="Arial" w:cs="Arial"/>
          <w:b/>
          <w:sz w:val="36"/>
        </w:rPr>
        <w:t>Automatique</w:t>
      </w:r>
      <w:r w:rsidRPr="005308F1">
        <w:rPr>
          <w:rFonts w:ascii="Arial" w:hAnsi="Arial" w:cs="Arial"/>
          <w:b/>
          <w:sz w:val="36"/>
        </w:rPr>
        <w:t> :</w:t>
      </w:r>
    </w:p>
    <w:p w:rsidR="00A42D12" w:rsidRDefault="00A42D12" w:rsidP="00A42D12">
      <w:pPr>
        <w:rPr>
          <w:rFonts w:ascii="Arial" w:hAnsi="Arial" w:cs="Arial"/>
          <w:sz w:val="24"/>
          <w:szCs w:val="24"/>
        </w:rPr>
      </w:pPr>
      <w:r>
        <w:rPr>
          <w:rFonts w:ascii="Arial" w:hAnsi="Arial" w:cs="Arial"/>
          <w:sz w:val="24"/>
          <w:szCs w:val="24"/>
        </w:rPr>
        <w:t>On s’intéresse à la partie motorisation électrique du scooter.</w:t>
      </w:r>
    </w:p>
    <w:p w:rsidR="00A42D12" w:rsidRDefault="00A42D12" w:rsidP="00A42D12">
      <w:pPr>
        <w:rPr>
          <w:rFonts w:ascii="Arial" w:hAnsi="Arial" w:cs="Arial"/>
          <w:sz w:val="24"/>
          <w:szCs w:val="24"/>
        </w:rPr>
      </w:pPr>
    </w:p>
    <w:p w:rsidR="00A42D12" w:rsidRPr="00554D12" w:rsidRDefault="00A42D12" w:rsidP="00A42D12">
      <w:pPr>
        <w:ind w:left="-284"/>
        <w:rPr>
          <w:rFonts w:ascii="Arial" w:hAnsi="Arial" w:cs="Arial"/>
          <w:b/>
          <w:sz w:val="24"/>
          <w:szCs w:val="24"/>
        </w:rPr>
      </w:pPr>
      <w:r w:rsidRPr="00554D12">
        <w:rPr>
          <w:rFonts w:ascii="Arial" w:hAnsi="Arial" w:cs="Arial"/>
          <w:b/>
          <w:sz w:val="24"/>
          <w:szCs w:val="24"/>
        </w:rPr>
        <w:t>3-1</w:t>
      </w:r>
    </w:p>
    <w:p w:rsidR="00A42D12" w:rsidRDefault="00A42D12" w:rsidP="00A42D12">
      <w:pPr>
        <w:rPr>
          <w:rFonts w:ascii="Arial" w:hAnsi="Arial" w:cs="Arial"/>
          <w:i/>
          <w:sz w:val="24"/>
          <w:szCs w:val="24"/>
        </w:rPr>
      </w:pPr>
      <w:r w:rsidRPr="00B24E55">
        <w:rPr>
          <w:rFonts w:ascii="Arial" w:hAnsi="Arial" w:cs="Arial"/>
          <w:i/>
          <w:sz w:val="24"/>
          <w:szCs w:val="24"/>
        </w:rPr>
        <w:t>Propose</w:t>
      </w:r>
      <w:r>
        <w:rPr>
          <w:rFonts w:ascii="Arial" w:hAnsi="Arial" w:cs="Arial"/>
          <w:i/>
          <w:sz w:val="24"/>
          <w:szCs w:val="24"/>
        </w:rPr>
        <w:t>z</w:t>
      </w:r>
      <w:r w:rsidRPr="00B24E55">
        <w:rPr>
          <w:rFonts w:ascii="Arial" w:hAnsi="Arial" w:cs="Arial"/>
          <w:i/>
          <w:sz w:val="24"/>
          <w:szCs w:val="24"/>
        </w:rPr>
        <w:t xml:space="preserve"> un modèle </w:t>
      </w:r>
      <w:r>
        <w:rPr>
          <w:rFonts w:ascii="Arial" w:hAnsi="Arial" w:cs="Arial"/>
          <w:i/>
          <w:sz w:val="24"/>
          <w:szCs w:val="24"/>
        </w:rPr>
        <w:t>électrique d’une machine à courant continu (MCC) et rappeler ses lois électriques.</w:t>
      </w:r>
    </w:p>
    <w:p w:rsidR="00A42D12" w:rsidRDefault="00A42D12" w:rsidP="00A42D12">
      <w:pPr>
        <w:rPr>
          <w:rFonts w:ascii="Arial" w:hAnsi="Arial" w:cs="Arial"/>
          <w:b/>
          <w:sz w:val="24"/>
          <w:szCs w:val="24"/>
        </w:rPr>
      </w:pPr>
    </w:p>
    <w:p w:rsidR="00A42D12" w:rsidRDefault="00A42D12" w:rsidP="00A42D12">
      <w:pPr>
        <w:ind w:left="-284"/>
        <w:rPr>
          <w:rFonts w:ascii="Arial" w:hAnsi="Arial" w:cs="Arial"/>
          <w:b/>
          <w:sz w:val="24"/>
          <w:szCs w:val="24"/>
        </w:rPr>
      </w:pPr>
      <w:r>
        <w:rPr>
          <w:rFonts w:ascii="Arial" w:hAnsi="Arial" w:cs="Arial"/>
          <w:b/>
          <w:sz w:val="24"/>
          <w:szCs w:val="24"/>
        </w:rPr>
        <w:t>3-2</w:t>
      </w:r>
    </w:p>
    <w:p w:rsidR="00A42D12" w:rsidRDefault="00A42D12" w:rsidP="00A42D12">
      <w:pPr>
        <w:rPr>
          <w:rFonts w:ascii="Arial" w:hAnsi="Arial" w:cs="Arial"/>
          <w:i/>
          <w:sz w:val="24"/>
          <w:szCs w:val="24"/>
        </w:rPr>
      </w:pPr>
      <w:r>
        <w:rPr>
          <w:rFonts w:ascii="Arial" w:hAnsi="Arial" w:cs="Arial"/>
          <w:i/>
          <w:sz w:val="24"/>
          <w:szCs w:val="24"/>
        </w:rPr>
        <w:t>On donne les courbes de charge et de décharge de la MCC obtenus à partir d’un modèle Scilab (Figure 1 et 2).</w:t>
      </w:r>
    </w:p>
    <w:p w:rsidR="00A42D12" w:rsidRDefault="00A42D12" w:rsidP="00A42D12">
      <w:pPr>
        <w:rPr>
          <w:rFonts w:ascii="Arial" w:hAnsi="Arial" w:cs="Arial"/>
          <w:i/>
          <w:sz w:val="24"/>
          <w:szCs w:val="24"/>
        </w:rPr>
      </w:pPr>
      <w:r>
        <w:rPr>
          <w:rFonts w:ascii="Arial" w:hAnsi="Arial" w:cs="Arial"/>
          <w:i/>
          <w:sz w:val="24"/>
          <w:szCs w:val="24"/>
        </w:rPr>
        <w:t>Expliquez l’allure des courbes en fonction des lois écrites précédemment.</w:t>
      </w:r>
    </w:p>
    <w:p w:rsidR="00A42D12" w:rsidRDefault="00A42D12" w:rsidP="00A42D12">
      <w:pPr>
        <w:rPr>
          <w:rFonts w:ascii="Arial" w:hAnsi="Arial" w:cs="Arial"/>
          <w:i/>
          <w:sz w:val="24"/>
          <w:szCs w:val="24"/>
        </w:rPr>
      </w:pPr>
    </w:p>
    <w:p w:rsidR="00A42D12" w:rsidRDefault="00A42D12" w:rsidP="00A42D12">
      <w:pPr>
        <w:ind w:left="-426"/>
        <w:rPr>
          <w:rFonts w:ascii="Arial" w:hAnsi="Arial" w:cs="Arial"/>
          <w:sz w:val="24"/>
          <w:szCs w:val="24"/>
        </w:rPr>
      </w:pPr>
      <w:r w:rsidRPr="00A248CF">
        <w:rPr>
          <w:rFonts w:ascii="Arial" w:hAnsi="Arial" w:cs="Arial"/>
          <w:noProof/>
          <w:sz w:val="24"/>
          <w:szCs w:val="24"/>
          <w:lang w:eastAsia="fr-FR"/>
        </w:rPr>
        <w:drawing>
          <wp:inline distT="0" distB="0" distL="0" distR="0" wp14:anchorId="79847C9E" wp14:editId="6AADB674">
            <wp:extent cx="6504579" cy="250335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512667" cy="2506471"/>
                    </a:xfrm>
                    <a:prstGeom prst="rect">
                      <a:avLst/>
                    </a:prstGeom>
                  </pic:spPr>
                </pic:pic>
              </a:graphicData>
            </a:graphic>
          </wp:inline>
        </w:drawing>
      </w:r>
    </w:p>
    <w:p w:rsidR="00A42D12" w:rsidRPr="00AA1C33" w:rsidRDefault="00A42D12" w:rsidP="00A42D12">
      <w:pPr>
        <w:rPr>
          <w:rFonts w:ascii="Arial" w:hAnsi="Arial" w:cs="Arial"/>
          <w:sz w:val="24"/>
          <w:szCs w:val="24"/>
        </w:rPr>
      </w:pPr>
    </w:p>
    <w:p w:rsidR="00A42D12" w:rsidRPr="00AA1C33" w:rsidRDefault="00A42D12" w:rsidP="00A42D12">
      <w:pPr>
        <w:jc w:val="center"/>
        <w:rPr>
          <w:rFonts w:ascii="Arial" w:hAnsi="Arial" w:cs="Arial"/>
          <w:i/>
          <w:sz w:val="24"/>
          <w:szCs w:val="24"/>
        </w:rPr>
      </w:pPr>
      <w:r>
        <w:rPr>
          <w:rFonts w:ascii="Arial" w:hAnsi="Arial" w:cs="Arial"/>
          <w:i/>
          <w:sz w:val="24"/>
          <w:szCs w:val="24"/>
        </w:rPr>
        <w:t>Figure 1</w:t>
      </w:r>
      <w:r w:rsidRPr="00AA1C33">
        <w:rPr>
          <w:rFonts w:ascii="Arial" w:hAnsi="Arial" w:cs="Arial"/>
          <w:i/>
          <w:sz w:val="24"/>
          <w:szCs w:val="24"/>
        </w:rPr>
        <w:t xml:space="preserve"> :</w:t>
      </w:r>
      <w:r w:rsidRPr="00A76018">
        <w:rPr>
          <w:rFonts w:ascii="Arial" w:hAnsi="Arial" w:cs="Arial"/>
          <w:i/>
          <w:sz w:val="24"/>
          <w:szCs w:val="24"/>
        </w:rPr>
        <w:t xml:space="preserve"> </w:t>
      </w:r>
      <w:r>
        <w:rPr>
          <w:rFonts w:ascii="Arial" w:hAnsi="Arial" w:cs="Arial"/>
          <w:i/>
          <w:sz w:val="24"/>
          <w:szCs w:val="24"/>
        </w:rPr>
        <w:t>modèle Scilab charge et de décharge de la MCC</w:t>
      </w:r>
    </w:p>
    <w:p w:rsidR="00A42D12" w:rsidRPr="00AA1C33" w:rsidRDefault="00A42D12" w:rsidP="00A42D12">
      <w:pPr>
        <w:rPr>
          <w:rFonts w:ascii="Arial" w:hAnsi="Arial" w:cs="Arial"/>
          <w:sz w:val="24"/>
          <w:szCs w:val="24"/>
        </w:rPr>
      </w:pPr>
    </w:p>
    <w:bookmarkStart w:id="4" w:name="_MON_1474362040"/>
    <w:bookmarkEnd w:id="4"/>
    <w:p w:rsidR="00A42D12" w:rsidRPr="00AA1C33" w:rsidRDefault="00A42D12" w:rsidP="00A42D12">
      <w:pPr>
        <w:jc w:val="center"/>
        <w:rPr>
          <w:rFonts w:ascii="Arial" w:hAnsi="Arial" w:cs="Arial"/>
          <w:sz w:val="24"/>
          <w:szCs w:val="24"/>
        </w:rPr>
      </w:pPr>
      <w:r w:rsidRPr="000F1393">
        <w:object w:dxaOrig="5954" w:dyaOrig="3716">
          <v:shape id="_x0000_i1027" type="#_x0000_t75" style="width:309.6pt;height:199.55pt" o:ole="">
            <v:imagedata r:id="rId21" o:title="" cropright="663f"/>
          </v:shape>
          <o:OLEObject Type="Embed" ProgID="Word.Picture.8" ShapeID="_x0000_i1027" DrawAspect="Content" ObjectID="_1485611654" r:id="rId22"/>
        </w:object>
      </w:r>
    </w:p>
    <w:p w:rsidR="00A42D12" w:rsidRPr="00AA1C33" w:rsidRDefault="00A42D12" w:rsidP="00A42D12">
      <w:pPr>
        <w:rPr>
          <w:rFonts w:ascii="Arial" w:hAnsi="Arial" w:cs="Arial"/>
          <w:sz w:val="24"/>
          <w:szCs w:val="24"/>
        </w:rPr>
      </w:pPr>
    </w:p>
    <w:p w:rsidR="00A42D12" w:rsidRPr="00AA1C33" w:rsidRDefault="00A42D12" w:rsidP="00A42D12">
      <w:pPr>
        <w:jc w:val="center"/>
        <w:rPr>
          <w:rFonts w:ascii="Arial" w:hAnsi="Arial" w:cs="Arial"/>
          <w:i/>
          <w:sz w:val="24"/>
          <w:szCs w:val="24"/>
        </w:rPr>
      </w:pPr>
      <w:r w:rsidRPr="00AA1C33">
        <w:rPr>
          <w:rFonts w:ascii="Arial" w:hAnsi="Arial" w:cs="Arial"/>
          <w:i/>
          <w:sz w:val="24"/>
          <w:szCs w:val="24"/>
        </w:rPr>
        <w:t xml:space="preserve">Figure </w:t>
      </w:r>
      <w:r>
        <w:rPr>
          <w:rFonts w:ascii="Arial" w:hAnsi="Arial" w:cs="Arial"/>
          <w:i/>
          <w:sz w:val="24"/>
          <w:szCs w:val="24"/>
        </w:rPr>
        <w:t>2</w:t>
      </w:r>
      <w:r w:rsidRPr="00AA1C33">
        <w:rPr>
          <w:rFonts w:ascii="Arial" w:hAnsi="Arial" w:cs="Arial"/>
          <w:i/>
          <w:sz w:val="24"/>
          <w:szCs w:val="24"/>
        </w:rPr>
        <w:t xml:space="preserve"> :</w:t>
      </w:r>
      <w:r w:rsidRPr="00A76018">
        <w:rPr>
          <w:rFonts w:ascii="Arial" w:hAnsi="Arial" w:cs="Arial"/>
          <w:i/>
          <w:sz w:val="24"/>
          <w:szCs w:val="24"/>
        </w:rPr>
        <w:t xml:space="preserve"> </w:t>
      </w:r>
      <w:r>
        <w:rPr>
          <w:rFonts w:ascii="Arial" w:hAnsi="Arial" w:cs="Arial"/>
          <w:i/>
          <w:sz w:val="24"/>
          <w:szCs w:val="24"/>
        </w:rPr>
        <w:t>courbes de charge et de décharge de la MCC</w:t>
      </w:r>
    </w:p>
    <w:p w:rsidR="00A42D12" w:rsidRDefault="00A42D12" w:rsidP="00A42D12">
      <w:pPr>
        <w:rPr>
          <w:rFonts w:ascii="Arial" w:hAnsi="Arial" w:cs="Arial"/>
          <w:b/>
          <w:i/>
          <w:sz w:val="24"/>
          <w:szCs w:val="24"/>
        </w:rPr>
      </w:pPr>
    </w:p>
    <w:p w:rsidR="00A42D12" w:rsidRDefault="00A42D12" w:rsidP="00A42D12">
      <w:pPr>
        <w:rPr>
          <w:rFonts w:ascii="Arial" w:hAnsi="Arial" w:cs="Arial"/>
          <w:sz w:val="24"/>
          <w:szCs w:val="24"/>
        </w:rPr>
      </w:pPr>
    </w:p>
    <w:p w:rsidR="00A42D12" w:rsidRDefault="00A42D12" w:rsidP="00A42D12">
      <w:pPr>
        <w:rPr>
          <w:rFonts w:ascii="Arial" w:hAnsi="Arial" w:cs="Arial"/>
          <w:sz w:val="24"/>
          <w:szCs w:val="24"/>
        </w:rPr>
      </w:pPr>
      <w:r w:rsidRPr="00AA1C33">
        <w:rPr>
          <w:rFonts w:ascii="Arial" w:hAnsi="Arial" w:cs="Arial"/>
          <w:sz w:val="24"/>
          <w:szCs w:val="24"/>
        </w:rPr>
        <w:t xml:space="preserve">La MCC est câblée selon le montage de la figure </w:t>
      </w:r>
      <w:r>
        <w:rPr>
          <w:rFonts w:ascii="Arial" w:hAnsi="Arial" w:cs="Arial"/>
          <w:sz w:val="24"/>
          <w:szCs w:val="24"/>
        </w:rPr>
        <w:t>3 avec une fréquence de hachage de 2 kHz.</w:t>
      </w:r>
    </w:p>
    <w:p w:rsidR="00A42D12" w:rsidRPr="009D2B58" w:rsidRDefault="00A42D12" w:rsidP="00A42D12">
      <w:pPr>
        <w:rPr>
          <w:rFonts w:ascii="Arial" w:hAnsi="Arial" w:cs="Arial"/>
          <w:sz w:val="24"/>
          <w:szCs w:val="24"/>
        </w:rPr>
      </w:pPr>
    </w:p>
    <w:p w:rsidR="00A42D12" w:rsidRDefault="00A42D12" w:rsidP="00A42D12">
      <w:pPr>
        <w:rPr>
          <w:rFonts w:ascii="Arial" w:hAnsi="Arial" w:cs="Arial"/>
          <w:sz w:val="24"/>
          <w:szCs w:val="24"/>
        </w:rPr>
      </w:pPr>
      <w:r>
        <w:rPr>
          <w:rFonts w:ascii="Arial" w:hAnsi="Arial" w:cs="Arial"/>
          <w:noProof/>
          <w:sz w:val="24"/>
          <w:szCs w:val="24"/>
          <w:lang w:eastAsia="fr-FR"/>
        </w:rPr>
        <w:lastRenderedPageBreak/>
        <mc:AlternateContent>
          <mc:Choice Requires="wpc">
            <w:drawing>
              <wp:inline distT="0" distB="0" distL="0" distR="0" wp14:anchorId="253D6020" wp14:editId="3E9D7940">
                <wp:extent cx="5779135" cy="1914525"/>
                <wp:effectExtent l="0" t="0" r="0" b="0"/>
                <wp:docPr id="555" name="Zone de dessin 5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12" name="AutoShape 563"/>
                        <wps:cNvCnPr>
                          <a:cxnSpLocks noChangeShapeType="1"/>
                        </wps:cNvCnPr>
                        <wps:spPr bwMode="auto">
                          <a:xfrm>
                            <a:off x="667999" y="672291"/>
                            <a:ext cx="694204" cy="9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3" name="AutoShape 564"/>
                        <wps:cNvCnPr>
                          <a:cxnSpLocks noChangeShapeType="1"/>
                        </wps:cNvCnPr>
                        <wps:spPr bwMode="auto">
                          <a:xfrm flipV="1">
                            <a:off x="667999" y="1489824"/>
                            <a:ext cx="694204" cy="9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4" name="AutoShape 565"/>
                        <wps:cNvCnPr>
                          <a:cxnSpLocks noChangeShapeType="1"/>
                        </wps:cNvCnPr>
                        <wps:spPr bwMode="auto">
                          <a:xfrm>
                            <a:off x="1423934" y="714433"/>
                            <a:ext cx="456" cy="736007"/>
                          </a:xfrm>
                          <a:prstGeom prst="straightConnector1">
                            <a:avLst/>
                          </a:prstGeom>
                          <a:noFill/>
                          <a:ln w="9525">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1115" name="Text Box 566"/>
                        <wps:cNvSpPr txBox="1">
                          <a:spLocks noChangeArrowheads="1"/>
                        </wps:cNvSpPr>
                        <wps:spPr bwMode="auto">
                          <a:xfrm>
                            <a:off x="1432099" y="999491"/>
                            <a:ext cx="363500" cy="178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2D12" w:rsidRPr="00AA1C33" w:rsidRDefault="00A42D12" w:rsidP="00A42D12">
                              <w:pPr>
                                <w:rPr>
                                  <w:rFonts w:asciiTheme="minorHAnsi" w:hAnsiTheme="minorHAnsi"/>
                                  <w:sz w:val="18"/>
                                  <w:szCs w:val="15"/>
                                </w:rPr>
                              </w:pPr>
                              <w:r w:rsidRPr="00AA1C33">
                                <w:rPr>
                                  <w:rFonts w:asciiTheme="minorHAnsi" w:hAnsiTheme="minorHAnsi"/>
                                  <w:sz w:val="18"/>
                                  <w:szCs w:val="15"/>
                                </w:rPr>
                                <w:t>u</w:t>
                              </w:r>
                              <w:r w:rsidRPr="00AA1C33">
                                <w:rPr>
                                  <w:rFonts w:asciiTheme="minorHAnsi" w:hAnsiTheme="minorHAnsi"/>
                                  <w:sz w:val="18"/>
                                  <w:szCs w:val="15"/>
                                  <w:vertAlign w:val="subscript"/>
                                </w:rPr>
                                <w:t>m</w:t>
                              </w:r>
                              <w:r w:rsidRPr="00AA1C33">
                                <w:rPr>
                                  <w:rFonts w:asciiTheme="minorHAnsi" w:hAnsiTheme="minorHAnsi"/>
                                  <w:sz w:val="18"/>
                                  <w:szCs w:val="15"/>
                                </w:rPr>
                                <w:t>(t)</w:t>
                              </w:r>
                            </w:p>
                          </w:txbxContent>
                        </wps:txbx>
                        <wps:bodyPr rot="0" vert="horz" wrap="square" lIns="52121" tIns="26060" rIns="52121" bIns="26060" anchor="t" anchorCtr="0" upright="1">
                          <a:noAutofit/>
                        </wps:bodyPr>
                      </wps:wsp>
                      <wps:wsp>
                        <wps:cNvPr id="1116" name="Rectangle 567"/>
                        <wps:cNvSpPr>
                          <a:spLocks noChangeArrowheads="1"/>
                        </wps:cNvSpPr>
                        <wps:spPr bwMode="auto">
                          <a:xfrm>
                            <a:off x="902471" y="632908"/>
                            <a:ext cx="367600" cy="89860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17" name="AutoShape 568"/>
                        <wps:cNvCnPr>
                          <a:cxnSpLocks noChangeShapeType="1"/>
                        </wps:cNvCnPr>
                        <wps:spPr bwMode="auto">
                          <a:xfrm flipH="1">
                            <a:off x="902471" y="632908"/>
                            <a:ext cx="367600" cy="8986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8" name="AutoShape 569"/>
                        <wps:cNvCnPr>
                          <a:cxnSpLocks noChangeShapeType="1"/>
                        </wps:cNvCnPr>
                        <wps:spPr bwMode="auto">
                          <a:xfrm>
                            <a:off x="984008" y="755424"/>
                            <a:ext cx="81993" cy="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9" name="AutoShape 570"/>
                        <wps:cNvCnPr>
                          <a:cxnSpLocks noChangeShapeType="1"/>
                        </wps:cNvCnPr>
                        <wps:spPr bwMode="auto">
                          <a:xfrm>
                            <a:off x="984008" y="795959"/>
                            <a:ext cx="81993" cy="9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2" name="AutoShape 571"/>
                        <wps:cNvCnPr>
                          <a:cxnSpLocks noChangeShapeType="1"/>
                        </wps:cNvCnPr>
                        <wps:spPr bwMode="auto">
                          <a:xfrm>
                            <a:off x="1106542" y="1408539"/>
                            <a:ext cx="81993" cy="9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 name="AutoShape 572"/>
                        <wps:cNvCnPr>
                          <a:cxnSpLocks noChangeShapeType="1"/>
                        </wps:cNvCnPr>
                        <wps:spPr bwMode="auto">
                          <a:xfrm>
                            <a:off x="1106542" y="1449529"/>
                            <a:ext cx="81993" cy="9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Text Box 573"/>
                        <wps:cNvSpPr txBox="1">
                          <a:spLocks noChangeArrowheads="1"/>
                        </wps:cNvSpPr>
                        <wps:spPr bwMode="auto">
                          <a:xfrm>
                            <a:off x="1200631" y="1512333"/>
                            <a:ext cx="496101" cy="199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2D12" w:rsidRPr="00AA1C33" w:rsidRDefault="00A42D12" w:rsidP="00A42D12">
                              <w:pPr>
                                <w:rPr>
                                  <w:rFonts w:asciiTheme="minorHAnsi" w:hAnsiTheme="minorHAnsi"/>
                                  <w:sz w:val="15"/>
                                </w:rPr>
                              </w:pPr>
                              <w:r w:rsidRPr="00AA1C33">
                                <w:rPr>
                                  <w:rFonts w:asciiTheme="minorHAnsi" w:hAnsiTheme="minorHAnsi"/>
                                  <w:sz w:val="15"/>
                                </w:rPr>
                                <w:t>Hacheur</w:t>
                              </w:r>
                            </w:p>
                          </w:txbxContent>
                        </wps:txbx>
                        <wps:bodyPr rot="0" vert="horz" wrap="square" lIns="52121" tIns="26060" rIns="52121" bIns="26060" anchor="t" anchorCtr="0" upright="1">
                          <a:noAutofit/>
                        </wps:bodyPr>
                      </wps:wsp>
                      <wps:wsp>
                        <wps:cNvPr id="515" name="AutoShape 574"/>
                        <wps:cNvCnPr>
                          <a:cxnSpLocks noChangeShapeType="1"/>
                        </wps:cNvCnPr>
                        <wps:spPr bwMode="auto">
                          <a:xfrm>
                            <a:off x="1362203" y="673657"/>
                            <a:ext cx="62440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6" name="AutoShape 575"/>
                        <wps:cNvCnPr>
                          <a:cxnSpLocks noChangeShapeType="1"/>
                        </wps:cNvCnPr>
                        <wps:spPr bwMode="auto">
                          <a:xfrm>
                            <a:off x="1362203" y="1490735"/>
                            <a:ext cx="62440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 name="AutoShape 576"/>
                        <wps:cNvCnPr>
                          <a:cxnSpLocks noChangeShapeType="1"/>
                        </wps:cNvCnPr>
                        <wps:spPr bwMode="auto">
                          <a:xfrm>
                            <a:off x="667999" y="668451"/>
                            <a:ext cx="456" cy="1225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0" name="AutoShape 579"/>
                        <wps:cNvCnPr>
                          <a:cxnSpLocks noChangeShapeType="1"/>
                        </wps:cNvCnPr>
                        <wps:spPr bwMode="auto">
                          <a:xfrm>
                            <a:off x="627003" y="1076990"/>
                            <a:ext cx="81537" cy="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1" name="AutoShape 580"/>
                        <wps:cNvCnPr>
                          <a:cxnSpLocks noChangeShapeType="1"/>
                        </wps:cNvCnPr>
                        <wps:spPr bwMode="auto">
                          <a:xfrm>
                            <a:off x="586007" y="1035999"/>
                            <a:ext cx="163530" cy="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2" name="AutoShape 581"/>
                        <wps:cNvCnPr>
                          <a:cxnSpLocks noChangeShapeType="1"/>
                        </wps:cNvCnPr>
                        <wps:spPr bwMode="auto">
                          <a:xfrm>
                            <a:off x="667999" y="728777"/>
                            <a:ext cx="456" cy="3072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 name="AutoShape 582"/>
                        <wps:cNvCnPr>
                          <a:cxnSpLocks noChangeShapeType="1"/>
                        </wps:cNvCnPr>
                        <wps:spPr bwMode="auto">
                          <a:xfrm>
                            <a:off x="667999" y="1076990"/>
                            <a:ext cx="456" cy="4085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4" name="AutoShape 583"/>
                        <wps:cNvCnPr>
                          <a:cxnSpLocks noChangeShapeType="1"/>
                        </wps:cNvCnPr>
                        <wps:spPr bwMode="auto">
                          <a:xfrm>
                            <a:off x="464287" y="712826"/>
                            <a:ext cx="911" cy="736007"/>
                          </a:xfrm>
                          <a:prstGeom prst="straightConnector1">
                            <a:avLst/>
                          </a:prstGeom>
                          <a:noFill/>
                          <a:ln w="9525">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525" name="AutoShape 585"/>
                        <wps:cNvCnPr>
                          <a:cxnSpLocks noChangeShapeType="1"/>
                        </wps:cNvCnPr>
                        <wps:spPr bwMode="auto">
                          <a:xfrm>
                            <a:off x="1066001" y="428866"/>
                            <a:ext cx="456" cy="2040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5" name="Oval 557"/>
                        <wps:cNvSpPr>
                          <a:spLocks noChangeArrowheads="1"/>
                        </wps:cNvSpPr>
                        <wps:spPr bwMode="auto">
                          <a:xfrm flipH="1">
                            <a:off x="1777197" y="840352"/>
                            <a:ext cx="408141" cy="408083"/>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1107" name="Rectangle 558"/>
                        <wps:cNvSpPr>
                          <a:spLocks noChangeArrowheads="1"/>
                        </wps:cNvSpPr>
                        <wps:spPr bwMode="auto">
                          <a:xfrm flipH="1">
                            <a:off x="1940727" y="758371"/>
                            <a:ext cx="81082" cy="81981"/>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108" name="Rectangle 559"/>
                        <wps:cNvSpPr>
                          <a:spLocks noChangeArrowheads="1"/>
                        </wps:cNvSpPr>
                        <wps:spPr bwMode="auto">
                          <a:xfrm flipH="1">
                            <a:off x="1940272" y="1248435"/>
                            <a:ext cx="81537" cy="81526"/>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109" name="Rectangle 560"/>
                        <wps:cNvSpPr>
                          <a:spLocks noChangeArrowheads="1"/>
                        </wps:cNvSpPr>
                        <wps:spPr bwMode="auto">
                          <a:xfrm flipH="1">
                            <a:off x="2184427" y="1003858"/>
                            <a:ext cx="353947" cy="97434"/>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110" name="AutoShape 561"/>
                        <wps:cNvCnPr>
                          <a:cxnSpLocks noChangeShapeType="1"/>
                        </wps:cNvCnPr>
                        <wps:spPr bwMode="auto">
                          <a:xfrm flipH="1" flipV="1">
                            <a:off x="2103801" y="1044848"/>
                            <a:ext cx="485779" cy="1834"/>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111" name="AutoShape 562"/>
                        <wps:cNvCnPr>
                          <a:cxnSpLocks noChangeShapeType="1"/>
                        </wps:cNvCnPr>
                        <wps:spPr bwMode="auto">
                          <a:xfrm flipH="1" flipV="1">
                            <a:off x="1980356" y="1330416"/>
                            <a:ext cx="456" cy="1580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AutoShape 587"/>
                        <wps:cNvCnPr>
                          <a:cxnSpLocks noChangeShapeType="1"/>
                          <a:stCxn id="1107" idx="0"/>
                        </wps:cNvCnPr>
                        <wps:spPr bwMode="auto">
                          <a:xfrm flipH="1" flipV="1">
                            <a:off x="1980812" y="672291"/>
                            <a:ext cx="456" cy="765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4" name="Oval 1421"/>
                        <wps:cNvSpPr>
                          <a:spLocks noChangeArrowheads="1"/>
                        </wps:cNvSpPr>
                        <wps:spPr bwMode="auto">
                          <a:xfrm>
                            <a:off x="4248913" y="619327"/>
                            <a:ext cx="427355" cy="427355"/>
                          </a:xfrm>
                          <a:prstGeom prst="ellipse">
                            <a:avLst/>
                          </a:prstGeom>
                          <a:solidFill>
                            <a:srgbClr val="FFFFFF"/>
                          </a:solidFill>
                          <a:ln w="9525">
                            <a:solidFill>
                              <a:srgbClr val="000000"/>
                            </a:solidFill>
                            <a:round/>
                            <a:headEnd/>
                            <a:tailEnd/>
                          </a:ln>
                        </wps:spPr>
                        <wps:txbx>
                          <w:txbxContent>
                            <w:p w:rsidR="00A42D12" w:rsidRDefault="00A42D12" w:rsidP="00A42D12"/>
                          </w:txbxContent>
                        </wps:txbx>
                        <wps:bodyPr rot="0" vert="horz" wrap="square" lIns="91440" tIns="45720" rIns="91440" bIns="45720" anchor="t" anchorCtr="0" upright="1">
                          <a:noAutofit/>
                        </wps:bodyPr>
                      </wps:wsp>
                      <wps:wsp>
                        <wps:cNvPr id="665" name="Rectangle 665"/>
                        <wps:cNvSpPr>
                          <a:spLocks noChangeArrowheads="1"/>
                        </wps:cNvSpPr>
                        <wps:spPr bwMode="auto">
                          <a:xfrm>
                            <a:off x="4195573" y="779347"/>
                            <a:ext cx="53340" cy="107315"/>
                          </a:xfrm>
                          <a:prstGeom prst="rect">
                            <a:avLst/>
                          </a:prstGeom>
                          <a:solidFill>
                            <a:srgbClr val="FFFFFF"/>
                          </a:solidFill>
                          <a:ln w="9525">
                            <a:solidFill>
                              <a:srgbClr val="000000"/>
                            </a:solidFill>
                            <a:miter lim="800000"/>
                            <a:headEnd/>
                            <a:tailEnd/>
                          </a:ln>
                        </wps:spPr>
                        <wps:txbx>
                          <w:txbxContent>
                            <w:p w:rsidR="00A42D12" w:rsidRDefault="00A42D12" w:rsidP="00A42D12"/>
                          </w:txbxContent>
                        </wps:txbx>
                        <wps:bodyPr rot="0" vert="horz" wrap="square" lIns="91440" tIns="45720" rIns="91440" bIns="45720" anchor="t" anchorCtr="0" upright="1">
                          <a:noAutofit/>
                        </wps:bodyPr>
                      </wps:wsp>
                      <wps:wsp>
                        <wps:cNvPr id="666" name="Rectangle 666"/>
                        <wps:cNvSpPr>
                          <a:spLocks noChangeArrowheads="1"/>
                        </wps:cNvSpPr>
                        <wps:spPr bwMode="auto">
                          <a:xfrm>
                            <a:off x="4676903" y="779347"/>
                            <a:ext cx="53340" cy="107315"/>
                          </a:xfrm>
                          <a:prstGeom prst="rect">
                            <a:avLst/>
                          </a:prstGeom>
                          <a:solidFill>
                            <a:srgbClr val="FFFFFF"/>
                          </a:solidFill>
                          <a:ln w="9525">
                            <a:solidFill>
                              <a:srgbClr val="000000"/>
                            </a:solidFill>
                            <a:miter lim="800000"/>
                            <a:headEnd/>
                            <a:tailEnd/>
                          </a:ln>
                        </wps:spPr>
                        <wps:txbx>
                          <w:txbxContent>
                            <w:p w:rsidR="00A42D12" w:rsidRDefault="00A42D12" w:rsidP="00A42D12"/>
                          </w:txbxContent>
                        </wps:txbx>
                        <wps:bodyPr rot="0" vert="horz" wrap="square" lIns="91440" tIns="45720" rIns="91440" bIns="45720" anchor="t" anchorCtr="0" upright="1">
                          <a:noAutofit/>
                        </wps:bodyPr>
                      </wps:wsp>
                      <wps:wsp>
                        <wps:cNvPr id="667" name="AutoShape 1424"/>
                        <wps:cNvCnPr>
                          <a:cxnSpLocks noChangeShapeType="1"/>
                        </wps:cNvCnPr>
                        <wps:spPr bwMode="auto">
                          <a:xfrm>
                            <a:off x="3766948" y="833322"/>
                            <a:ext cx="4279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8" name="AutoShape 1425"/>
                        <wps:cNvCnPr>
                          <a:cxnSpLocks noChangeShapeType="1"/>
                        </wps:cNvCnPr>
                        <wps:spPr bwMode="auto">
                          <a:xfrm>
                            <a:off x="4730243" y="832687"/>
                            <a:ext cx="4273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9" name="AutoShape 1426"/>
                        <wps:cNvCnPr>
                          <a:cxnSpLocks noChangeShapeType="1"/>
                        </wps:cNvCnPr>
                        <wps:spPr bwMode="auto">
                          <a:xfrm flipV="1">
                            <a:off x="3766948" y="566622"/>
                            <a:ext cx="0" cy="265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0" name="AutoShape 1427"/>
                        <wps:cNvCnPr>
                          <a:cxnSpLocks noChangeShapeType="1"/>
                        </wps:cNvCnPr>
                        <wps:spPr bwMode="auto">
                          <a:xfrm flipV="1">
                            <a:off x="3766948" y="84657"/>
                            <a:ext cx="0"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1" name="AutoShape 1428"/>
                        <wps:cNvCnPr>
                          <a:cxnSpLocks noChangeShapeType="1"/>
                        </wps:cNvCnPr>
                        <wps:spPr bwMode="auto">
                          <a:xfrm flipV="1">
                            <a:off x="3766948" y="833957"/>
                            <a:ext cx="0" cy="2673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2" name="AutoShape 1429"/>
                        <wps:cNvCnPr>
                          <a:cxnSpLocks noChangeShapeType="1"/>
                        </wps:cNvCnPr>
                        <wps:spPr bwMode="auto">
                          <a:xfrm flipV="1">
                            <a:off x="3766948" y="1314652"/>
                            <a:ext cx="0" cy="267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6" name="AutoShape 1433"/>
                        <wps:cNvCnPr>
                          <a:cxnSpLocks noChangeShapeType="1"/>
                        </wps:cNvCnPr>
                        <wps:spPr bwMode="auto">
                          <a:xfrm flipV="1">
                            <a:off x="5158233" y="832688"/>
                            <a:ext cx="0" cy="7499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 name="AutoShape 1434"/>
                        <wps:cNvCnPr>
                          <a:cxnSpLocks noChangeShapeType="1"/>
                        </wps:cNvCnPr>
                        <wps:spPr bwMode="auto">
                          <a:xfrm>
                            <a:off x="3178938" y="85292"/>
                            <a:ext cx="58801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 name="AutoShape 1435"/>
                        <wps:cNvCnPr>
                          <a:cxnSpLocks noChangeShapeType="1"/>
                        </wps:cNvCnPr>
                        <wps:spPr bwMode="auto">
                          <a:xfrm>
                            <a:off x="3178938" y="1581987"/>
                            <a:ext cx="19792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 name="AutoShape 1436"/>
                        <wps:cNvCnPr>
                          <a:cxnSpLocks noChangeShapeType="1"/>
                        </wps:cNvCnPr>
                        <wps:spPr bwMode="auto">
                          <a:xfrm flipV="1">
                            <a:off x="3766948" y="351992"/>
                            <a:ext cx="107315" cy="214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0" name="AutoShape 1437"/>
                        <wps:cNvCnPr>
                          <a:cxnSpLocks noChangeShapeType="1"/>
                        </wps:cNvCnPr>
                        <wps:spPr bwMode="auto">
                          <a:xfrm flipV="1">
                            <a:off x="3766948" y="1101292"/>
                            <a:ext cx="107315" cy="213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AutoShape 1440"/>
                        <wps:cNvCnPr>
                          <a:cxnSpLocks noChangeShapeType="1"/>
                        </wps:cNvCnPr>
                        <wps:spPr bwMode="auto">
                          <a:xfrm flipV="1">
                            <a:off x="3179573" y="84657"/>
                            <a:ext cx="0" cy="5346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 name="AutoShape 1441"/>
                        <wps:cNvCnPr>
                          <a:cxnSpLocks noChangeShapeType="1"/>
                        </wps:cNvCnPr>
                        <wps:spPr bwMode="auto">
                          <a:xfrm flipV="1">
                            <a:off x="3177668" y="1047317"/>
                            <a:ext cx="1270" cy="5340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 name="Oval 1442"/>
                        <wps:cNvSpPr>
                          <a:spLocks noChangeArrowheads="1"/>
                        </wps:cNvSpPr>
                        <wps:spPr bwMode="auto">
                          <a:xfrm>
                            <a:off x="2964943" y="619327"/>
                            <a:ext cx="427355" cy="427355"/>
                          </a:xfrm>
                          <a:prstGeom prst="ellipse">
                            <a:avLst/>
                          </a:prstGeom>
                          <a:solidFill>
                            <a:srgbClr val="FFFFFF"/>
                          </a:solidFill>
                          <a:ln w="9525">
                            <a:solidFill>
                              <a:srgbClr val="000000"/>
                            </a:solidFill>
                            <a:round/>
                            <a:headEnd/>
                            <a:tailEnd/>
                          </a:ln>
                        </wps:spPr>
                        <wps:txbx>
                          <w:txbxContent>
                            <w:p w:rsidR="00A42D12" w:rsidRDefault="00A42D12" w:rsidP="00A42D12"/>
                          </w:txbxContent>
                        </wps:txbx>
                        <wps:bodyPr rot="0" vert="horz" wrap="square" lIns="91440" tIns="45720" rIns="91440" bIns="45720" anchor="t" anchorCtr="0" upright="1">
                          <a:noAutofit/>
                        </wps:bodyPr>
                      </wps:wsp>
                      <wps:wsp>
                        <wps:cNvPr id="686" name="AutoShape 1443"/>
                        <wps:cNvCnPr>
                          <a:cxnSpLocks noChangeShapeType="1"/>
                        </wps:cNvCnPr>
                        <wps:spPr bwMode="auto">
                          <a:xfrm flipV="1">
                            <a:off x="3180208" y="673302"/>
                            <a:ext cx="635" cy="321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7" name="Text Box 1444"/>
                        <wps:cNvSpPr txBox="1">
                          <a:spLocks noChangeArrowheads="1"/>
                        </wps:cNvSpPr>
                        <wps:spPr bwMode="auto">
                          <a:xfrm>
                            <a:off x="2964943" y="779982"/>
                            <a:ext cx="42862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2D12" w:rsidRDefault="00A42D12" w:rsidP="00A42D12">
                              <w:pPr>
                                <w:pStyle w:val="NormalWeb"/>
                                <w:spacing w:before="0" w:beforeAutospacing="0" w:after="0" w:afterAutospacing="0"/>
                                <w:jc w:val="both"/>
                              </w:pPr>
                              <w:r>
                                <w:rPr>
                                  <w:rFonts w:ascii="Calibri" w:hAnsi="Calibri"/>
                                  <w:sz w:val="15"/>
                                  <w:szCs w:val="15"/>
                                </w:rPr>
                                <w:t>U</w:t>
                              </w:r>
                              <w:r>
                                <w:rPr>
                                  <w:rFonts w:ascii="Calibri" w:hAnsi="Calibri"/>
                                  <w:position w:val="-4"/>
                                  <w:sz w:val="15"/>
                                  <w:szCs w:val="15"/>
                                  <w:vertAlign w:val="subscript"/>
                                </w:rPr>
                                <w:t>Batterie</w:t>
                              </w:r>
                            </w:p>
                          </w:txbxContent>
                        </wps:txbx>
                        <wps:bodyPr rot="0" vert="horz" wrap="square" lIns="68233" tIns="34116" rIns="68233" bIns="34116" anchor="t" anchorCtr="0" upright="1">
                          <a:noAutofit/>
                        </wps:bodyPr>
                      </wps:wsp>
                      <wps:wsp>
                        <wps:cNvPr id="688" name="AutoShape 1445"/>
                        <wps:cNvCnPr>
                          <a:cxnSpLocks noChangeShapeType="1"/>
                        </wps:cNvCnPr>
                        <wps:spPr bwMode="auto">
                          <a:xfrm>
                            <a:off x="3766948" y="833957"/>
                            <a:ext cx="2673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Text Box 1446"/>
                        <wps:cNvSpPr txBox="1">
                          <a:spLocks noChangeArrowheads="1"/>
                        </wps:cNvSpPr>
                        <wps:spPr bwMode="auto">
                          <a:xfrm>
                            <a:off x="3766948" y="619327"/>
                            <a:ext cx="42862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2D12" w:rsidRPr="00AA1C33" w:rsidRDefault="00A42D12" w:rsidP="00A42D12">
                              <w:pPr>
                                <w:pStyle w:val="NormalWeb"/>
                                <w:spacing w:before="0" w:beforeAutospacing="0" w:after="0" w:afterAutospacing="0"/>
                                <w:jc w:val="both"/>
                                <w:rPr>
                                  <w:sz w:val="32"/>
                                </w:rPr>
                              </w:pPr>
                              <w:r w:rsidRPr="00AA1C33">
                                <w:rPr>
                                  <w:rFonts w:ascii="Calibri" w:hAnsi="Calibri"/>
                                  <w:sz w:val="18"/>
                                  <w:szCs w:val="15"/>
                                </w:rPr>
                                <w:t>i</w:t>
                              </w:r>
                              <w:r w:rsidRPr="00AA1C33">
                                <w:rPr>
                                  <w:rFonts w:ascii="Calibri" w:hAnsi="Calibri"/>
                                  <w:position w:val="-4"/>
                                  <w:sz w:val="18"/>
                                  <w:szCs w:val="15"/>
                                  <w:vertAlign w:val="subscript"/>
                                </w:rPr>
                                <w:t>m</w:t>
                              </w:r>
                              <w:r w:rsidRPr="00AA1C33">
                                <w:rPr>
                                  <w:rFonts w:ascii="Calibri" w:hAnsi="Calibri"/>
                                  <w:sz w:val="18"/>
                                  <w:szCs w:val="15"/>
                                </w:rPr>
                                <w:t>(t)</w:t>
                              </w:r>
                            </w:p>
                          </w:txbxContent>
                        </wps:txbx>
                        <wps:bodyPr rot="0" vert="horz" wrap="square" lIns="68233" tIns="34116" rIns="68233" bIns="34116" anchor="t" anchorCtr="0" upright="1">
                          <a:noAutofit/>
                        </wps:bodyPr>
                      </wps:wsp>
                      <wps:wsp>
                        <wps:cNvPr id="690" name="Text Box 1447"/>
                        <wps:cNvSpPr txBox="1">
                          <a:spLocks noChangeArrowheads="1"/>
                        </wps:cNvSpPr>
                        <wps:spPr bwMode="auto">
                          <a:xfrm>
                            <a:off x="4293549" y="353563"/>
                            <a:ext cx="4273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2D12" w:rsidRPr="00AA1C33" w:rsidRDefault="00A42D12" w:rsidP="00A42D12">
                              <w:pPr>
                                <w:pStyle w:val="NormalWeb"/>
                                <w:spacing w:before="0" w:beforeAutospacing="0" w:after="0" w:afterAutospacing="0"/>
                                <w:jc w:val="both"/>
                                <w:rPr>
                                  <w:sz w:val="32"/>
                                </w:rPr>
                              </w:pPr>
                              <w:r w:rsidRPr="00AA1C33">
                                <w:rPr>
                                  <w:rFonts w:ascii="Calibri" w:hAnsi="Calibri"/>
                                  <w:sz w:val="18"/>
                                  <w:szCs w:val="15"/>
                                </w:rPr>
                                <w:t>u</w:t>
                              </w:r>
                              <w:r w:rsidRPr="00AA1C33">
                                <w:rPr>
                                  <w:rFonts w:ascii="Calibri" w:hAnsi="Calibri"/>
                                  <w:position w:val="-4"/>
                                  <w:sz w:val="18"/>
                                  <w:szCs w:val="15"/>
                                  <w:vertAlign w:val="subscript"/>
                                </w:rPr>
                                <w:t>m</w:t>
                              </w:r>
                              <w:r w:rsidRPr="00AA1C33">
                                <w:rPr>
                                  <w:rFonts w:ascii="Calibri" w:hAnsi="Calibri"/>
                                  <w:sz w:val="18"/>
                                  <w:szCs w:val="15"/>
                                </w:rPr>
                                <w:t>(t)</w:t>
                              </w:r>
                            </w:p>
                          </w:txbxContent>
                        </wps:txbx>
                        <wps:bodyPr rot="0" vert="horz" wrap="square" lIns="68233" tIns="34116" rIns="68233" bIns="34116" anchor="t" anchorCtr="0" upright="1">
                          <a:noAutofit/>
                        </wps:bodyPr>
                      </wps:wsp>
                      <wps:wsp>
                        <wps:cNvPr id="691" name="AutoShape 1448"/>
                        <wps:cNvCnPr>
                          <a:cxnSpLocks noChangeShapeType="1"/>
                        </wps:cNvCnPr>
                        <wps:spPr bwMode="auto">
                          <a:xfrm flipH="1">
                            <a:off x="4195573" y="567257"/>
                            <a:ext cx="5346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Text Box 1449"/>
                        <wps:cNvSpPr txBox="1">
                          <a:spLocks noChangeArrowheads="1"/>
                        </wps:cNvSpPr>
                        <wps:spPr bwMode="auto">
                          <a:xfrm>
                            <a:off x="4271138" y="704417"/>
                            <a:ext cx="42862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2D12" w:rsidRDefault="00A42D12" w:rsidP="00A42D12">
                              <w:pPr>
                                <w:pStyle w:val="NormalWeb"/>
                                <w:spacing w:before="0" w:beforeAutospacing="0" w:after="0" w:afterAutospacing="0"/>
                                <w:jc w:val="both"/>
                              </w:pPr>
                              <w:r>
                                <w:rPr>
                                  <w:rFonts w:ascii="Calibri" w:hAnsi="Calibri"/>
                                  <w:sz w:val="15"/>
                                  <w:szCs w:val="15"/>
                                </w:rPr>
                                <w:t>MCC</w:t>
                              </w:r>
                            </w:p>
                          </w:txbxContent>
                        </wps:txbx>
                        <wps:bodyPr rot="0" vert="horz" wrap="square" lIns="68233" tIns="34116" rIns="68233" bIns="34116" anchor="t" anchorCtr="0" upright="1">
                          <a:noAutofit/>
                        </wps:bodyPr>
                      </wps:wsp>
                      <wps:wsp>
                        <wps:cNvPr id="699" name="Text Box 586"/>
                        <wps:cNvSpPr txBox="1">
                          <a:spLocks noChangeArrowheads="1"/>
                        </wps:cNvSpPr>
                        <wps:spPr bwMode="auto">
                          <a:xfrm>
                            <a:off x="1107331" y="345298"/>
                            <a:ext cx="16319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2D12" w:rsidRPr="00AA1C33" w:rsidRDefault="00A42D12" w:rsidP="00A42D12">
                              <w:pPr>
                                <w:pStyle w:val="NormalWeb"/>
                                <w:spacing w:before="0" w:beforeAutospacing="0" w:after="0" w:afterAutospacing="0"/>
                                <w:jc w:val="both"/>
                                <w:rPr>
                                  <w:sz w:val="32"/>
                                </w:rPr>
                              </w:pPr>
                              <w:r w:rsidRPr="00AA1C33">
                                <w:rPr>
                                  <w:rFonts w:hAnsi="Symbol"/>
                                  <w:sz w:val="18"/>
                                  <w:szCs w:val="15"/>
                                </w:rPr>
                                <w:sym w:font="Symbol" w:char="F061"/>
                              </w:r>
                            </w:p>
                          </w:txbxContent>
                        </wps:txbx>
                        <wps:bodyPr rot="0" vert="horz" wrap="square" lIns="52121" tIns="26060" rIns="52121" bIns="26060" anchor="t" anchorCtr="0" upright="1">
                          <a:noAutofit/>
                        </wps:bodyPr>
                      </wps:wsp>
                      <wps:wsp>
                        <wps:cNvPr id="700" name="Text Box 584"/>
                        <wps:cNvSpPr txBox="1">
                          <a:spLocks noChangeArrowheads="1"/>
                        </wps:cNvSpPr>
                        <wps:spPr bwMode="auto">
                          <a:xfrm>
                            <a:off x="37121" y="959587"/>
                            <a:ext cx="427166" cy="228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2D12" w:rsidRPr="00AA1C33" w:rsidRDefault="00A42D12" w:rsidP="00A42D12">
                              <w:pPr>
                                <w:pStyle w:val="NormalWeb"/>
                                <w:spacing w:before="0" w:beforeAutospacing="0" w:after="0" w:afterAutospacing="0"/>
                                <w:jc w:val="both"/>
                                <w:rPr>
                                  <w:sz w:val="32"/>
                                </w:rPr>
                              </w:pPr>
                              <w:r w:rsidRPr="00AA1C33">
                                <w:rPr>
                                  <w:rFonts w:ascii="Calibri" w:hAnsi="Calibri"/>
                                  <w:sz w:val="18"/>
                                  <w:szCs w:val="15"/>
                                </w:rPr>
                                <w:t>U</w:t>
                              </w:r>
                              <w:r w:rsidRPr="00AA1C33">
                                <w:rPr>
                                  <w:rFonts w:ascii="Calibri" w:hAnsi="Calibri"/>
                                  <w:position w:val="-4"/>
                                  <w:sz w:val="18"/>
                                  <w:szCs w:val="15"/>
                                  <w:vertAlign w:val="subscript"/>
                                </w:rPr>
                                <w:t>batt</w:t>
                              </w:r>
                              <w:r w:rsidRPr="00AA1C33">
                                <w:rPr>
                                  <w:rFonts w:ascii="Calibri" w:hAnsi="Calibri"/>
                                  <w:sz w:val="18"/>
                                  <w:szCs w:val="15"/>
                                </w:rPr>
                                <w:t>(t)</w:t>
                              </w:r>
                            </w:p>
                          </w:txbxContent>
                        </wps:txbx>
                        <wps:bodyPr rot="0" vert="horz" wrap="square" lIns="52121" tIns="26060" rIns="52121" bIns="26060" anchor="t" anchorCtr="0" upright="1">
                          <a:noAutofit/>
                        </wps:bodyPr>
                      </wps:wsp>
                      <wps:wsp>
                        <wps:cNvPr id="701" name="Zone de texte 2"/>
                        <wps:cNvSpPr txBox="1">
                          <a:spLocks noChangeArrowheads="1"/>
                        </wps:cNvSpPr>
                        <wps:spPr bwMode="auto">
                          <a:xfrm>
                            <a:off x="2711702" y="183719"/>
                            <a:ext cx="37655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2D12" w:rsidRDefault="00A42D12" w:rsidP="00A42D12">
                              <w:pPr>
                                <w:pStyle w:val="NormalWeb"/>
                                <w:spacing w:before="0" w:beforeAutospacing="0" w:after="0" w:afterAutospacing="0"/>
                                <w:jc w:val="both"/>
                              </w:pPr>
                              <w:r>
                                <w:rPr>
                                  <w:sz w:val="20"/>
                                  <w:szCs w:val="20"/>
                                </w:rPr>
                                <w:t>(b)</w:t>
                              </w:r>
                            </w:p>
                          </w:txbxContent>
                        </wps:txbx>
                        <wps:bodyPr rot="0" vert="horz" wrap="square" lIns="91440" tIns="45720" rIns="91440" bIns="45720" anchor="t" anchorCtr="0" upright="1">
                          <a:noAutofit/>
                        </wps:bodyPr>
                      </wps:wsp>
                      <wps:wsp>
                        <wps:cNvPr id="702" name="Zone de texte 2"/>
                        <wps:cNvSpPr txBox="1">
                          <a:spLocks noChangeArrowheads="1"/>
                        </wps:cNvSpPr>
                        <wps:spPr bwMode="auto">
                          <a:xfrm>
                            <a:off x="248920" y="327929"/>
                            <a:ext cx="37655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2D12" w:rsidRDefault="00A42D12" w:rsidP="00A42D12">
                              <w:pPr>
                                <w:pStyle w:val="NormalWeb"/>
                                <w:spacing w:before="0" w:beforeAutospacing="0" w:after="0" w:afterAutospacing="0"/>
                                <w:jc w:val="both"/>
                              </w:pPr>
                              <w:r>
                                <w:rPr>
                                  <w:sz w:val="20"/>
                                  <w:szCs w:val="20"/>
                                </w:rPr>
                                <w:t>(a)</w:t>
                              </w:r>
                            </w:p>
                          </w:txbxContent>
                        </wps:txbx>
                        <wps:bodyPr rot="0" vert="horz" wrap="square" lIns="91440" tIns="45720" rIns="91440" bIns="45720" anchor="t" anchorCtr="0" upright="1">
                          <a:noAutofit/>
                        </wps:bodyPr>
                      </wps:wsp>
                      <wps:wsp>
                        <wps:cNvPr id="736" name="AutoShape 1445"/>
                        <wps:cNvCnPr>
                          <a:cxnSpLocks noChangeShapeType="1"/>
                        </wps:cNvCnPr>
                        <wps:spPr bwMode="auto">
                          <a:xfrm>
                            <a:off x="3178938" y="246004"/>
                            <a:ext cx="1905" cy="2333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7" name="Text Box 1453"/>
                        <wps:cNvSpPr txBox="1">
                          <a:spLocks noChangeArrowheads="1"/>
                        </wps:cNvSpPr>
                        <wps:spPr bwMode="auto">
                          <a:xfrm>
                            <a:off x="3180843" y="262102"/>
                            <a:ext cx="42799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2D12" w:rsidRPr="00AA1C33" w:rsidRDefault="00A42D12" w:rsidP="00A42D12">
                              <w:pPr>
                                <w:pStyle w:val="NormalWeb"/>
                                <w:spacing w:before="0" w:beforeAutospacing="0" w:after="0" w:afterAutospacing="0"/>
                                <w:jc w:val="both"/>
                                <w:rPr>
                                  <w:sz w:val="32"/>
                                </w:rPr>
                              </w:pPr>
                              <w:r w:rsidRPr="00AA1C33">
                                <w:rPr>
                                  <w:rFonts w:ascii="Calibri" w:hAnsi="Calibri"/>
                                  <w:sz w:val="18"/>
                                  <w:szCs w:val="15"/>
                                </w:rPr>
                                <w:t>I</w:t>
                              </w:r>
                              <w:r w:rsidRPr="00AA1C33">
                                <w:rPr>
                                  <w:rFonts w:ascii="Calibri" w:hAnsi="Calibri"/>
                                  <w:sz w:val="18"/>
                                  <w:szCs w:val="15"/>
                                  <w:vertAlign w:val="subscript"/>
                                </w:rPr>
                                <w:t>bat</w:t>
                              </w:r>
                            </w:p>
                          </w:txbxContent>
                        </wps:txbx>
                        <wps:bodyPr rot="0" vert="horz" wrap="square" lIns="68233" tIns="34116" rIns="68233" bIns="34116" anchor="t" anchorCtr="0" upright="1">
                          <a:noAutofit/>
                        </wps:bodyPr>
                      </wps:wsp>
                    </wpc:wpc>
                  </a:graphicData>
                </a:graphic>
              </wp:inline>
            </w:drawing>
          </mc:Choice>
          <mc:Fallback>
            <w:pict>
              <v:group id="Zone de dessin 555" o:spid="_x0000_s1034" editas="canvas" style="width:455.05pt;height:150.75pt;mso-position-horizontal-relative:char;mso-position-vertical-relative:line" coordsize="57791,1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">
                <v:shape id="_x0000_s1035" type="#_x0000_t75" style="position:absolute;width:57791;height:19145;visibility:visible;mso-wrap-style:square">
                  <v:fill o:detectmouseclick="t"/>
                  <v:path o:connecttype="none"/>
                </v:shape>
                <v:shapetype id="_x0000_t32" coordsize="21600,21600" o:spt="32" o:oned="t" path="m,l21600,21600e" filled="f">
                  <v:path arrowok="t" fillok="f" o:connecttype="none"/>
                  <o:lock v:ext="edit" shapetype="t"/>
                </v:shapetype>
                <v:shape id="AutoShape 563" o:spid="_x0000_s1036" type="#_x0000_t32" style="position:absolute;left:6679;top:6722;width:6943;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dcSMQAAADdAAAADwAAAGRycy9kb3ducmV2LnhtbERPS2sCMRC+F/ofwhR6Kd3sChXZGmUr&#10;CFrw4KP36Wa6Cd1Mtpuo239vBMHbfHzPmc4H14oT9cF6VlBkOQji2mvLjYLDfvk6AREissbWMyn4&#10;pwDz2ePDFEvtz7yl0y42IoVwKFGBibErpQy1IYch8x1x4n587zAm2DdS93hO4a6VozwfS4eWU4PB&#10;jhaG6t/d0SnYrIuP6tvY9ef2z27ellV7bF6+lHp+Gqp3EJGGeBff3Cud5hfFCK7fpBP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h1xIxAAAAN0AAAAPAAAAAAAAAAAA&#10;AAAAAKECAABkcnMvZG93bnJldi54bWxQSwUGAAAAAAQABAD5AAAAkgMAAAAA&#10;"/>
                <v:shape id="AutoShape 564" o:spid="_x0000_s1037" type="#_x0000_t32" style="position:absolute;left:6679;top:14898;width:6943;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kvbsMAAADdAAAADwAAAGRycy9kb3ducmV2LnhtbERPTWsCMRC9C/0PYQpeRLNpocjWKFIo&#10;FA9CdQ97HJLp7uJmsk3Sdf33plDobR7vcza7yfVipBA7zxrUqgBBbLztuNFQnd+XaxAxIVvsPZOG&#10;G0XYbR9mGyytv/InjafUiBzCsUQNbUpDKWU0LTmMKz8QZ+7LB4cpw9BIG/Caw10vn4riRTrsODe0&#10;ONBbS+Zy+nEaukN1rMbFdwpmfVB1UPFc90br+eO0fwWRaEr/4j/3h83zlXqG32/yCXJ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L27DAAAA3QAAAA8AAAAAAAAAAAAA&#10;AAAAoQIAAGRycy9kb3ducmV2LnhtbFBLBQYAAAAABAAEAPkAAACRAwAAAAA=&#10;"/>
                <v:shape id="AutoShape 565" o:spid="_x0000_s1038" type="#_x0000_t32" style="position:absolute;left:14239;top:7144;width:4;height:7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XiSsEAAADdAAAADwAAAGRycy9kb3ducmV2LnhtbERPTYvCMBC9L/gfwix4W9MWWaQaZddV&#10;8KoW9Dg0s02xmZQmW9t/b4QFb/N4n7PaDLYRPXW+dqwgnSUgiEuna64UFOf9xwKED8gaG8ekYCQP&#10;m/XkbYW5dnc+Un8KlYgh7HNUYEJocyl9aciin7mWOHK/rrMYIuwqqTu8x3DbyCxJPqXFmmODwZa2&#10;hsrb6c8qSIrsdpFZfTSL/to2+3E3/nwXSk3fh68liEBDeIn/3Qcd56fpHJ7fxBP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VeJKwQAAAN0AAAAPAAAAAAAAAAAAAAAA&#10;AKECAABkcnMvZG93bnJldi54bWxQSwUGAAAAAAQABAD5AAAAjwMAAAAA&#10;" strokecolor="red">
                  <v:stroke startarrow="block"/>
                </v:shape>
                <v:shape id="Text Box 566" o:spid="_x0000_s1039" type="#_x0000_t202" style="position:absolute;left:14320;top:9994;width:3635;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S1McQA&#10;AADdAAAADwAAAGRycy9kb3ducmV2LnhtbERP32vCMBB+H/g/hBP2NtOKjq0ziggDHyZjtYM9Hs2Z&#10;VpNLaTKt//0iCHu7j+/nLVaDs+JMfWg9K8gnGQji2uuWjYJq//70AiJEZI3WMym4UoDVcvSwwEL7&#10;C3/RuYxGpBAOBSpoYuwKKUPdkMMw8R1x4g6+dxgT7I3UPV5SuLNymmXP0mHLqaHBjjYN1afy1yko&#10;d7mxx9q+nqbXz5/97LsyH1Qp9Tge1m8gIg3xX3x3b3Wan+dzuH2TT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UtTHEAAAA3QAAAA8AAAAAAAAAAAAAAAAAmAIAAGRycy9k&#10;b3ducmV2LnhtbFBLBQYAAAAABAAEAPUAAACJAwAAAAA=&#10;" filled="f" stroked="f">
                  <v:textbox inset="1.44781mm,.72389mm,1.44781mm,.72389mm">
                    <w:txbxContent>
                      <w:p w:rsidR="00A42D12" w:rsidRPr="00AA1C33" w:rsidRDefault="00A42D12" w:rsidP="00A42D12">
                        <w:pPr>
                          <w:rPr>
                            <w:rFonts w:asciiTheme="minorHAnsi" w:hAnsiTheme="minorHAnsi"/>
                            <w:sz w:val="18"/>
                            <w:szCs w:val="15"/>
                          </w:rPr>
                        </w:pPr>
                        <w:proofErr w:type="spellStart"/>
                        <w:proofErr w:type="gramStart"/>
                        <w:r w:rsidRPr="00AA1C33">
                          <w:rPr>
                            <w:rFonts w:asciiTheme="minorHAnsi" w:hAnsiTheme="minorHAnsi"/>
                            <w:sz w:val="18"/>
                            <w:szCs w:val="15"/>
                          </w:rPr>
                          <w:t>u</w:t>
                        </w:r>
                        <w:r w:rsidRPr="00AA1C33">
                          <w:rPr>
                            <w:rFonts w:asciiTheme="minorHAnsi" w:hAnsiTheme="minorHAnsi"/>
                            <w:sz w:val="18"/>
                            <w:szCs w:val="15"/>
                            <w:vertAlign w:val="subscript"/>
                          </w:rPr>
                          <w:t>m</w:t>
                        </w:r>
                        <w:proofErr w:type="spellEnd"/>
                        <w:r w:rsidRPr="00AA1C33">
                          <w:rPr>
                            <w:rFonts w:asciiTheme="minorHAnsi" w:hAnsiTheme="minorHAnsi"/>
                            <w:sz w:val="18"/>
                            <w:szCs w:val="15"/>
                          </w:rPr>
                          <w:t>(</w:t>
                        </w:r>
                        <w:proofErr w:type="gramEnd"/>
                        <w:r w:rsidRPr="00AA1C33">
                          <w:rPr>
                            <w:rFonts w:asciiTheme="minorHAnsi" w:hAnsiTheme="minorHAnsi"/>
                            <w:sz w:val="18"/>
                            <w:szCs w:val="15"/>
                          </w:rPr>
                          <w:t>t)</w:t>
                        </w:r>
                      </w:p>
                    </w:txbxContent>
                  </v:textbox>
                </v:shape>
                <v:rect id="Rectangle 567" o:spid="_x0000_s1040" style="position:absolute;left:9024;top:6329;width:3676;height:8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6yssEA&#10;AADdAAAADwAAAGRycy9kb3ducmV2LnhtbERPTYvCMBC9L/gfwgje1rQK4lajiIuLHrVevI3N2Fab&#10;SWmiVn+9EYS9zeN9znTemkrcqHGlZQVxPwJBnFldcq5gn66+xyCcR9ZYWSYFD3Iwn3W+pphoe+ct&#10;3XY+FyGEXYIKCu/rREqXFWTQ9W1NHLiTbQz6AJtc6gbvIdxUchBFI2mw5NBQYE3LgrLL7moUHMvB&#10;Hp/b9C8yP6uh37Tp+Xr4VarXbRcTEJ5a/y/+uNc6zI/jEby/CSf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esrLBAAAA3QAAAA8AAAAAAAAAAAAAAAAAmAIAAGRycy9kb3du&#10;cmV2LnhtbFBLBQYAAAAABAAEAPUAAACGAwAAAAA=&#10;"/>
                <v:shape id="AutoShape 568" o:spid="_x0000_s1041" type="#_x0000_t32" style="position:absolute;left:9024;top:6329;width:3676;height:89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IpbcMAAADdAAAADwAAAGRycy9kb3ducmV2LnhtbERPPWvDMBDdA/0P4gpZQiKrQxvcKCEU&#10;CiVDoIkHj4d0tU2skyupjvPvo0Kh2z3e5212k+vFSCF2njWoVQGC2HjbcaOhOr8v1yBiQrbYeyYN&#10;N4qw2z7MNlhaf+VPGk+pETmEY4ka2pSGUspoWnIYV34gztyXDw5ThqGRNuA1h7tePhXFs3TYcW5o&#10;caC3lszl9OM0dIfqWI2L7xTM+qDqoOK57o3W88dp/woi0ZT+xX/uD5vnK/UCv9/kE+T2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CKW3DAAAA3QAAAA8AAAAAAAAAAAAA&#10;AAAAoQIAAGRycy9kb3ducmV2LnhtbFBLBQYAAAAABAAEAPkAAACRAwAAAAA=&#10;"/>
                <v:shape id="AutoShape 569" o:spid="_x0000_s1042" type="#_x0000_t32" style="position:absolute;left:9840;top:7554;width:820;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9roscAAADdAAAADwAAAGRycy9kb3ducmV2LnhtbESPQUsDMRCF70L/Q5iCF2mzKyiyNi1b&#10;oWCFHlr1Pt2Mm9DNZN2k7frvnYPgbYb35r1vFqsxdOpCQ/KRDZTzAhRxE63n1sDH+2b2BCplZItd&#10;ZDLwQwlWy8nNAisbr7ynyyG3SkI4VWjA5dxXWqfGUcA0jz2xaF9xCJhlHVptB7xKeOj0fVE86oCe&#10;pcFhTy+OmtPhHAzstuW6Pjq/fdt/+93Dpu7O7d2nMbfTsX4GlWnM/+a/61cr+GUpuPKNjK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b2uixwAAAN0AAAAPAAAAAAAA&#10;AAAAAAAAAKECAABkcnMvZG93bnJldi54bWxQSwUGAAAAAAQABAD5AAAAlQMAAAAA&#10;"/>
                <v:shape id="AutoShape 570" o:spid="_x0000_s1043" type="#_x0000_t32" style="position:absolute;left:9840;top:7959;width:820;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POOcQAAADdAAAADwAAAGRycy9kb3ducmV2LnhtbERPS2sCMRC+F/wPYQpeSs2uoLRbo6wF&#10;QQUPPnqfbqab0M1ku4m6/feNIPQ2H99zZoveNeJCXbCeFeSjDARx5bXlWsHpuHp+AREissbGMyn4&#10;pQCL+eBhhoX2V97T5RBrkUI4FKjAxNgWUobKkMMw8i1x4r585zAm2NVSd3hN4a6R4yybSoeWU4PB&#10;lt4NVd+Hs1Ow2+TL8tPYzXb/Y3eTVdmc66cPpYaPffkGIlIf/8V391qn+Xn+Crd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I845xAAAAN0AAAAPAAAAAAAAAAAA&#10;AAAAAKECAABkcnMvZG93bnJldi54bWxQSwUGAAAAAAQABAD5AAAAkgMAAAAA&#10;"/>
                <v:shape id="AutoShape 571" o:spid="_x0000_s1044" type="#_x0000_t32" style="position:absolute;left:11065;top:14085;width:820;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CD68UAAADcAAAADwAAAGRycy9kb3ducmV2LnhtbESPQWsCMRSE7wX/Q3hCL0WzKyhla5RV&#10;EGrBg7a9Pzevm+DmZd1E3f77piB4HGbmG2a+7F0jrtQF61lBPs5AEFdeW64VfH1uRq8gQkTW2Hgm&#10;Bb8UYLkYPM2x0P7Ge7oeYi0ShEOBCkyMbSFlqAw5DGPfEifvx3cOY5JdLXWHtwR3jZxk2Uw6tJwW&#10;DLa0NlSdDhenYLfNV+XR2O3H/mx3003ZXOqXb6Weh335BiJSHx/he/tdK5jmE/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6CD68UAAADcAAAADwAAAAAAAAAA&#10;AAAAAAChAgAAZHJzL2Rvd25yZXYueG1sUEsFBgAAAAAEAAQA+QAAAJMDAAAAAA==&#10;"/>
                <v:shape id="AutoShape 572" o:spid="_x0000_s1045" type="#_x0000_t32" style="position:absolute;left:11065;top:14495;width:820;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wmcMYAAADcAAAADwAAAGRycy9kb3ducmV2LnhtbESPQWsCMRSE70L/Q3iFXkSzW1HK1ihr&#10;QagFD2q9v25eN6Gbl3UTdf33TaHgcZiZb5j5sneNuFAXrGcF+TgDQVx5bblW8HlYj15AhIissfFM&#10;Cm4UYLl4GMyx0P7KO7rsYy0ShEOBCkyMbSFlqAw5DGPfEifv23cOY5JdLXWH1wR3jXzOspl0aDkt&#10;GGzpzVD1sz87BdtNviq/jN187E52O12XzbkeHpV6euzLVxCR+ngP/7fftYJpPoG/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sJnDGAAAA3AAAAA8AAAAAAAAA&#10;AAAAAAAAoQIAAGRycy9kb3ducmV2LnhtbFBLBQYAAAAABAAEAPkAAACUAwAAAAA=&#10;"/>
                <v:shape id="Text Box 573" o:spid="_x0000_s1046" type="#_x0000_t202" style="position:absolute;left:12006;top:15123;width:4961;height:1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uGMUA&#10;AADcAAAADwAAAGRycy9kb3ducmV2LnhtbESPQWsCMRSE74X+h/AEbzW7oqWuRimFQg9K6boFj4/N&#10;M7uavCybVNd/3xQKHoeZ+YZZbQZnxYX60HpWkE8yEMS11y0bBdX+/ekFRIjIGq1nUnCjAJv148MK&#10;C+2v/EWXMhqRIBwKVNDE2BVShrohh2HiO+LkHX3vMCbZG6l7vCa4s3KaZc/SYctpocGO3hqqz+WP&#10;U1DucmNPtV2cp7fPw372XZktVUqNR8PrEkSkId7D/+0PrWCez+DvTDo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W+4YxQAAANwAAAAPAAAAAAAAAAAAAAAAAJgCAABkcnMv&#10;ZG93bnJldi54bWxQSwUGAAAAAAQABAD1AAAAigMAAAAA&#10;" filled="f" stroked="f">
                  <v:textbox inset="1.44781mm,.72389mm,1.44781mm,.72389mm">
                    <w:txbxContent>
                      <w:p w:rsidR="00A42D12" w:rsidRPr="00AA1C33" w:rsidRDefault="00A42D12" w:rsidP="00A42D12">
                        <w:pPr>
                          <w:rPr>
                            <w:rFonts w:asciiTheme="minorHAnsi" w:hAnsiTheme="minorHAnsi"/>
                            <w:sz w:val="15"/>
                          </w:rPr>
                        </w:pPr>
                        <w:r w:rsidRPr="00AA1C33">
                          <w:rPr>
                            <w:rFonts w:asciiTheme="minorHAnsi" w:hAnsiTheme="minorHAnsi"/>
                            <w:sz w:val="15"/>
                          </w:rPr>
                          <w:t>Hacheur</w:t>
                        </w:r>
                      </w:p>
                    </w:txbxContent>
                  </v:textbox>
                </v:shape>
                <v:shape id="AutoShape 574" o:spid="_x0000_s1047" type="#_x0000_t32" style="position:absolute;left:13622;top:6736;width:62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kbn8UAAADcAAAADwAAAGRycy9kb3ducmV2LnhtbESPQWsCMRSE74X+h/AKvRTNbmGlrEbZ&#10;FoQqeNDW+3Pz3AQ3L9tN1PXfNwWhx2FmvmFmi8G14kJ9sJ4V5OMMBHHtteVGwffXcvQGIkRkja1n&#10;UnCjAIv548MMS+2vvKXLLjYiQTiUqMDE2JVShtqQwzD2HXHyjr53GJPsG6l7vCa4a+Vrlk2kQ8tp&#10;wWBHH4bq0+7sFGxW+Xt1MHa13v7YTbGs2nPzslfq+WmopiAiDfE/fG9/agVFXsDf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kbn8UAAADcAAAADwAAAAAAAAAA&#10;AAAAAAChAgAAZHJzL2Rvd25yZXYueG1sUEsFBgAAAAAEAAQA+QAAAJMDAAAAAA==&#10;"/>
                <v:shape id="AutoShape 575" o:spid="_x0000_s1048" type="#_x0000_t32" style="position:absolute;left:13622;top:14907;width:62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uF6MUAAADcAAAADwAAAGRycy9kb3ducmV2LnhtbESPQWsCMRSE7wX/Q3hCL0WzW1DK1iir&#10;INSCB217f25eN8HNy7qJuv33jSB4HGbmG2a26F0jLtQF61lBPs5AEFdeW64VfH+tR28gQkTW2Hgm&#10;BX8UYDEfPM2w0P7KO7rsYy0ShEOBCkyMbSFlqAw5DGPfEifv13cOY5JdLXWH1wR3jXzNsql0aDkt&#10;GGxpZag67s9OwXaTL8uDsZvP3cluJ+uyOdcvP0o9D/vyHUSkPj7C9/aHVjDJp3A7k46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uF6MUAAADcAAAADwAAAAAAAAAA&#10;AAAAAAChAgAAZHJzL2Rvd25yZXYueG1sUEsFBgAAAAAEAAQA+QAAAJMDAAAAAA==&#10;"/>
                <v:shape id="AutoShape 576" o:spid="_x0000_s1049" type="#_x0000_t32" style="position:absolute;left:6679;top:6684;width:5;height:12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cgc8YAAADcAAAADwAAAGRycy9kb3ducmV2LnhtbESPQWsCMRSE7wX/Q3hCL0WzW7CV1Shr&#10;QagFD1q9Pzevm9DNy7qJuv33TaHgcZiZb5j5sneNuFIXrGcF+TgDQVx5bblWcPhcj6YgQkTW2Hgm&#10;BT8UYLkYPMyx0P7GO7ruYy0ShEOBCkyMbSFlqAw5DGPfEifvy3cOY5JdLXWHtwR3jXzOshfp0HJa&#10;MNjSm6Hqe39xCrabfFWejN187M52O1mXzaV+Oir1OOzLGYhIfbyH/9vvWsEkf4W/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XIHPGAAAA3AAAAA8AAAAAAAAA&#10;AAAAAAAAoQIAAGRycy9kb3ducmV2LnhtbFBLBQYAAAAABAAEAPkAAACUAwAAAAA=&#10;"/>
                <v:shape id="AutoShape 579" o:spid="_x0000_s1050" type="#_x0000_t32" style="position:absolute;left:6270;top:10769;width:815;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JyusIAAADcAAAADwAAAGRycy9kb3ducmV2LnhtbERPy2oCMRTdF/yHcIVuimYUFBmNMhaE&#10;WnDha3+dXCfByc10EnX6982i4PJw3otV52rxoDZYzwpGwwwEcem15UrB6bgZzECEiKyx9kwKfinA&#10;atl7W2Cu/ZP39DjESqQQDjkqMDE2uZShNOQwDH1DnLirbx3GBNtK6hafKdzVcpxlU+nQcmow2NCn&#10;ofJ2uDsFu+1oXVyM3X7vf+xusinqe/VxVuq93xVzEJG6+BL/u7+0gsk4zU9n0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lJyusIAAADcAAAADwAAAAAAAAAAAAAA&#10;AAChAgAAZHJzL2Rvd25yZXYueG1sUEsFBgAAAAAEAAQA+QAAAJADAAAAAA==&#10;"/>
                <v:shape id="AutoShape 580" o:spid="_x0000_s1051" type="#_x0000_t32" style="position:absolute;left:5860;top:10359;width:1635;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7XIcUAAADcAAAADwAAAGRycy9kb3ducmV2LnhtbESPQWsCMRSE7wX/Q3hCL0WzKyhla5RV&#10;EGrBg7a9Pzevm+DmZd1E3f77piB4HGbmG2a+7F0jrtQF61lBPs5AEFdeW64VfH1uRq8gQkTW2Hgm&#10;Bb8UYLkYPM2x0P7Ge7oeYi0ShEOBCkyMbSFlqAw5DGPfEifvx3cOY5JdLXWHtwR3jZxk2Uw6tJwW&#10;DLa0NlSdDhenYLfNV+XR2O3H/mx3003ZXOqXb6Weh335BiJSHx/he/tdK5hOcv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R7XIcUAAADcAAAADwAAAAAAAAAA&#10;AAAAAAChAgAAZHJzL2Rvd25yZXYueG1sUEsFBgAAAAAEAAQA+QAAAJMDAAAAAA==&#10;"/>
                <v:shape id="AutoShape 581" o:spid="_x0000_s1052" type="#_x0000_t32" style="position:absolute;left:6679;top:7287;width:5;height:30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xJVsUAAADcAAAADwAAAGRycy9kb3ducmV2LnhtbESPQWsCMRSE7wX/Q3hCL0WzLljK1iir&#10;IFTBg7a9Pzevm+DmZd1EXf99Uyh4HGbmG2a26F0jrtQF61nBZJyBIK68tlwr+Ppcj95AhIissfFM&#10;Cu4UYDEfPM2w0P7Ge7oeYi0ShEOBCkyMbSFlqAw5DGPfEifvx3cOY5JdLXWHtwR3jcyz7FU6tJwW&#10;DLa0MlSdDhenYLeZLMujsZvt/mx303XZXOqXb6Weh335DiJSHx/h//aHVjDNc/g7k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xJVsUAAADcAAAADwAAAAAAAAAA&#10;AAAAAAChAgAAZHJzL2Rvd25yZXYueG1sUEsFBgAAAAAEAAQA+QAAAJMDAAAAAA==&#10;"/>
                <v:shape id="AutoShape 582" o:spid="_x0000_s1053" type="#_x0000_t32" style="position:absolute;left:6679;top:10769;width:5;height:4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DszcYAAADcAAAADwAAAGRycy9kb3ducmV2LnhtbESPT2sCMRTE70K/Q3gFL1KzKpayNcpW&#10;ELTgwT+9v25eN6Gbl3UTdf32jSD0OMzMb5jZonO1uFAbrGcFo2EGgrj02nKl4HhYvbyBCBFZY+2Z&#10;FNwowGL+1Jthrv2Vd3TZx0okCIccFZgYm1zKUBpyGIa+IU7ej28dxiTbSuoWrwnuajnOslfp0HJa&#10;MNjQ0lD5uz87BdvN6KP4NnbzuTvZ7XRV1Odq8KVU/7kr3kFE6uJ/+NFeawXT8Q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A7M3GAAAA3AAAAA8AAAAAAAAA&#10;AAAAAAAAoQIAAGRycy9kb3ducmV2LnhtbFBLBQYAAAAABAAEAPkAAACUAwAAAAA=&#10;"/>
                <v:shape id="AutoShape 583" o:spid="_x0000_s1054" type="#_x0000_t32" style="position:absolute;left:4642;top:7128;width:9;height:7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GAgsQAAADcAAAADwAAAGRycy9kb3ducmV2LnhtbESPwWrDMBBE74H+g9hCb4kc0xbjRg5J&#10;2kCvSQzJcbG2lrG1Mpbq2H9fFQo9DjPzhtlsJ9uJkQbfOFawXiUgiCunG64VlJfjMgPhA7LGzjEp&#10;mMnDtnhYbDDX7s4nGs+hFhHCPkcFJoQ+l9JXhiz6leuJo/flBoshyqGWesB7hNtOpknyKi02HBcM&#10;9nQwVLXnb6sgKdP2KtPmZLLx1nfH+WN+35dKPT1OuzcQgabwH/5rf2oFL+kz/J6JR0A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4YCCxAAAANwAAAAPAAAAAAAAAAAA&#10;AAAAAKECAABkcnMvZG93bnJldi54bWxQSwUGAAAAAAQABAD5AAAAkgMAAAAA&#10;" strokecolor="red">
                  <v:stroke startarrow="block"/>
                </v:shape>
                <v:shape id="AutoShape 585" o:spid="_x0000_s1055" type="#_x0000_t32" style="position:absolute;left:10660;top:4288;width:4;height:20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9dcYAAADcAAAADwAAAGRycy9kb3ducmV2LnhtbESPT2vCQBTE7wW/w/KE3upGwaIxGxGh&#10;pVh68A9Bb4/sMwlm34bdVWM/fbdQ6HGYmd8w2bI3rbiR841lBeNRAoK4tLrhSsFh//YyA+EDssbW&#10;Mil4kIdlPnjKMNX2zlu67UIlIoR9igrqELpUSl/WZNCPbEccvbN1BkOUrpLa4T3CTSsnSfIqDTYc&#10;F2rsaF1TedldjYLj5/xaPIov2hTj+eaEzvjv/btSz8N+tQARqA//4b/2h1YwnUz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yfXXGAAAA3AAAAA8AAAAAAAAA&#10;AAAAAAAAoQIAAGRycy9kb3ducmV2LnhtbFBLBQYAAAAABAAEAPkAAACUAwAAAAA=&#10;">
                  <v:stroke endarrow="block"/>
                </v:shape>
                <v:oval id="Oval 557" o:spid="_x0000_s1056" style="position:absolute;left:17771;top:8403;width:4082;height:40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ra8QA&#10;AADdAAAADwAAAGRycy9kb3ducmV2LnhtbERPS2sCMRC+F/wPYQRvNVFska1RRBFsvdQH7XXcTHcX&#10;N5N1k67rvzeC4G0+vudMZq0tRUO1LxxrGPQVCOLUmYIzDYf96nUMwgdkg6Vj0nAlD7Np52WCiXEX&#10;3lKzC5mIIewT1JCHUCVS+jQni77vKuLI/bnaYoiwzqSp8RLDbSmHSr1LiwXHhhwrWuSUnnb/VoMd&#10;fvvR8tj8bk8/6nM/X33hcXPWutdt5x8gArXhKX641ybOH6g3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q2vEAAAA3QAAAA8AAAAAAAAAAAAAAAAAmAIAAGRycy9k&#10;b3ducmV2LnhtbFBLBQYAAAAABAAEAPUAAACJAwAAAAA=&#10;" strokeweight="1.5pt"/>
                <v:rect id="Rectangle 558" o:spid="_x0000_s1057" style="position:absolute;left:19407;top:7583;width:811;height:82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Y/dMUA&#10;AADdAAAADwAAAGRycy9kb3ducmV2LnhtbERPTWvCQBC9C/0PyxS8mY0eYo2uUioFDx5sWqjehuyY&#10;jWZn0+yqsb++Wyj0No/3OYtVbxtxpc7XjhWMkxQEcel0zZWCj/fX0RMIH5A1No5JwZ08rJYPgwXm&#10;2t34ja5FqEQMYZ+jAhNCm0vpS0MWfeJa4sgdXWcxRNhVUnd4i+G2kZM0zaTFmmODwZZeDJXn4mIV&#10;fM7KbZbV1fds+7Ur3Pm43pvDSanhY/88BxGoD//iP/dGx/njdAq/38QT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Rj90xQAAAN0AAAAPAAAAAAAAAAAAAAAAAJgCAABkcnMv&#10;ZG93bnJldi54bWxQSwUGAAAAAAQABAD1AAAAigMAAAAA&#10;" strokeweight="1.5pt"/>
                <v:rect id="Rectangle 559" o:spid="_x0000_s1058" style="position:absolute;left:19402;top:12484;width:816;height:81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mrBsgA&#10;AADdAAAADwAAAGRycy9kb3ducmV2LnhtbESPQW/CMAyF75P2HyJP4jZSdqigENC0aRIHDqybtO1m&#10;NaYpNE7XBOj49fiAtJut9/ze58Vq8K06UR+bwAYm4wwUcRVsw7WBz4+3xymomJAttoHJwB9FWC3v&#10;7xZY2HDmdzqVqVYSwrFAAy6lrtA6Vo48xnHoiEXbhd5jkrWvte3xLOG+1U9ZlmuPDUuDw45eHFWH&#10;8ugNfM2qTZ439WW2+d2W4bB7/XY/e2NGD8PzHFSiIf2bb9drK/iTTHDlGxlBL6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2asGyAAAAN0AAAAPAAAAAAAAAAAAAAAAAJgCAABk&#10;cnMvZG93bnJldi54bWxQSwUGAAAAAAQABAD1AAAAjQMAAAAA&#10;" strokeweight="1.5pt"/>
                <v:rect id="Rectangle 560" o:spid="_x0000_s1059" style="position:absolute;left:21844;top:10038;width:3539;height:97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OncUA&#10;AADdAAAADwAAAGRycy9kb3ducmV2LnhtbERPTWvCQBC9F/wPywje6kYPoYmuIkrBg4c2FdTbkB2z&#10;0exsml017a/vFgq9zeN9znzZ20bcqfO1YwWTcQKCuHS65krB/uP1+QWED8gaG8ek4Is8LBeDpznm&#10;2j34ne5FqEQMYZ+jAhNCm0vpS0MW/di1xJE7u85iiLCrpO7wEcNtI6dJkkqLNccGgy2tDZXX4mYV&#10;HLJyl6Z19Z3tPt8Kdz1vjuZ0UWo07FczEIH68C/+c291nD9JMvj9Jp4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lQ6dxQAAAN0AAAAPAAAAAAAAAAAAAAAAAJgCAABkcnMv&#10;ZG93bnJldi54bWxQSwUGAAAAAAQABAD1AAAAigMAAAAA&#10;" strokeweight="1.5pt"/>
                <v:shape id="AutoShape 561" o:spid="_x0000_s1060" type="#_x0000_t32" style="position:absolute;left:21038;top:10448;width:4857;height: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hunsgAAADdAAAADwAAAGRycy9kb3ducmV2LnhtbESPQUvDQBCF70L/wzIFb3YTBSlpt8UW&#10;lCJiSJuixyE7JqHZ2Zhd2/jvOwfB2wzvzXvfLNej69SZhtB6NpDOElDElbct1wbKw/PdHFSIyBY7&#10;z2TglwKsV5ObJWbWX7ig8z7WSkI4ZGigibHPtA5VQw7DzPfEon35wWGUdai1HfAi4a7T90nyqB22&#10;LA0N9rRtqDrtf5yBXZl/Fi+b99eHPBSHj/ytDMfvkzG30/FpASrSGP/Nf9c7K/hpKvzyjYygV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FhunsgAAADdAAAADwAAAAAA&#10;AAAAAAAAAAChAgAAZHJzL2Rvd25yZXYueG1sUEsFBgAAAAAEAAQA+QAAAJYDAAAAAA==&#10;">
                  <v:stroke dashstyle="longDashDot"/>
                </v:shape>
                <v:shape id="AutoShape 562" o:spid="_x0000_s1061" type="#_x0000_t32" style="position:absolute;left:19803;top:13304;width:5;height:15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Lu3cMAAADdAAAADwAAAGRycy9kb3ducmV2LnhtbERP0YrCMBB8F/yHsIIvoukJd0g1SlEO&#10;RBDPKvi6NGtbbTaliVr//iIIztMuszOzM1u0phJ3alxpWcHXKAJBnFldcq7gePgdTkA4j6yxskwK&#10;nuRgMe92Zhhr++A93VOfi2DCLkYFhfd1LKXLCjLoRrYmDtzZNgZ9WJtc6gYfwdxUchxFP9JgySGh&#10;wJqWBWXX9GYU+O1g833Z73ZJyrxK/jana7I8KdXvtckUhKfWf47f6rUO7wfAq00Y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i7t3DAAAA3QAAAA8AAAAAAAAAAAAA&#10;AAAAoQIAAGRycy9kb3ducmV2LnhtbFBLBQYAAAAABAAEAPkAAACRAwAAAAA=&#10;"/>
                <v:shape id="AutoShape 587" o:spid="_x0000_s1062" type="#_x0000_t32" style="position:absolute;left:19808;top:6722;width:4;height:7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eCwcQAAADcAAAADwAAAGRycy9kb3ducmV2LnhtbESPQYvCMBSE7wv+h/AEL4umCspSjVKU&#10;BRFErYLXR/Nsq81LabJa/70RhD0OM/MNM1u0phJ3alxpWcFwEIEgzqwuOVdwOv72f0A4j6yxskwK&#10;nuRgMe98zTDW9sEHuqc+FwHCLkYFhfd1LKXLCjLoBrYmDt7FNgZ9kE0udYOPADeVHEXRRBosOSwU&#10;WNOyoOyW/hkFfvu9GV8Pu12SMq+S/eZ8S5ZnpXrdNpmC8NT6//CnvdYKxqMJvM+EI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J4LBxAAAANwAAAAPAAAAAAAAAAAA&#10;AAAAAKECAABkcnMvZG93bnJldi54bWxQSwUGAAAAAAQABAD5AAAAkgMAAAAA&#10;"/>
                <v:oval id="Oval 1421" o:spid="_x0000_s1063" style="position:absolute;left:42489;top:6193;width:4273;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HKMQA&#10;AADcAAAADwAAAGRycy9kb3ducmV2LnhtbESPQWvCQBSE74L/YXlCb7qxqaGkriKVgh48NLb3R/aZ&#10;BLNvQ/Y1pv/eLQg9DjPzDbPejq5VA/Wh8WxguUhAEZfeNlwZ+Dp/zF9BBUG22HomA78UYLuZTtaY&#10;W3/jTxoKqVSEcMjRQC3S5VqHsiaHYeE74uhdfO9QouwrbXu8Rbhr9XOSZNphw3Ghxo7eayqvxY8z&#10;sK92RTboVFbpZX+Q1fX7dEyXxjzNxt0bKKFR/sOP9sEayLIX+DsTj4D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vRyjEAAAA3AAAAA8AAAAAAAAAAAAAAAAAmAIAAGRycy9k&#10;b3ducmV2LnhtbFBLBQYAAAAABAAEAPUAAACJAwAAAAA=&#10;">
                  <v:textbox>
                    <w:txbxContent>
                      <w:p w:rsidR="00A42D12" w:rsidRDefault="00A42D12" w:rsidP="00A42D12"/>
                    </w:txbxContent>
                  </v:textbox>
                </v:oval>
                <v:rect id="Rectangle 665" o:spid="_x0000_s1064" style="position:absolute;left:41955;top:7793;width:534;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30z8UA&#10;AADcAAAADwAAAGRycy9kb3ducmV2LnhtbESPQWvCQBSE7wX/w/IEb81Gi6GmriIWpT1qcvH2mn1N&#10;UrNvQ3ZNUn99t1DocZiZb5j1djSN6KlztWUF8ygGQVxYXXOpIM8Oj88gnEfW2FgmBd/kYLuZPKwx&#10;1XbgE/VnX4oAYZeigsr7NpXSFRUZdJFtiYP3aTuDPsiulLrDIcBNIxdxnEiDNYeFClvaV1Rczzej&#10;4KNe5Hg/ZcfYrA5P/n3Mvm6XV6Vm03H3AsLT6P/Df+03rSBJlv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fTPxQAAANwAAAAPAAAAAAAAAAAAAAAAAJgCAABkcnMv&#10;ZG93bnJldi54bWxQSwUGAAAAAAQABAD1AAAAigMAAAAA&#10;">
                  <v:textbox>
                    <w:txbxContent>
                      <w:p w:rsidR="00A42D12" w:rsidRDefault="00A42D12" w:rsidP="00A42D12"/>
                    </w:txbxContent>
                  </v:textbox>
                </v:rect>
                <v:rect id="Rectangle 666" o:spid="_x0000_s1065" style="position:absolute;left:46769;top:7793;width:533;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9quMUA&#10;AADcAAAADwAAAGRycy9kb3ducmV2LnhtbESPT2vCQBTE7wW/w/IEb3WjQqipq4jFYo8xXry9Zl+T&#10;1OzbkN38sZ++Wyh4HGbmN8xmN5pa9NS6yrKCxTwCQZxbXXGh4JIdn19AOI+ssbZMCu7kYLedPG0w&#10;0XbglPqzL0SAsEtQQel9k0jp8pIMurltiIP3ZVuDPsi2kLrFIcBNLZdRFEuDFYeFEhs6lJTfzp1R&#10;8FktL/iTZu+RWR9X/mPMvrvrm1Kz6bh/BeFp9I/wf/ukFcRxDH9nw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2q4xQAAANwAAAAPAAAAAAAAAAAAAAAAAJgCAABkcnMv&#10;ZG93bnJldi54bWxQSwUGAAAAAAQABAD1AAAAigMAAAAA&#10;">
                  <v:textbox>
                    <w:txbxContent>
                      <w:p w:rsidR="00A42D12" w:rsidRDefault="00A42D12" w:rsidP="00A42D12"/>
                    </w:txbxContent>
                  </v:textbox>
                </v:rect>
                <v:shape id="AutoShape 1424" o:spid="_x0000_s1066" type="#_x0000_t32" style="position:absolute;left:37669;top:8333;width:42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QycsYAAADcAAAADwAAAGRycy9kb3ducmV2LnhtbESPT2sCMRTE74V+h/AKvRTNWnCV1Sjb&#10;glALHvx3f25eN6Gbl+0m6vrtm0LB4zAzv2Hmy9414kJdsJ4VjIYZCOLKa8u1gsN+NZiCCBFZY+OZ&#10;FNwowHLx+DDHQvsrb+myi7VIEA4FKjAxtoWUoTLkMAx9S5y8L985jEl2tdQdXhPcNfI1y3Lp0HJa&#10;MNjSu6Hqe3d2Cjbr0Vt5Mnb9uf2xm/GqbM71y1Gp56e+nIGI1Md7+L/9oRXk+QT+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0MnLGAAAA3AAAAA8AAAAAAAAA&#10;AAAAAAAAoQIAAGRycy9kb3ducmV2LnhtbFBLBQYAAAAABAAEAPkAAACUAwAAAAA=&#10;"/>
                <v:shape id="AutoShape 1425" o:spid="_x0000_s1067" type="#_x0000_t32" style="position:absolute;left:47302;top:8326;width:427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umAMIAAADcAAAADwAAAGRycy9kb3ducmV2LnhtbERPz2vCMBS+C/4P4Qm7yEwdWEZnlDoQ&#10;puBB3e5vzVsT1rzUJmr9781B8Pjx/Z4ve9eIC3XBelYwnWQgiCuvLdcKvo/r13cQISJrbDyTghsF&#10;WC6GgzkW2l95T5dDrEUK4VCgAhNjW0gZKkMOw8S3xIn7853DmGBXS93hNYW7Rr5lWS4dWk4NBlv6&#10;NFT9H85OwW4zXZW/xm62+5PdzdZlc67HP0q9jPryA0SkPj7FD/eXVpDnaW06k46AXN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WumAMIAAADcAAAADwAAAAAAAAAAAAAA&#10;AAChAgAAZHJzL2Rvd25yZXYueG1sUEsFBgAAAAAEAAQA+QAAAJADAAAAAA==&#10;"/>
                <v:shape id="AutoShape 1426" o:spid="_x0000_s1068" type="#_x0000_t32" style="position:absolute;left:37669;top:5666;width:0;height:26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aD8MQAAADcAAAADwAAAGRycy9kb3ducmV2LnhtbESPQWvCQBSE74L/YXlCL1I38RBs6ipF&#10;KIiHgpqDx8fuaxKafRt3tzH9911B8DjMzDfMejvaTgzkQ+tYQb7IQBBrZ1quFVTnz9cViBCRDXaO&#10;ScEfBdhuppM1lsbd+EjDKdYiQTiUqKCJsS+lDLohi2HheuLkfTtvMSbpa2k83hLcdnKZZYW02HJa&#10;aLCnXUP65/RrFbSH6qsa5tfo9eqQX3wezpdOK/UyGz/eQUQa4zP8aO+NgqJ4g/uZdAT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xoPwxAAAANwAAAAPAAAAAAAAAAAA&#10;AAAAAKECAABkcnMvZG93bnJldi54bWxQSwUGAAAAAAQABAD5AAAAkgMAAAAA&#10;"/>
                <v:shape id="AutoShape 1427" o:spid="_x0000_s1069" type="#_x0000_t32" style="position:absolute;left:37669;top:846;width:0;height:26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W8sMEAAADcAAAADwAAAGRycy9kb3ducmV2LnhtbERPTYvCMBC9L/gfwgheFk3rwZVqFBEW&#10;xIOw2oPHIRnbYjOpSbbWf28OC3t8vO/1drCt6MmHxrGCfJaBINbONFwpKC/f0yWIEJENto5JwYsC&#10;bDejjzUWxj35h/pzrEQK4VCggjrGrpAy6JoshpnriBN3c95iTNBX0nh8pnDbynmWLaTFhlNDjR3t&#10;a9L3869V0BzLU9l/PqLXy2N+9Xm4XFut1GQ87FYgIg3xX/znPhgFi680P51JR0B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bywwQAAANwAAAAPAAAAAAAAAAAAAAAA&#10;AKECAABkcnMvZG93bnJldi54bWxQSwUGAAAAAAQABAD5AAAAjwMAAAAA&#10;"/>
                <v:shape id="AutoShape 1428" o:spid="_x0000_s1070" type="#_x0000_t32" style="position:absolute;left:37669;top:8339;width:0;height:26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kZK8QAAADcAAAADwAAAGRycy9kb3ducmV2LnhtbESPQYvCMBSE7wv+h/AEL4um9aBSjSIL&#10;C4uHBbUHj4/k2Rabl5pka/ffbxYEj8PMfMNsdoNtRU8+NI4V5LMMBLF2puFKQXn+nK5AhIhssHVM&#10;Cn4pwG47ettgYdyDj9SfYiUShEOBCuoYu0LKoGuyGGauI07e1XmLMUlfSePxkeC2lfMsW0iLDaeF&#10;Gjv6qEnfTj9WQXMov8v+/R69Xh3yi8/D+dJqpSbjYb8GEWmIr/Cz/WUULJY5/J9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aRkrxAAAANwAAAAPAAAAAAAAAAAA&#10;AAAAAKECAABkcnMvZG93bnJldi54bWxQSwUGAAAAAAQABAD5AAAAkgMAAAAA&#10;"/>
                <v:shape id="AutoShape 1429" o:spid="_x0000_s1071" type="#_x0000_t32" style="position:absolute;left:37669;top:13146;width:0;height:26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uHXMQAAADcAAAADwAAAGRycy9kb3ducmV2LnhtbESPQYvCMBSE74L/ITzBi2haD65UoyzC&#10;gngQVnvw+EiebdnmpSbZ2v33G2Fhj8PMfMNs94NtRU8+NI4V5IsMBLF2puFKQXn9mK9BhIhssHVM&#10;Cn4owH43Hm2xMO7Jn9RfYiUShEOBCuoYu0LKoGuyGBauI07e3XmLMUlfSePxmeC2lcssW0mLDaeF&#10;Gjs61KS/Lt9WQXMqz2U/e0Sv16f85vNwvbVaqelkeN+AiDTE//Bf+2gUrN6W8DqTjo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u4dcxAAAANwAAAAPAAAAAAAAAAAA&#10;AAAAAKECAABkcnMvZG93bnJldi54bWxQSwUGAAAAAAQABAD5AAAAkgMAAAAA&#10;"/>
                <v:shape id="AutoShape 1433" o:spid="_x0000_s1072" type="#_x0000_t32" style="position:absolute;left:51582;top:8326;width:0;height:75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CBX8QAAADcAAAADwAAAGRycy9kb3ducmV2LnhtbESPQWvCQBSE7wX/w/IKXopu4iFKdJUi&#10;CMVDQc3B42P3NQnNvo2725j++25B8DjMzDfMZjfaTgzkQ+tYQT7PQBBrZ1quFVSXw2wFIkRkg51j&#10;UvBLAXbbycsGS+PufKLhHGuRIBxKVNDE2JdSBt2QxTB3PXHyvpy3GJP0tTQe7wluO7nIskJabDkt&#10;NNjTviH9ff6xCtpj9VkNb7fo9eqYX30eLtdOKzV9Hd/XICKN8Rl+tD+MgmJZwP+ZdAT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IFfxAAAANwAAAAPAAAAAAAAAAAA&#10;AAAAAKECAABkcnMvZG93bnJldi54bWxQSwUGAAAAAAQABAD5AAAAkgMAAAAA&#10;"/>
                <v:shape id="AutoShape 1434" o:spid="_x0000_s1073" type="#_x0000_t32" style="position:absolute;left:31789;top:852;width:58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2kr8UAAADcAAAADwAAAGRycy9kb3ducmV2LnhtbESPT2sCMRTE74V+h/AKvRTNWqjK1ihb&#10;QaiCB//dn5vXTejmZd1EXb+9EQo9DjPzG2Yy61wtLtQG61nBoJ+BIC69tlwp2O8WvTGIEJE11p5J&#10;wY0CzKbPTxPMtb/yhi7bWIkE4ZCjAhNjk0sZSkMOQ983xMn78a3DmGRbSd3iNcFdLd+zbCgdWk4L&#10;BhuaGyp/t2enYL0cfBVHY5erzcmuPxZFfa7eDkq9vnTFJ4hIXfwP/7W/tYLhaAS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2kr8UAAADcAAAADwAAAAAAAAAA&#10;AAAAAAChAgAAZHJzL2Rvd25yZXYueG1sUEsFBgAAAAAEAAQA+QAAAJMDAAAAAA==&#10;"/>
                <v:shape id="AutoShape 1435" o:spid="_x0000_s1074" type="#_x0000_t32" style="position:absolute;left:31789;top:15819;width:197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Iw3cIAAADcAAAADwAAAGRycy9kb3ducmV2LnhtbERPy2oCMRTdC/2HcIVuRDMWamU0ylQQ&#10;asGFr/11cp0EJzfjJOr075tFocvDec+XnavFg9pgPSsYjzIQxKXXlisFx8N6OAURIrLG2jMp+KEA&#10;y8VLb4659k/e0WMfK5FCOOSowMTY5FKG0pDDMPINceIuvnUYE2wrqVt8pnBXy7csm0iHllODwYZW&#10;hsrr/u4UbDfjz+Js7OZ7d7Pb93VR36vBSanXflfMQETq4r/4z/2lFUw+0tp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LIw3cIAAADcAAAADwAAAAAAAAAAAAAA&#10;AAChAgAAZHJzL2Rvd25yZXYueG1sUEsFBgAAAAAEAAQA+QAAAJADAAAAAA==&#10;"/>
                <v:shape id="AutoShape 1436" o:spid="_x0000_s1075" type="#_x0000_t32" style="position:absolute;left:37669;top:3519;width:1073;height:21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8VLcUAAADcAAAADwAAAGRycy9kb3ducmV2LnhtbESPT2sCMRTE7wW/Q3hCL6Vmtwf/rEaR&#10;QqF4EKp78PhIXncXNy9rkq7rtzdCweMwM79hVpvBtqInHxrHCvJJBoJYO9NwpaA8fr3PQYSIbLB1&#10;TApuFGCzHr2ssDDuyj/UH2IlEoRDgQrqGLtCyqBrshgmriNO3q/zFmOSvpLG4zXBbSs/smwqLTac&#10;Fmrs6LMmfT78WQXNrtyX/dslej3f5Sefh+Op1Uq9joftEkSkIT7D/+1vo2A6W8DjTD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8VLcUAAADcAAAADwAAAAAAAAAA&#10;AAAAAAChAgAAZHJzL2Rvd25yZXYueG1sUEsFBgAAAAAEAAQA+QAAAJMDAAAAAA==&#10;"/>
                <v:shape id="AutoShape 1437" o:spid="_x0000_s1076" type="#_x0000_t32" style="position:absolute;left:37669;top:11012;width:1073;height:21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Ml8EAAADcAAAADwAAAGRycy9kb3ducmV2LnhtbERPTYvCMBC9C/6HMIIXWdN6kNI1igiC&#10;eFhY7cHjkIxtsZnUJNbuv98cFvb4eN+b3Wg7MZAPrWMF+TIDQaydablWUF2PHwWIEJENdo5JwQ8F&#10;2G2nkw2Wxr35m4ZLrEUK4VCigibGvpQy6IYshqXriRN3d95iTNDX0nh8p3DbyVWWraXFllNDgz0d&#10;GtKPy8sqaM/VVzUsntHr4pzffB6ut04rNZ+N+08Qkcb4L/5zn4yCdZHmpzPpCMjt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8MyXwQAAANwAAAAPAAAAAAAAAAAAAAAA&#10;AKECAABkcnMvZG93bnJldi54bWxQSwUGAAAAAAQABAD5AAAAjwMAAAAA&#10;"/>
                <v:shape id="AutoShape 1440" o:spid="_x0000_s1077" type="#_x0000_t32" style="position:absolute;left:31795;top:846;width:0;height:53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JS4MQAAADcAAAADwAAAGRycy9kb3ducmV2LnhtbESPQWvCQBSE7wX/w/IKXopuoiAhukop&#10;FMRDQc3B42P3NQnNvo27a0z/fbcgeBxm5htmsxttJwbyoXWsIJ9nIIi1My3XCqrz56wAESKywc4x&#10;KfilALvt5GWDpXF3PtJwirVIEA4lKmhi7Espg27IYpi7njh5385bjEn6WhqP9wS3nVxk2UpabDkt&#10;NNjTR0P653SzCtpD9VUNb9fodXHILz4P50unlZq+ju9rEJHG+Aw/2nujYFUs4f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IlLgxAAAANwAAAAPAAAAAAAAAAAA&#10;AAAAAKECAABkcnMvZG93bnJldi54bWxQSwUGAAAAAAQABAD5AAAAkgMAAAAA&#10;"/>
                <v:shape id="AutoShape 1441" o:spid="_x0000_s1078" type="#_x0000_t32" style="position:absolute;left:31776;top:10473;width:13;height:53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KlMQAAADcAAAADwAAAGRycy9kb3ducmV2LnhtbESPQWvCQBSE7wX/w/IKXopuIiIhukop&#10;FMRDQc3B42P3NQnNvo27a0z/fbcgeBxm5htmsxttJwbyoXWsIJ9nIIi1My3XCqrz56wAESKywc4x&#10;KfilALvt5GWDpXF3PtJwirVIEA4lKmhi7Espg27IYpi7njh5385bjEn6WhqP9wS3nVxk2UpabDkt&#10;NNjTR0P653SzCtpD9VUNb9fodXHILz4P50unlZq+ju9rEJHG+Aw/2nujYFUs4f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y8qUxAAAANwAAAAPAAAAAAAAAAAA&#10;AAAAAKECAABkcnMvZG93bnJldi54bWxQSwUGAAAAAAQABAD5AAAAkgMAAAAA&#10;"/>
                <v:oval id="Oval 1442" o:spid="_x0000_s1079" style="position:absolute;left:29649;top:6193;width:4273;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8EScQA&#10;AADcAAAADwAAAGRycy9kb3ducmV2LnhtbESPQWvCQBSE7wX/w/IK3urGhgRJXUUUwR56aGzvj+wz&#10;CWbfhuxrjP/eLRR6HGbmG2a9nVynRhpC69nAcpGAIq68bbk28HU+vqxABUG22HkmA3cKsN3MntZY&#10;WH/jTxpLqVWEcCjQQCPSF1qHqiGHYeF74uhd/OBQohxqbQe8Rbjr9GuS5Nphy3GhwZ72DVXX8scZ&#10;ONS7Mh91Kll6OZwku35/vKdLY+bP0+4NlNAk/+G/9skayFcZ/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vBEnEAAAA3AAAAA8AAAAAAAAAAAAAAAAAmAIAAGRycy9k&#10;b3ducmV2LnhtbFBLBQYAAAAABAAEAPUAAACJAwAAAAA=&#10;">
                  <v:textbox>
                    <w:txbxContent>
                      <w:p w:rsidR="00A42D12" w:rsidRDefault="00A42D12" w:rsidP="00A42D12"/>
                    </w:txbxContent>
                  </v:textbox>
                </v:oval>
                <v:shape id="AutoShape 1443" o:spid="_x0000_s1080" type="#_x0000_t32" style="position:absolute;left:31802;top:6733;width:6;height:32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KWB8IAAADcAAAADwAAAGRycy9kb3ducmV2LnhtbESPQYvCMBSE78L+h/AWvGm6CxbpGkWF&#10;BfEiuoJ7fDTPNti8lCbb1H9vBGGPw8x8wyxWg21ET503jhV8TDMQxKXThisF55/vyRyED8gaG8ek&#10;4E4eVsu30QIL7SIfqT+FSiQI+wIV1CG0hZS+rMmin7qWOHlX11kMSXaV1B3GBLeN/MyyXFo0nBZq&#10;bGlbU3k7/VkFJh5M3+62cbO//Hodydxnzig1fh/WXyACDeE//GrvtIJ8nsPzTDo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KWB8IAAADcAAAADwAAAAAAAAAAAAAA&#10;AAChAgAAZHJzL2Rvd25yZXYueG1sUEsFBgAAAAAEAAQA+QAAAJADAAAAAA==&#10;">
                  <v:stroke endarrow="block"/>
                </v:shape>
                <v:shape id="Text Box 1444" o:spid="_x0000_s1081" type="#_x0000_t202" style="position:absolute;left:29649;top:7799;width:4286;height:2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FmWMYA&#10;AADcAAAADwAAAGRycy9kb3ducmV2LnhtbESPT2sCMRTE7wW/Q3gFbzXbBa1ujWILLUUK/r14e2xe&#10;N4ubl20Sdf32plDwOMzMb5jpvLONOJMPtWMFz4MMBHHpdM2Vgv3u42kMIkRkjY1jUnClAPNZ72GK&#10;hXYX3tB5GyuRIBwKVGBibAspQ2nIYhi4ljh5P85bjEn6SmqPlwS3jcyzbCQt1pwWDLb0bqg8bk9W&#10;QVt9fh/z62FYDncrbyb5Mlu//SrVf+wWryAidfEe/m9/aQWj8Qv8nUlH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3FmWMYAAADcAAAADwAAAAAAAAAAAAAAAACYAgAAZHJz&#10;L2Rvd25yZXYueG1sUEsFBgAAAAAEAAQA9QAAAIsDAAAAAA==&#10;" filled="f" stroked="f">
                  <v:textbox inset="1.89536mm,.94767mm,1.89536mm,.94767mm">
                    <w:txbxContent>
                      <w:p w:rsidR="00A42D12" w:rsidRDefault="00A42D12" w:rsidP="00A42D12">
                        <w:pPr>
                          <w:pStyle w:val="NormalWeb"/>
                          <w:spacing w:before="0" w:beforeAutospacing="0" w:after="0" w:afterAutospacing="0"/>
                          <w:jc w:val="both"/>
                        </w:pPr>
                        <w:r>
                          <w:rPr>
                            <w:rFonts w:ascii="Calibri" w:hAnsi="Calibri"/>
                            <w:sz w:val="15"/>
                            <w:szCs w:val="15"/>
                          </w:rPr>
                          <w:t>U</w:t>
                        </w:r>
                        <w:r>
                          <w:rPr>
                            <w:rFonts w:ascii="Calibri" w:hAnsi="Calibri"/>
                            <w:position w:val="-4"/>
                            <w:sz w:val="15"/>
                            <w:szCs w:val="15"/>
                            <w:vertAlign w:val="subscript"/>
                          </w:rPr>
                          <w:t>Batterie</w:t>
                        </w:r>
                      </w:p>
                    </w:txbxContent>
                  </v:textbox>
                </v:shape>
                <v:shape id="AutoShape 1445" o:spid="_x0000_s1082" type="#_x0000_t32" style="position:absolute;left:37669;top:8339;width:26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DsrcIAAADcAAAADwAAAGRycy9kb3ducmV2LnhtbERPTYvCMBC9C/sfwix401QPotUoy8Iu&#10;ouxBK0VvQzO2xWZSkqh1f705CB4f73ux6kwjbuR8bVnBaJiAIC6srrlUcMh+BlMQPiBrbCyTggd5&#10;WC0/egtMtb3zjm77UIoYwj5FBVUIbSqlLyoy6Ie2JY7c2TqDIUJXSu3wHsNNI8dJMpEGa44NFbb0&#10;XVFx2V+NguN2ds0f+R9t8tFsc0Jn/H/2q1T/s/uagwjUhbf45V5rBZNpXBvPxCM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LDsrcIAAADcAAAADwAAAAAAAAAAAAAA&#10;AAChAgAAZHJzL2Rvd25yZXYueG1sUEsFBgAAAAAEAAQA+QAAAJADAAAAAA==&#10;">
                  <v:stroke endarrow="block"/>
                </v:shape>
                <v:shape id="Text Box 1446" o:spid="_x0000_s1083" type="#_x0000_t202" style="position:absolute;left:37669;top:6193;width:4286;height:2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scUA&#10;AADcAAAADwAAAGRycy9kb3ducmV2LnhtbESPQWsCMRSE7wX/Q3hCbzXrgqJbo9iCRaRgq7309ti8&#10;bhY3L2sSdf33piB4HGbmG2a26GwjzuRD7VjBcJCBIC6drrlS8LNfvUxAhIissXFMCq4UYDHvPc2w&#10;0O7C33TexUokCIcCFZgY20LKUBqyGAauJU7en/MWY5K+ktrjJcFtI/MsG0uLNacFgy29GyoPu5NV&#10;0FYfn4f8+jsqR/utN9N8k329HZV67nfLVxCRuvgI39trrWA8mcL/mXQ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olexxQAAANwAAAAPAAAAAAAAAAAAAAAAAJgCAABkcnMv&#10;ZG93bnJldi54bWxQSwUGAAAAAAQABAD1AAAAigMAAAAA&#10;" filled="f" stroked="f">
                  <v:textbox inset="1.89536mm,.94767mm,1.89536mm,.94767mm">
                    <w:txbxContent>
                      <w:p w:rsidR="00A42D12" w:rsidRPr="00AA1C33" w:rsidRDefault="00A42D12" w:rsidP="00A42D12">
                        <w:pPr>
                          <w:pStyle w:val="NormalWeb"/>
                          <w:spacing w:before="0" w:beforeAutospacing="0" w:after="0" w:afterAutospacing="0"/>
                          <w:jc w:val="both"/>
                          <w:rPr>
                            <w:sz w:val="32"/>
                          </w:rPr>
                        </w:pPr>
                        <w:proofErr w:type="gramStart"/>
                        <w:r w:rsidRPr="00AA1C33">
                          <w:rPr>
                            <w:rFonts w:ascii="Calibri" w:hAnsi="Calibri"/>
                            <w:sz w:val="18"/>
                            <w:szCs w:val="15"/>
                          </w:rPr>
                          <w:t>i</w:t>
                        </w:r>
                        <w:r w:rsidRPr="00AA1C33">
                          <w:rPr>
                            <w:rFonts w:ascii="Calibri" w:hAnsi="Calibri"/>
                            <w:position w:val="-4"/>
                            <w:sz w:val="18"/>
                            <w:szCs w:val="15"/>
                            <w:vertAlign w:val="subscript"/>
                          </w:rPr>
                          <w:t>m</w:t>
                        </w:r>
                        <w:r w:rsidRPr="00AA1C33">
                          <w:rPr>
                            <w:rFonts w:ascii="Calibri" w:hAnsi="Calibri"/>
                            <w:sz w:val="18"/>
                            <w:szCs w:val="15"/>
                          </w:rPr>
                          <w:t>(</w:t>
                        </w:r>
                        <w:proofErr w:type="gramEnd"/>
                        <w:r w:rsidRPr="00AA1C33">
                          <w:rPr>
                            <w:rFonts w:ascii="Calibri" w:hAnsi="Calibri"/>
                            <w:sz w:val="18"/>
                            <w:szCs w:val="15"/>
                          </w:rPr>
                          <w:t>t)</w:t>
                        </w:r>
                      </w:p>
                    </w:txbxContent>
                  </v:textbox>
                </v:shape>
                <v:shape id="Text Box 1447" o:spid="_x0000_s1084" type="#_x0000_t202" style="position:absolute;left:42935;top:3535;width:4274;height:2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Fo8cIA&#10;AADcAAAADwAAAGRycy9kb3ducmV2LnhtbERPy2oCMRTdF/yHcAV3NeOAUkejqFAppVBfG3eXyXUy&#10;OLmZJqmOf98sCi4P5z1fdrYRN/KhdqxgNMxAEJdO11wpOB3fX99AhIissXFMCh4UYLnovcyx0O7O&#10;e7odYiVSCIcCFZgY20LKUBqyGIauJU7cxXmLMUFfSe3xnsJtI/Msm0iLNacGgy1tDJXXw69V0Fbb&#10;r2v+OI/L8fHbm2n+me3WP0oN+t1qBiJSF5/if/eHVjCZpvnpTDo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QWjxwgAAANwAAAAPAAAAAAAAAAAAAAAAAJgCAABkcnMvZG93&#10;bnJldi54bWxQSwUGAAAAAAQABAD1AAAAhwMAAAAA&#10;" filled="f" stroked="f">
                  <v:textbox inset="1.89536mm,.94767mm,1.89536mm,.94767mm">
                    <w:txbxContent>
                      <w:p w:rsidR="00A42D12" w:rsidRPr="00AA1C33" w:rsidRDefault="00A42D12" w:rsidP="00A42D12">
                        <w:pPr>
                          <w:pStyle w:val="NormalWeb"/>
                          <w:spacing w:before="0" w:beforeAutospacing="0" w:after="0" w:afterAutospacing="0"/>
                          <w:jc w:val="both"/>
                          <w:rPr>
                            <w:sz w:val="32"/>
                          </w:rPr>
                        </w:pPr>
                        <w:proofErr w:type="gramStart"/>
                        <w:r w:rsidRPr="00AA1C33">
                          <w:rPr>
                            <w:rFonts w:ascii="Calibri" w:hAnsi="Calibri"/>
                            <w:sz w:val="18"/>
                            <w:szCs w:val="15"/>
                          </w:rPr>
                          <w:t>u</w:t>
                        </w:r>
                        <w:r w:rsidRPr="00AA1C33">
                          <w:rPr>
                            <w:rFonts w:ascii="Calibri" w:hAnsi="Calibri"/>
                            <w:position w:val="-4"/>
                            <w:sz w:val="18"/>
                            <w:szCs w:val="15"/>
                            <w:vertAlign w:val="subscript"/>
                          </w:rPr>
                          <w:t>m</w:t>
                        </w:r>
                        <w:r w:rsidRPr="00AA1C33">
                          <w:rPr>
                            <w:rFonts w:ascii="Calibri" w:hAnsi="Calibri"/>
                            <w:sz w:val="18"/>
                            <w:szCs w:val="15"/>
                          </w:rPr>
                          <w:t>(</w:t>
                        </w:r>
                        <w:proofErr w:type="gramEnd"/>
                        <w:r w:rsidRPr="00AA1C33">
                          <w:rPr>
                            <w:rFonts w:ascii="Calibri" w:hAnsi="Calibri"/>
                            <w:sz w:val="18"/>
                            <w:szCs w:val="15"/>
                          </w:rPr>
                          <w:t>t)</w:t>
                        </w:r>
                      </w:p>
                    </w:txbxContent>
                  </v:textbox>
                </v:shape>
                <v:shape id="AutoShape 1448" o:spid="_x0000_s1085" type="#_x0000_t32" style="position:absolute;left:41955;top:5672;width:53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KYrsIAAADcAAAADwAAAGRycy9kb3ducmV2LnhtbESPQWsCMRSE70L/Q3gFb5q1oNjVKFYQ&#10;xEtRC+3xsXnuBjcvyyZu1n9vCoLHYWa+YZbr3taio9Ybxwom4wwEceG04VLBz3k3moPwAVlj7ZgU&#10;3MnDevU2WGKuXeQjdadQigRhn6OCKoQml9IXFVn0Y9cQJ+/iWoshybaUusWY4LaWH1k2kxYNp4UK&#10;G9pWVFxPN6vAxG/TNftt/Dr8/nkdydynzig1fO83CxCB+vAKP9t7rWD2OYH/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KYrsIAAADcAAAADwAAAAAAAAAAAAAA&#10;AAChAgAAZHJzL2Rvd25yZXYueG1sUEsFBgAAAAAEAAQA+QAAAJADAAAAAA==&#10;">
                  <v:stroke endarrow="block"/>
                </v:shape>
                <v:shape id="Text Box 1449" o:spid="_x0000_s1086" type="#_x0000_t202" style="position:absolute;left:42711;top:7044;width:4286;height:2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9THcYA&#10;AADcAAAADwAAAGRycy9kb3ducmV2LnhtbESPT2sCMRTE74V+h/AEbzXrglJXo9hCSymC9c/F22Pz&#10;3CxuXrZJ1PXbG6HQ4zAzv2Fmi8424kI+1I4VDAcZCOLS6ZorBfvdx8sriBCRNTaOScGNAizmz08z&#10;LLS78oYu21iJBOFQoAITY1tIGUpDFsPAtcTJOzpvMSbpK6k9XhPcNjLPsrG0WHNaMNjSu6HytD1b&#10;BW31uTrlt8OoHO3W3kzy7+zn7Vepfq9bTkFE6uJ/+K/9pRWMJzk8zq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9THcYAAADcAAAADwAAAAAAAAAAAAAAAACYAgAAZHJz&#10;L2Rvd25yZXYueG1sUEsFBgAAAAAEAAQA9QAAAIsDAAAAAA==&#10;" filled="f" stroked="f">
                  <v:textbox inset="1.89536mm,.94767mm,1.89536mm,.94767mm">
                    <w:txbxContent>
                      <w:p w:rsidR="00A42D12" w:rsidRDefault="00A42D12" w:rsidP="00A42D12">
                        <w:pPr>
                          <w:pStyle w:val="NormalWeb"/>
                          <w:spacing w:before="0" w:beforeAutospacing="0" w:after="0" w:afterAutospacing="0"/>
                          <w:jc w:val="both"/>
                        </w:pPr>
                        <w:r>
                          <w:rPr>
                            <w:rFonts w:ascii="Calibri" w:hAnsi="Calibri"/>
                            <w:sz w:val="15"/>
                            <w:szCs w:val="15"/>
                          </w:rPr>
                          <w:t>MCC</w:t>
                        </w:r>
                      </w:p>
                    </w:txbxContent>
                  </v:textbox>
                </v:shape>
                <v:shape id="Text Box 586" o:spid="_x0000_s1087" type="#_x0000_t202" style="position:absolute;left:11073;top:3452;width:1632;height: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wjoMUA&#10;AADcAAAADwAAAGRycy9kb3ducmV2LnhtbESPQWsCMRSE7wX/Q3hCbzWrFOmuRhGh0EOldF3B42Pz&#10;zK4mL8sm1fXfm0Khx2FmvmGW68FZcaU+tJ4VTCcZCOLa65aNgmr//vIGIkRkjdYzKbhTgPVq9LTE&#10;Qvsbf9O1jEYkCIcCFTQxdoWUoW7IYZj4jjh5J987jEn2RuoebwnurJxl2Vw6bDktNNjRtqH6Uv44&#10;BeVuauy5tvlldv867l8PlfmkSqnn8bBZgIg0xP/wX/tDK5jnOfyeS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rCOgxQAAANwAAAAPAAAAAAAAAAAAAAAAAJgCAABkcnMv&#10;ZG93bnJldi54bWxQSwUGAAAAAAQABAD1AAAAigMAAAAA&#10;" filled="f" stroked="f">
                  <v:textbox inset="1.44781mm,.72389mm,1.44781mm,.72389mm">
                    <w:txbxContent>
                      <w:p w:rsidR="00A42D12" w:rsidRPr="00AA1C33" w:rsidRDefault="00A42D12" w:rsidP="00A42D12">
                        <w:pPr>
                          <w:pStyle w:val="NormalWeb"/>
                          <w:spacing w:before="0" w:beforeAutospacing="0" w:after="0" w:afterAutospacing="0"/>
                          <w:jc w:val="both"/>
                          <w:rPr>
                            <w:sz w:val="32"/>
                          </w:rPr>
                        </w:pPr>
                        <w:r w:rsidRPr="00AA1C33">
                          <w:rPr>
                            <w:rFonts w:hAnsi="Symbol"/>
                            <w:sz w:val="18"/>
                            <w:szCs w:val="15"/>
                          </w:rPr>
                          <w:sym w:font="Symbol" w:char="F061"/>
                        </w:r>
                      </w:p>
                    </w:txbxContent>
                  </v:textbox>
                </v:shape>
                <v:shape id="Text Box 584" o:spid="_x0000_s1088" type="#_x0000_t202" style="position:absolute;left:371;top:9595;width:427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0QJ8IA&#10;AADcAAAADwAAAGRycy9kb3ducmV2LnhtbERPz2vCMBS+D/Y/hDfYbaaKOK1GGYOBh4msVvD4aJ5p&#10;NXkpTab1vzcHwePH93ux6p0VF+pC41nBcJCBIK68btgoKHc/H1MQISJrtJ5JwY0CrJavLwvMtb/y&#10;H12KaEQK4ZCjgjrGNpcyVDU5DAPfEifu6DuHMcHOSN3hNYU7K0dZNpEOG04NNbb0XVN1Lv6dgmIz&#10;NPZU2dl5dNseduN9aX6pVOr9rf+ag4jUx6f44V5rBZ9Zmp/OpCM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fRAnwgAAANwAAAAPAAAAAAAAAAAAAAAAAJgCAABkcnMvZG93&#10;bnJldi54bWxQSwUGAAAAAAQABAD1AAAAhwMAAAAA&#10;" filled="f" stroked="f">
                  <v:textbox inset="1.44781mm,.72389mm,1.44781mm,.72389mm">
                    <w:txbxContent>
                      <w:p w:rsidR="00A42D12" w:rsidRPr="00AA1C33" w:rsidRDefault="00A42D12" w:rsidP="00A42D12">
                        <w:pPr>
                          <w:pStyle w:val="NormalWeb"/>
                          <w:spacing w:before="0" w:beforeAutospacing="0" w:after="0" w:afterAutospacing="0"/>
                          <w:jc w:val="both"/>
                          <w:rPr>
                            <w:sz w:val="32"/>
                          </w:rPr>
                        </w:pPr>
                        <w:r w:rsidRPr="00AA1C33">
                          <w:rPr>
                            <w:rFonts w:ascii="Calibri" w:hAnsi="Calibri"/>
                            <w:sz w:val="18"/>
                            <w:szCs w:val="15"/>
                          </w:rPr>
                          <w:t>U</w:t>
                        </w:r>
                        <w:proofErr w:type="spellStart"/>
                        <w:r w:rsidRPr="00AA1C33">
                          <w:rPr>
                            <w:rFonts w:ascii="Calibri" w:hAnsi="Calibri"/>
                            <w:position w:val="-4"/>
                            <w:sz w:val="18"/>
                            <w:szCs w:val="15"/>
                            <w:vertAlign w:val="subscript"/>
                          </w:rPr>
                          <w:t>batt</w:t>
                        </w:r>
                        <w:proofErr w:type="spellEnd"/>
                        <w:r w:rsidRPr="00AA1C33">
                          <w:rPr>
                            <w:rFonts w:ascii="Calibri" w:hAnsi="Calibri"/>
                            <w:sz w:val="18"/>
                            <w:szCs w:val="15"/>
                          </w:rPr>
                          <w:t>(t)</w:t>
                        </w:r>
                      </w:p>
                    </w:txbxContent>
                  </v:textbox>
                </v:shape>
                <v:shape id="_x0000_s1089" type="#_x0000_t202" style="position:absolute;left:27117;top:1837;width:376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socsMA&#10;AADcAAAADwAAAGRycy9kb3ducmV2LnhtbESP3YrCMBSE7xd8h3AEbxZNXVartVFcwcVbfx7g2Jz+&#10;YHNSmmjr25uFBS+HmfmGSTe9qcWDWldZVjCdRCCIM6srLhRczvvxAoTzyBpry6TgSQ4268FHiom2&#10;HR/pcfKFCBB2CSoovW8SKV1WkkE3sQ1x8HLbGvRBtoXULXYBbmr5FUVzabDisFBiQ7uSstvpbhTk&#10;h+5ztuyuv/4SH7/nP1jFV/tUajTstysQnnr/Dv+3D1pBHE3h7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socsMAAADcAAAADwAAAAAAAAAAAAAAAACYAgAAZHJzL2Rv&#10;d25yZXYueG1sUEsFBgAAAAAEAAQA9QAAAIgDAAAAAA==&#10;" stroked="f">
                  <v:textbox>
                    <w:txbxContent>
                      <w:p w:rsidR="00A42D12" w:rsidRDefault="00A42D12" w:rsidP="00A42D12">
                        <w:pPr>
                          <w:pStyle w:val="NormalWeb"/>
                          <w:spacing w:before="0" w:beforeAutospacing="0" w:after="0" w:afterAutospacing="0"/>
                          <w:jc w:val="both"/>
                        </w:pPr>
                        <w:r>
                          <w:rPr>
                            <w:sz w:val="20"/>
                            <w:szCs w:val="20"/>
                          </w:rPr>
                          <w:t>(b)</w:t>
                        </w:r>
                      </w:p>
                    </w:txbxContent>
                  </v:textbox>
                </v:shape>
                <v:shape id="_x0000_s1090" type="#_x0000_t202" style="position:absolute;left:2489;top:3279;width:376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m2BcQA&#10;AADcAAAADwAAAGRycy9kb3ducmV2LnhtbESPzWrDMBCE74W+g9hCLiWRG5q4dS2bNpDia34eYGOt&#10;f6i1MpYa228fFQo5DjPzDZPmk+nElQbXWlbwsopAEJdWt1wrOJ/2yzcQziNr7CyTgpkc5NnjQ4qJ&#10;tiMf6Hr0tQgQdgkqaLzvEyld2ZBBt7I9cfAqOxj0QQ611AOOAW46uY6irTTYclhosKddQ+XP8dco&#10;qIrxefM+Xr79OT68br+wjS92VmrxNH1+gPA0+Xv4v11oBXG0hr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JtgXEAAAA3AAAAA8AAAAAAAAAAAAAAAAAmAIAAGRycy9k&#10;b3ducmV2LnhtbFBLBQYAAAAABAAEAPUAAACJAwAAAAA=&#10;" stroked="f">
                  <v:textbox>
                    <w:txbxContent>
                      <w:p w:rsidR="00A42D12" w:rsidRDefault="00A42D12" w:rsidP="00A42D12">
                        <w:pPr>
                          <w:pStyle w:val="NormalWeb"/>
                          <w:spacing w:before="0" w:beforeAutospacing="0" w:after="0" w:afterAutospacing="0"/>
                          <w:jc w:val="both"/>
                        </w:pPr>
                        <w:r>
                          <w:rPr>
                            <w:sz w:val="20"/>
                            <w:szCs w:val="20"/>
                          </w:rPr>
                          <w:t>(a)</w:t>
                        </w:r>
                      </w:p>
                    </w:txbxContent>
                  </v:textbox>
                </v:shape>
                <v:shape id="AutoShape 1445" o:spid="_x0000_s1091" type="#_x0000_t32" style="position:absolute;left:31789;top:2460;width:19;height:2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0bPsYAAADcAAAADwAAAGRycy9kb3ducmV2LnhtbESPQWvCQBSE74X+h+UVvNWNCrbGbKQI&#10;SrF4qJagt0f2mYRm34bdVWN/fVco9DjMzDdMtuhNKy7kfGNZwWiYgCAurW64UvC1Xz2/gvABWWNr&#10;mRTcyMMif3zIMNX2yp902YVKRAj7FBXUIXSplL6syaAf2o44eifrDIYoXSW1w2uEm1aOk2QqDTYc&#10;F2rsaFlT+b07GwWHj9m5uBVb2hSj2eaIzvif/VqpwVP/NgcRqA//4b/2u1bwMpnC/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89Gz7GAAAA3AAAAA8AAAAAAAAA&#10;AAAAAAAAoQIAAGRycy9kb3ducmV2LnhtbFBLBQYAAAAABAAEAPkAAACUAwAAAAA=&#10;">
                  <v:stroke endarrow="block"/>
                </v:shape>
                <v:shape id="Text Box 1453" o:spid="_x0000_s1092" type="#_x0000_t202" style="position:absolute;left:31808;top:2621;width:4280;height:2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gIscA&#10;AADcAAAADwAAAGRycy9kb3ducmV2LnhtbESPT2sCMRTE74V+h/CE3mrWFWu7GqUVWqQI/uult8fm&#10;uVncvGyTVNdvbwoFj8PM/IaZzjvbiBP5UDtWMOhnIIhLp2uuFHzt3x+fQYSIrLFxTAouFGA+u7+b&#10;YqHdmbd02sVKJAiHAhWYGNtCylAashj6riVO3sF5izFJX0nt8ZzgtpF5lj1JizWnBYMtLQyVx92v&#10;VdBWH6tjfvkelaP92puX/DPbvP0o9dDrXicgInXxFv5vL7WC8XAMf2fS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voCLHAAAA3AAAAA8AAAAAAAAAAAAAAAAAmAIAAGRy&#10;cy9kb3ducmV2LnhtbFBLBQYAAAAABAAEAPUAAACMAwAAAAA=&#10;" filled="f" stroked="f">
                  <v:textbox inset="1.89536mm,.94767mm,1.89536mm,.94767mm">
                    <w:txbxContent>
                      <w:p w:rsidR="00A42D12" w:rsidRPr="00AA1C33" w:rsidRDefault="00A42D12" w:rsidP="00A42D12">
                        <w:pPr>
                          <w:pStyle w:val="NormalWeb"/>
                          <w:spacing w:before="0" w:beforeAutospacing="0" w:after="0" w:afterAutospacing="0"/>
                          <w:jc w:val="both"/>
                          <w:rPr>
                            <w:sz w:val="32"/>
                          </w:rPr>
                        </w:pPr>
                        <w:proofErr w:type="spellStart"/>
                        <w:r w:rsidRPr="00AA1C33">
                          <w:rPr>
                            <w:rFonts w:ascii="Calibri" w:hAnsi="Calibri"/>
                            <w:sz w:val="18"/>
                            <w:szCs w:val="15"/>
                          </w:rPr>
                          <w:t>I</w:t>
                        </w:r>
                        <w:r w:rsidRPr="00AA1C33">
                          <w:rPr>
                            <w:rFonts w:ascii="Calibri" w:hAnsi="Calibri"/>
                            <w:sz w:val="18"/>
                            <w:szCs w:val="15"/>
                            <w:vertAlign w:val="subscript"/>
                          </w:rPr>
                          <w:t>bat</w:t>
                        </w:r>
                        <w:proofErr w:type="spellEnd"/>
                      </w:p>
                    </w:txbxContent>
                  </v:textbox>
                </v:shape>
                <w10:anchorlock/>
              </v:group>
            </w:pict>
          </mc:Fallback>
        </mc:AlternateContent>
      </w:r>
    </w:p>
    <w:p w:rsidR="00A42D12" w:rsidRPr="00073ADE" w:rsidRDefault="00A42D12" w:rsidP="00A42D12">
      <w:pPr>
        <w:pStyle w:val="Lgende"/>
        <w:rPr>
          <w:rFonts w:ascii="Arial" w:hAnsi="Arial" w:cs="Arial"/>
          <w:b w:val="0"/>
          <w:i/>
          <w:color w:val="auto"/>
          <w:sz w:val="24"/>
          <w:szCs w:val="24"/>
        </w:rPr>
      </w:pPr>
      <w:r w:rsidRPr="00073ADE">
        <w:rPr>
          <w:rFonts w:ascii="Arial" w:hAnsi="Arial" w:cs="Arial"/>
          <w:b w:val="0"/>
          <w:i/>
          <w:color w:val="auto"/>
          <w:sz w:val="24"/>
          <w:szCs w:val="24"/>
        </w:rPr>
        <w:t xml:space="preserve">Figure </w:t>
      </w:r>
      <w:r>
        <w:rPr>
          <w:rFonts w:ascii="Arial" w:hAnsi="Arial" w:cs="Arial"/>
          <w:b w:val="0"/>
          <w:i/>
          <w:color w:val="auto"/>
          <w:sz w:val="24"/>
          <w:szCs w:val="24"/>
        </w:rPr>
        <w:t>3</w:t>
      </w:r>
      <w:r w:rsidRPr="00073ADE">
        <w:rPr>
          <w:rFonts w:ascii="Arial" w:hAnsi="Arial" w:cs="Arial"/>
          <w:b w:val="0"/>
          <w:i/>
          <w:color w:val="auto"/>
          <w:sz w:val="24"/>
          <w:szCs w:val="24"/>
        </w:rPr>
        <w:t xml:space="preserve"> : </w:t>
      </w:r>
      <w:r>
        <w:rPr>
          <w:rFonts w:ascii="Arial" w:hAnsi="Arial" w:cs="Arial"/>
          <w:b w:val="0"/>
          <w:i/>
          <w:color w:val="auto"/>
          <w:sz w:val="24"/>
          <w:szCs w:val="24"/>
        </w:rPr>
        <w:t>(a) Architecture. (b) Modélisation du h</w:t>
      </w:r>
      <w:r w:rsidRPr="00073ADE">
        <w:rPr>
          <w:rFonts w:ascii="Arial" w:hAnsi="Arial" w:cs="Arial"/>
          <w:b w:val="0"/>
          <w:i/>
          <w:color w:val="auto"/>
          <w:sz w:val="24"/>
          <w:szCs w:val="24"/>
        </w:rPr>
        <w:t>acheur</w:t>
      </w:r>
      <w:r>
        <w:rPr>
          <w:rFonts w:ascii="Arial" w:hAnsi="Arial" w:cs="Arial"/>
          <w:b w:val="0"/>
          <w:i/>
          <w:color w:val="auto"/>
          <w:sz w:val="24"/>
          <w:szCs w:val="24"/>
        </w:rPr>
        <w:t>.</w:t>
      </w:r>
    </w:p>
    <w:p w:rsidR="00A42D12" w:rsidRDefault="00A42D12" w:rsidP="00A42D12">
      <w:pPr>
        <w:ind w:left="-284"/>
        <w:rPr>
          <w:rFonts w:ascii="Arial" w:hAnsi="Arial" w:cs="Arial"/>
          <w:b/>
          <w:sz w:val="24"/>
          <w:szCs w:val="24"/>
        </w:rPr>
      </w:pPr>
      <w:r>
        <w:rPr>
          <w:rFonts w:ascii="Arial" w:hAnsi="Arial" w:cs="Arial"/>
          <w:b/>
          <w:sz w:val="24"/>
          <w:szCs w:val="24"/>
        </w:rPr>
        <w:t>3-3</w:t>
      </w:r>
    </w:p>
    <w:p w:rsidR="00A42D12" w:rsidRDefault="00A42D12" w:rsidP="00A42D12">
      <w:pPr>
        <w:rPr>
          <w:rFonts w:ascii="Arial" w:hAnsi="Arial" w:cs="Arial"/>
          <w:i/>
          <w:sz w:val="24"/>
          <w:szCs w:val="24"/>
        </w:rPr>
      </w:pPr>
      <w:r w:rsidRPr="00AA1C33">
        <w:rPr>
          <w:rFonts w:ascii="Arial" w:hAnsi="Arial" w:cs="Arial"/>
          <w:i/>
          <w:sz w:val="24"/>
          <w:szCs w:val="24"/>
        </w:rPr>
        <w:t xml:space="preserve">Quels composants réels permettent de réaliser les fonctions modélisées par les </w:t>
      </w:r>
      <w:r>
        <w:rPr>
          <w:rFonts w:ascii="Arial" w:hAnsi="Arial" w:cs="Arial"/>
          <w:i/>
          <w:sz w:val="24"/>
          <w:szCs w:val="24"/>
        </w:rPr>
        <w:t>deux</w:t>
      </w:r>
      <w:r w:rsidRPr="00AA1C33">
        <w:rPr>
          <w:rFonts w:ascii="Arial" w:hAnsi="Arial" w:cs="Arial"/>
          <w:i/>
          <w:sz w:val="24"/>
          <w:szCs w:val="24"/>
        </w:rPr>
        <w:t xml:space="preserve"> interrupteurs parfaits. </w:t>
      </w:r>
      <w:r>
        <w:rPr>
          <w:rFonts w:ascii="Arial" w:hAnsi="Arial" w:cs="Arial"/>
          <w:i/>
          <w:sz w:val="24"/>
          <w:szCs w:val="24"/>
        </w:rPr>
        <w:t>Quel composant ou a</w:t>
      </w:r>
      <w:r w:rsidRPr="00C77915">
        <w:rPr>
          <w:rFonts w:ascii="Arial" w:hAnsi="Arial" w:cs="Arial"/>
          <w:i/>
          <w:sz w:val="24"/>
          <w:szCs w:val="24"/>
        </w:rPr>
        <w:t>ssociation  de composant qui donnera les interrupteurs satisfaisants au problème.</w:t>
      </w:r>
    </w:p>
    <w:p w:rsidR="00A42D12" w:rsidRPr="00AA1C33" w:rsidRDefault="00A42D12" w:rsidP="00A42D12">
      <w:pPr>
        <w:rPr>
          <w:rFonts w:ascii="Arial" w:hAnsi="Arial" w:cs="Arial"/>
          <w:i/>
          <w:sz w:val="24"/>
          <w:szCs w:val="24"/>
        </w:rPr>
      </w:pPr>
      <w:r w:rsidRPr="00AA1C33">
        <w:rPr>
          <w:rFonts w:ascii="Arial" w:hAnsi="Arial" w:cs="Arial"/>
          <w:i/>
          <w:sz w:val="24"/>
          <w:szCs w:val="24"/>
        </w:rPr>
        <w:t xml:space="preserve">Expliquez le fonctionnement du hacheur (Figure </w:t>
      </w:r>
      <w:r>
        <w:rPr>
          <w:rFonts w:ascii="Arial" w:hAnsi="Arial" w:cs="Arial"/>
          <w:i/>
          <w:sz w:val="24"/>
          <w:szCs w:val="24"/>
        </w:rPr>
        <w:t>3</w:t>
      </w:r>
      <w:r w:rsidRPr="00AA1C33">
        <w:rPr>
          <w:rFonts w:ascii="Arial" w:hAnsi="Arial" w:cs="Arial"/>
          <w:i/>
          <w:sz w:val="24"/>
          <w:szCs w:val="24"/>
        </w:rPr>
        <w:t xml:space="preserve">) en </w:t>
      </w:r>
      <w:r>
        <w:rPr>
          <w:rFonts w:ascii="Arial" w:hAnsi="Arial" w:cs="Arial"/>
          <w:i/>
          <w:sz w:val="24"/>
          <w:szCs w:val="24"/>
        </w:rPr>
        <w:t>abaisseur</w:t>
      </w:r>
      <w:r w:rsidRPr="00AA1C33">
        <w:rPr>
          <w:rFonts w:ascii="Arial" w:hAnsi="Arial" w:cs="Arial"/>
          <w:i/>
          <w:sz w:val="24"/>
          <w:szCs w:val="24"/>
        </w:rPr>
        <w:t xml:space="preserve"> de tension et en </w:t>
      </w:r>
      <w:r>
        <w:rPr>
          <w:rFonts w:ascii="Arial" w:hAnsi="Arial" w:cs="Arial"/>
          <w:i/>
          <w:sz w:val="24"/>
          <w:szCs w:val="24"/>
        </w:rPr>
        <w:t>élévateur de tension</w:t>
      </w:r>
      <w:r w:rsidRPr="00AA1C33">
        <w:rPr>
          <w:rFonts w:ascii="Arial" w:hAnsi="Arial" w:cs="Arial"/>
          <w:i/>
          <w:sz w:val="24"/>
          <w:szCs w:val="24"/>
        </w:rPr>
        <w:t>.</w:t>
      </w:r>
    </w:p>
    <w:p w:rsidR="00A42D12" w:rsidRPr="00AA1C33" w:rsidRDefault="00A42D12" w:rsidP="00A42D12">
      <w:pPr>
        <w:rPr>
          <w:rFonts w:ascii="Arial" w:hAnsi="Arial" w:cs="Arial"/>
          <w:i/>
          <w:sz w:val="24"/>
          <w:szCs w:val="24"/>
        </w:rPr>
      </w:pPr>
      <w:r w:rsidRPr="00AA1C33">
        <w:rPr>
          <w:rFonts w:ascii="Arial" w:hAnsi="Arial" w:cs="Arial"/>
          <w:i/>
          <w:sz w:val="24"/>
          <w:szCs w:val="24"/>
        </w:rPr>
        <w:t xml:space="preserve">Justifiez le choix de </w:t>
      </w:r>
      <w:r>
        <w:rPr>
          <w:rFonts w:ascii="Arial" w:hAnsi="Arial" w:cs="Arial"/>
          <w:i/>
          <w:sz w:val="24"/>
          <w:szCs w:val="24"/>
        </w:rPr>
        <w:t xml:space="preserve">la fréquence de hachage à partir des courbes de la figure 3. </w:t>
      </w:r>
    </w:p>
    <w:p w:rsidR="00A42D12" w:rsidRDefault="00A42D12" w:rsidP="00A42D12">
      <w:pPr>
        <w:rPr>
          <w:rFonts w:ascii="Arial" w:hAnsi="Arial" w:cs="Arial"/>
          <w:i/>
          <w:sz w:val="24"/>
          <w:szCs w:val="24"/>
        </w:rPr>
      </w:pPr>
      <w:r w:rsidRPr="00AA1C33">
        <w:rPr>
          <w:rFonts w:ascii="Arial" w:hAnsi="Arial" w:cs="Arial"/>
          <w:i/>
          <w:sz w:val="24"/>
          <w:szCs w:val="24"/>
        </w:rPr>
        <w:t xml:space="preserve">Tracez le chronogramme </w:t>
      </w:r>
      <w:r>
        <w:rPr>
          <w:rFonts w:ascii="Arial" w:hAnsi="Arial" w:cs="Arial"/>
          <w:i/>
          <w:sz w:val="24"/>
          <w:szCs w:val="24"/>
        </w:rPr>
        <w:t>du pilotage du hacheur et du courant i</w:t>
      </w:r>
      <w:r w:rsidRPr="00AA1C33">
        <w:rPr>
          <w:rFonts w:ascii="Arial" w:hAnsi="Arial" w:cs="Arial"/>
          <w:i/>
          <w:sz w:val="24"/>
          <w:szCs w:val="24"/>
          <w:vertAlign w:val="subscript"/>
        </w:rPr>
        <w:t>bat</w:t>
      </w:r>
      <w:r>
        <w:rPr>
          <w:rFonts w:ascii="Arial" w:hAnsi="Arial" w:cs="Arial"/>
          <w:i/>
          <w:sz w:val="24"/>
          <w:szCs w:val="24"/>
        </w:rPr>
        <w:t xml:space="preserve"> en mettant en évidence le rapport cyclique.</w:t>
      </w:r>
    </w:p>
    <w:p w:rsidR="00A42D12" w:rsidRDefault="00A42D12" w:rsidP="00A42D12">
      <w:pPr>
        <w:rPr>
          <w:rFonts w:ascii="Arial" w:hAnsi="Arial" w:cs="Arial"/>
          <w:i/>
          <w:sz w:val="24"/>
          <w:szCs w:val="24"/>
        </w:rPr>
      </w:pPr>
    </w:p>
    <w:p w:rsidR="00A42D12" w:rsidRDefault="00A42D12" w:rsidP="00A42D12">
      <w:pPr>
        <w:rPr>
          <w:rFonts w:ascii="Arial" w:hAnsi="Arial" w:cs="Arial"/>
          <w:i/>
          <w:sz w:val="24"/>
          <w:szCs w:val="24"/>
        </w:rPr>
      </w:pPr>
    </w:p>
    <w:p w:rsidR="00A42D12" w:rsidRDefault="00A42D12" w:rsidP="00A42D12">
      <w:pPr>
        <w:rPr>
          <w:rFonts w:ascii="Arial" w:hAnsi="Arial" w:cs="Arial"/>
          <w:i/>
          <w:sz w:val="24"/>
          <w:szCs w:val="24"/>
        </w:rPr>
      </w:pPr>
    </w:p>
    <w:p w:rsidR="00A42D12" w:rsidRDefault="007A0982" w:rsidP="00A42D12">
      <w:pPr>
        <w:ind w:left="-284" w:right="849"/>
        <w:rPr>
          <w:rFonts w:asciiTheme="minorHAnsi" w:hAnsiTheme="minorHAnsi" w:cs="Arial"/>
          <w:b/>
          <w:i/>
          <w:sz w:val="22"/>
          <w:szCs w:val="22"/>
        </w:rPr>
      </w:pPr>
      <w:r>
        <w:rPr>
          <w:noProof/>
        </w:rPr>
        <w:pict>
          <v:shape id="_x0000_s1029" type="#_x0000_t75" style="position:absolute;left:0;text-align:left;margin-left:334.35pt;margin-top:9.15pt;width:163.9pt;height:83.5pt;z-index:251858944;mso-position-horizontal-relative:text;mso-position-vertical-relative:text;mso-width-relative:page;mso-height-relative:page">
            <v:imagedata r:id="rId23" o:title="" cropbottom="2086f" cropright="638f"/>
          </v:shape>
          <o:OLEObject Type="Embed" ProgID="Word.Picture.8" ShapeID="_x0000_s1029" DrawAspect="Content" ObjectID="_1485611655" r:id="rId24"/>
        </w:pict>
      </w:r>
    </w:p>
    <w:p w:rsidR="00A42D12" w:rsidRDefault="00A42D12" w:rsidP="00A42D12">
      <w:pPr>
        <w:ind w:left="-284" w:right="849"/>
        <w:rPr>
          <w:rFonts w:asciiTheme="minorHAnsi" w:hAnsiTheme="minorHAnsi" w:cs="Arial"/>
          <w:b/>
          <w:i/>
          <w:sz w:val="22"/>
          <w:szCs w:val="22"/>
        </w:rPr>
      </w:pPr>
    </w:p>
    <w:p w:rsidR="00A42D12" w:rsidRPr="00741A4B" w:rsidRDefault="00A42D12" w:rsidP="00A42D12">
      <w:pPr>
        <w:ind w:left="-284" w:right="849"/>
        <w:rPr>
          <w:rFonts w:asciiTheme="minorHAnsi" w:hAnsiTheme="minorHAnsi" w:cs="Arial"/>
          <w:sz w:val="22"/>
          <w:szCs w:val="22"/>
        </w:rPr>
      </w:pPr>
      <w:r w:rsidRPr="00741A4B">
        <w:rPr>
          <w:rFonts w:asciiTheme="minorHAnsi" w:hAnsiTheme="minorHAnsi" w:cs="Arial"/>
          <w:b/>
          <w:sz w:val="22"/>
          <w:szCs w:val="22"/>
          <w:u w:val="single"/>
        </w:rPr>
        <w:t>Annexe :</w:t>
      </w:r>
      <w:r w:rsidRPr="00741A4B">
        <w:rPr>
          <w:rFonts w:asciiTheme="minorHAnsi" w:hAnsiTheme="minorHAnsi" w:cs="Arial"/>
          <w:b/>
          <w:sz w:val="22"/>
          <w:szCs w:val="22"/>
        </w:rPr>
        <w:t xml:space="preserve"> On pourra s’inspirer des semi</w:t>
      </w:r>
      <w:r>
        <w:rPr>
          <w:rFonts w:asciiTheme="minorHAnsi" w:hAnsiTheme="minorHAnsi" w:cs="Arial"/>
          <w:b/>
          <w:sz w:val="22"/>
          <w:szCs w:val="22"/>
        </w:rPr>
        <w:t>-</w:t>
      </w:r>
      <w:r w:rsidRPr="00741A4B">
        <w:rPr>
          <w:rFonts w:asciiTheme="minorHAnsi" w:hAnsiTheme="minorHAnsi" w:cs="Arial"/>
          <w:b/>
          <w:sz w:val="22"/>
          <w:szCs w:val="22"/>
        </w:rPr>
        <w:t>conducteurs suivants </w:t>
      </w:r>
      <w:r w:rsidRPr="00741A4B">
        <w:rPr>
          <w:rFonts w:asciiTheme="minorHAnsi" w:hAnsiTheme="minorHAnsi" w:cs="Arial"/>
          <w:sz w:val="22"/>
          <w:szCs w:val="22"/>
        </w:rPr>
        <w:t>:</w:t>
      </w:r>
    </w:p>
    <w:p w:rsidR="00A42D12" w:rsidRPr="00741A4B" w:rsidRDefault="00A42D12" w:rsidP="00A42D12">
      <w:pPr>
        <w:ind w:left="-284" w:right="849"/>
        <w:rPr>
          <w:rFonts w:asciiTheme="minorHAnsi" w:hAnsiTheme="minorHAnsi" w:cs="Arial"/>
          <w:i/>
          <w:sz w:val="22"/>
          <w:szCs w:val="22"/>
        </w:rPr>
      </w:pPr>
    </w:p>
    <w:p w:rsidR="00A42D12" w:rsidRPr="00741A4B" w:rsidRDefault="00A42D12" w:rsidP="00A42D12">
      <w:pPr>
        <w:suppressAutoHyphens w:val="0"/>
        <w:autoSpaceDE w:val="0"/>
        <w:autoSpaceDN w:val="0"/>
        <w:adjustRightInd w:val="0"/>
        <w:ind w:left="-284" w:right="849"/>
        <w:jc w:val="left"/>
        <w:rPr>
          <w:rFonts w:asciiTheme="minorHAnsi" w:hAnsiTheme="minorHAnsi" w:cs="Utopia-Regular"/>
          <w:sz w:val="22"/>
          <w:szCs w:val="22"/>
          <w:lang w:eastAsia="fr-FR"/>
        </w:rPr>
      </w:pPr>
      <w:r w:rsidRPr="00741A4B">
        <w:rPr>
          <w:rFonts w:asciiTheme="minorHAnsi" w:hAnsiTheme="minorHAnsi" w:cs="Utopia-Regular"/>
          <w:sz w:val="22"/>
          <w:szCs w:val="22"/>
          <w:lang w:eastAsia="fr-FR"/>
        </w:rPr>
        <w:t>La diode idéale</w:t>
      </w:r>
      <w:r>
        <w:rPr>
          <w:rFonts w:asciiTheme="minorHAnsi" w:hAnsiTheme="minorHAnsi" w:cs="Utopia-Regular"/>
          <w:sz w:val="22"/>
          <w:szCs w:val="22"/>
          <w:lang w:eastAsia="fr-FR"/>
        </w:rPr>
        <w:t> :</w:t>
      </w:r>
      <w:r w:rsidRPr="00741A4B">
        <w:rPr>
          <w:rFonts w:asciiTheme="minorHAnsi" w:hAnsiTheme="minorHAnsi" w:cs="Utopia-Regular"/>
          <w:sz w:val="22"/>
          <w:szCs w:val="22"/>
          <w:lang w:eastAsia="fr-FR"/>
        </w:rPr>
        <w:t xml:space="preserve"> interrupteur unidirectionnel à commutation spontanée</w:t>
      </w:r>
      <w:r>
        <w:rPr>
          <w:rFonts w:asciiTheme="minorHAnsi" w:hAnsiTheme="minorHAnsi" w:cs="Utopia-Regular"/>
          <w:sz w:val="22"/>
          <w:szCs w:val="22"/>
          <w:lang w:eastAsia="fr-FR"/>
        </w:rPr>
        <w:t>.</w:t>
      </w:r>
      <w:r w:rsidRPr="00741A4B">
        <w:rPr>
          <w:rFonts w:asciiTheme="minorHAnsi" w:hAnsiTheme="minorHAnsi" w:cs="Utopia-Regular"/>
          <w:sz w:val="22"/>
          <w:szCs w:val="22"/>
          <w:lang w:eastAsia="fr-FR"/>
        </w:rPr>
        <w:t xml:space="preserve"> </w:t>
      </w:r>
    </w:p>
    <w:p w:rsidR="00A42D12" w:rsidRDefault="00A42D12" w:rsidP="00A42D12">
      <w:pPr>
        <w:suppressAutoHyphens w:val="0"/>
        <w:autoSpaceDE w:val="0"/>
        <w:autoSpaceDN w:val="0"/>
        <w:adjustRightInd w:val="0"/>
        <w:ind w:left="-284" w:right="849"/>
        <w:jc w:val="left"/>
        <w:rPr>
          <w:rFonts w:asciiTheme="minorHAnsi" w:hAnsiTheme="minorHAnsi" w:cs="Utopia-Regular"/>
          <w:sz w:val="22"/>
          <w:szCs w:val="22"/>
          <w:lang w:eastAsia="fr-FR"/>
        </w:rPr>
      </w:pPr>
    </w:p>
    <w:p w:rsidR="00A42D12" w:rsidRDefault="007A0982" w:rsidP="00A42D12">
      <w:pPr>
        <w:suppressAutoHyphens w:val="0"/>
        <w:autoSpaceDE w:val="0"/>
        <w:autoSpaceDN w:val="0"/>
        <w:adjustRightInd w:val="0"/>
        <w:ind w:left="-284" w:right="849"/>
        <w:jc w:val="left"/>
        <w:rPr>
          <w:rFonts w:asciiTheme="minorHAnsi" w:hAnsiTheme="minorHAnsi" w:cs="Utopia-Regular"/>
          <w:sz w:val="22"/>
          <w:szCs w:val="22"/>
          <w:lang w:eastAsia="fr-FR"/>
        </w:rPr>
      </w:pPr>
      <w:r>
        <w:rPr>
          <w:rFonts w:asciiTheme="minorHAnsi" w:hAnsiTheme="minorHAnsi" w:cs="Utopia-Regular"/>
          <w:noProof/>
          <w:sz w:val="22"/>
          <w:szCs w:val="22"/>
          <w:lang w:eastAsia="fr-FR"/>
        </w:rPr>
        <w:pict>
          <v:shape id="_x0000_s1030" type="#_x0000_t75" style="position:absolute;left:0;text-align:left;margin-left:333.05pt;margin-top:6.1pt;width:168pt;height:76.15pt;z-index:251859968;mso-position-horizontal-relative:text;mso-position-vertical-relative:text;mso-width-relative:page;mso-height-relative:page">
            <v:imagedata r:id="rId25" o:title="" cropbottom="2086f" cropright="638f"/>
          </v:shape>
          <o:OLEObject Type="Embed" ProgID="Word.Picture.8" ShapeID="_x0000_s1030" DrawAspect="Content" ObjectID="_1485611656" r:id="rId26"/>
        </w:pict>
      </w:r>
    </w:p>
    <w:p w:rsidR="00A42D12" w:rsidRPr="00741A4B" w:rsidRDefault="00A42D12" w:rsidP="00A42D12">
      <w:pPr>
        <w:suppressAutoHyphens w:val="0"/>
        <w:autoSpaceDE w:val="0"/>
        <w:autoSpaceDN w:val="0"/>
        <w:adjustRightInd w:val="0"/>
        <w:ind w:left="-284" w:right="849"/>
        <w:jc w:val="left"/>
        <w:rPr>
          <w:rFonts w:asciiTheme="minorHAnsi" w:hAnsiTheme="minorHAnsi" w:cs="Utopia-Regular"/>
          <w:sz w:val="22"/>
          <w:szCs w:val="22"/>
          <w:lang w:eastAsia="fr-FR"/>
        </w:rPr>
      </w:pPr>
    </w:p>
    <w:p w:rsidR="00A42D12" w:rsidRPr="00741A4B" w:rsidRDefault="00A42D12" w:rsidP="00A42D12">
      <w:pPr>
        <w:suppressAutoHyphens w:val="0"/>
        <w:autoSpaceDE w:val="0"/>
        <w:autoSpaceDN w:val="0"/>
        <w:adjustRightInd w:val="0"/>
        <w:ind w:left="-284" w:right="849"/>
        <w:jc w:val="left"/>
        <w:rPr>
          <w:rFonts w:asciiTheme="minorHAnsi" w:hAnsiTheme="minorHAnsi" w:cs="Utopia-Regular"/>
          <w:sz w:val="22"/>
          <w:szCs w:val="22"/>
          <w:lang w:eastAsia="fr-FR"/>
        </w:rPr>
      </w:pPr>
      <w:r>
        <w:rPr>
          <w:rFonts w:asciiTheme="minorHAnsi" w:hAnsiTheme="minorHAnsi" w:cs="Utopia-Regular"/>
          <w:sz w:val="22"/>
          <w:szCs w:val="22"/>
          <w:lang w:eastAsia="fr-FR"/>
        </w:rPr>
        <w:t>L’i</w:t>
      </w:r>
      <w:r w:rsidRPr="00741A4B">
        <w:rPr>
          <w:rFonts w:asciiTheme="minorHAnsi" w:hAnsiTheme="minorHAnsi" w:cs="Utopia-Regular"/>
          <w:sz w:val="22"/>
          <w:szCs w:val="22"/>
          <w:lang w:eastAsia="fr-FR"/>
        </w:rPr>
        <w:t>nterrupteur unidirectionnel commandé à l’ouverture et à la fermeture</w:t>
      </w:r>
      <w:r>
        <w:rPr>
          <w:rFonts w:asciiTheme="minorHAnsi" w:hAnsiTheme="minorHAnsi" w:cs="Utopia-Regular"/>
          <w:sz w:val="22"/>
          <w:szCs w:val="22"/>
          <w:lang w:eastAsia="fr-FR"/>
        </w:rPr>
        <w:t>.</w:t>
      </w:r>
    </w:p>
    <w:p w:rsidR="00A42D12" w:rsidRDefault="00A42D12" w:rsidP="00A42D12">
      <w:pPr>
        <w:suppressAutoHyphens w:val="0"/>
        <w:autoSpaceDE w:val="0"/>
        <w:autoSpaceDN w:val="0"/>
        <w:adjustRightInd w:val="0"/>
        <w:ind w:left="-284" w:right="849"/>
        <w:jc w:val="left"/>
        <w:rPr>
          <w:rFonts w:asciiTheme="minorHAnsi" w:hAnsiTheme="minorHAnsi" w:cs="Utopia-Regular"/>
          <w:sz w:val="22"/>
          <w:szCs w:val="22"/>
          <w:lang w:eastAsia="fr-FR"/>
        </w:rPr>
      </w:pPr>
    </w:p>
    <w:p w:rsidR="00A42D12" w:rsidRDefault="00A42D12" w:rsidP="00A42D12">
      <w:pPr>
        <w:suppressAutoHyphens w:val="0"/>
        <w:autoSpaceDE w:val="0"/>
        <w:autoSpaceDN w:val="0"/>
        <w:adjustRightInd w:val="0"/>
        <w:ind w:left="-284" w:right="849"/>
        <w:jc w:val="left"/>
        <w:rPr>
          <w:rFonts w:asciiTheme="minorHAnsi" w:hAnsiTheme="minorHAnsi" w:cs="Utopia-Regular"/>
          <w:sz w:val="22"/>
          <w:szCs w:val="22"/>
          <w:lang w:eastAsia="fr-FR"/>
        </w:rPr>
      </w:pPr>
    </w:p>
    <w:p w:rsidR="00A42D12" w:rsidRDefault="00A42D12" w:rsidP="00A42D12">
      <w:pPr>
        <w:suppressAutoHyphens w:val="0"/>
        <w:autoSpaceDE w:val="0"/>
        <w:autoSpaceDN w:val="0"/>
        <w:adjustRightInd w:val="0"/>
        <w:ind w:left="-284" w:right="849"/>
        <w:jc w:val="left"/>
        <w:rPr>
          <w:rFonts w:asciiTheme="minorHAnsi" w:hAnsiTheme="minorHAnsi" w:cs="Utopia-Regular"/>
          <w:sz w:val="22"/>
          <w:szCs w:val="22"/>
          <w:lang w:eastAsia="fr-FR"/>
        </w:rPr>
      </w:pPr>
    </w:p>
    <w:p w:rsidR="00A42D12" w:rsidRPr="00741A4B" w:rsidRDefault="007A0982" w:rsidP="00A42D12">
      <w:pPr>
        <w:suppressAutoHyphens w:val="0"/>
        <w:autoSpaceDE w:val="0"/>
        <w:autoSpaceDN w:val="0"/>
        <w:adjustRightInd w:val="0"/>
        <w:ind w:left="-284" w:right="849"/>
        <w:jc w:val="left"/>
        <w:rPr>
          <w:rFonts w:asciiTheme="minorHAnsi" w:hAnsiTheme="minorHAnsi" w:cs="Utopia-Regular"/>
          <w:sz w:val="22"/>
          <w:szCs w:val="22"/>
          <w:lang w:eastAsia="fr-FR"/>
        </w:rPr>
      </w:pPr>
      <w:r>
        <w:rPr>
          <w:rFonts w:asciiTheme="minorHAnsi" w:hAnsiTheme="minorHAnsi" w:cs="Utopia-Regular"/>
          <w:noProof/>
          <w:sz w:val="22"/>
          <w:szCs w:val="22"/>
          <w:lang w:eastAsia="fr-FR"/>
        </w:rPr>
        <w:pict>
          <v:shape id="_x0000_s1032" type="#_x0000_t75" style="position:absolute;left:0;text-align:left;margin-left:330.55pt;margin-top:-.35pt;width:182.2pt;height:74.35pt;z-index:251862016;mso-position-horizontal-relative:text;mso-position-vertical-relative:text;mso-width-relative:page;mso-height-relative:page">
            <v:imagedata r:id="rId27" o:title="" cropbottom="2086f" cropright="638f"/>
          </v:shape>
          <o:OLEObject Type="Embed" ProgID="Word.Picture.8" ShapeID="_x0000_s1032" DrawAspect="Content" ObjectID="_1485611657" r:id="rId28"/>
        </w:pict>
      </w:r>
    </w:p>
    <w:p w:rsidR="00A42D12" w:rsidRDefault="00A42D12" w:rsidP="00A42D12">
      <w:pPr>
        <w:suppressAutoHyphens w:val="0"/>
        <w:autoSpaceDE w:val="0"/>
        <w:autoSpaceDN w:val="0"/>
        <w:adjustRightInd w:val="0"/>
        <w:ind w:left="-284" w:right="2834"/>
        <w:jc w:val="left"/>
        <w:rPr>
          <w:rFonts w:asciiTheme="minorHAnsi" w:hAnsiTheme="minorHAnsi" w:cs="Utopia-Regular"/>
          <w:sz w:val="22"/>
          <w:szCs w:val="22"/>
          <w:lang w:eastAsia="fr-FR"/>
        </w:rPr>
      </w:pPr>
      <w:r w:rsidRPr="00741A4B">
        <w:rPr>
          <w:rFonts w:asciiTheme="minorHAnsi" w:hAnsiTheme="minorHAnsi" w:cs="Utopia-Regular"/>
          <w:sz w:val="22"/>
          <w:szCs w:val="22"/>
          <w:lang w:eastAsia="fr-FR"/>
        </w:rPr>
        <w:t>Le transistor bipolaire</w:t>
      </w:r>
      <w:r>
        <w:rPr>
          <w:rFonts w:asciiTheme="minorHAnsi" w:hAnsiTheme="minorHAnsi" w:cs="Utopia-Regular"/>
          <w:sz w:val="22"/>
          <w:szCs w:val="22"/>
          <w:lang w:eastAsia="fr-FR"/>
        </w:rPr>
        <w:t xml:space="preserve">, </w:t>
      </w:r>
      <w:r w:rsidRPr="00741A4B">
        <w:rPr>
          <w:rFonts w:asciiTheme="minorHAnsi" w:hAnsiTheme="minorHAnsi" w:cs="Utopia-Regular"/>
          <w:sz w:val="22"/>
          <w:szCs w:val="22"/>
          <w:lang w:eastAsia="fr-FR"/>
        </w:rPr>
        <w:t xml:space="preserve">commandé par le courant envoyé dans la base, </w:t>
      </w:r>
      <w:r w:rsidRPr="00741A4B">
        <w:rPr>
          <w:rFonts w:asciiTheme="minorHAnsi" w:hAnsiTheme="minorHAnsi" w:cs="Utopia-Italic"/>
          <w:i/>
          <w:iCs/>
          <w:sz w:val="22"/>
          <w:szCs w:val="22"/>
          <w:lang w:eastAsia="fr-FR"/>
        </w:rPr>
        <w:t>i</w:t>
      </w:r>
      <w:r w:rsidRPr="00741A4B">
        <w:rPr>
          <w:rFonts w:asciiTheme="minorHAnsi" w:hAnsiTheme="minorHAnsi" w:cs="Utopia-Italic"/>
          <w:i/>
          <w:iCs/>
          <w:sz w:val="22"/>
          <w:szCs w:val="22"/>
          <w:vertAlign w:val="subscript"/>
          <w:lang w:eastAsia="fr-FR"/>
        </w:rPr>
        <w:t>B</w:t>
      </w:r>
      <w:r w:rsidRPr="00741A4B">
        <w:rPr>
          <w:rFonts w:asciiTheme="minorHAnsi" w:hAnsiTheme="minorHAnsi" w:cs="Utopia-Italic"/>
          <w:i/>
          <w:iCs/>
          <w:sz w:val="22"/>
          <w:szCs w:val="22"/>
          <w:lang w:eastAsia="fr-FR"/>
        </w:rPr>
        <w:t xml:space="preserve"> </w:t>
      </w:r>
      <w:r w:rsidRPr="00741A4B">
        <w:rPr>
          <w:rFonts w:asciiTheme="minorHAnsi" w:hAnsiTheme="minorHAnsi" w:cs="Utopia-Regular"/>
          <w:sz w:val="22"/>
          <w:szCs w:val="22"/>
          <w:lang w:eastAsia="fr-FR"/>
        </w:rPr>
        <w:t xml:space="preserve">. Lorsque le courant de base </w:t>
      </w:r>
      <w:r w:rsidRPr="00741A4B">
        <w:rPr>
          <w:rFonts w:asciiTheme="minorHAnsi" w:hAnsiTheme="minorHAnsi" w:cs="Utopia-Italic"/>
          <w:i/>
          <w:iCs/>
          <w:sz w:val="22"/>
          <w:szCs w:val="22"/>
          <w:lang w:eastAsia="fr-FR"/>
        </w:rPr>
        <w:t>i</w:t>
      </w:r>
      <w:r w:rsidRPr="00741A4B">
        <w:rPr>
          <w:rFonts w:asciiTheme="minorHAnsi" w:hAnsiTheme="minorHAnsi" w:cs="Utopia-Italic"/>
          <w:i/>
          <w:iCs/>
          <w:sz w:val="22"/>
          <w:szCs w:val="22"/>
          <w:vertAlign w:val="subscript"/>
          <w:lang w:eastAsia="fr-FR"/>
        </w:rPr>
        <w:t>B</w:t>
      </w:r>
      <w:r w:rsidRPr="00741A4B">
        <w:rPr>
          <w:rFonts w:asciiTheme="minorHAnsi" w:hAnsiTheme="minorHAnsi" w:cs="Utopia-Italic"/>
          <w:i/>
          <w:iCs/>
          <w:sz w:val="22"/>
          <w:szCs w:val="22"/>
          <w:lang w:eastAsia="fr-FR"/>
        </w:rPr>
        <w:t xml:space="preserve"> </w:t>
      </w:r>
      <w:r w:rsidRPr="00741A4B">
        <w:rPr>
          <w:rFonts w:asciiTheme="minorHAnsi" w:hAnsiTheme="minorHAnsi" w:cs="MathDesign-UT-Regular-OT1-10"/>
          <w:sz w:val="22"/>
          <w:szCs w:val="22"/>
          <w:lang w:eastAsia="fr-FR"/>
        </w:rPr>
        <w:t xml:space="preserve">= </w:t>
      </w:r>
      <w:r w:rsidRPr="00741A4B">
        <w:rPr>
          <w:rFonts w:asciiTheme="minorHAnsi" w:hAnsiTheme="minorHAnsi" w:cs="Utopia-Regular"/>
          <w:sz w:val="22"/>
          <w:szCs w:val="22"/>
          <w:lang w:eastAsia="fr-FR"/>
        </w:rPr>
        <w:t xml:space="preserve">0 </w:t>
      </w:r>
      <w:r>
        <w:rPr>
          <w:rFonts w:asciiTheme="minorHAnsi" w:hAnsiTheme="minorHAnsi" w:cs="Utopia-Regular"/>
          <w:sz w:val="22"/>
          <w:szCs w:val="22"/>
          <w:lang w:eastAsia="fr-FR"/>
        </w:rPr>
        <w:t xml:space="preserve">, </w:t>
      </w:r>
      <w:r w:rsidRPr="00741A4B">
        <w:rPr>
          <w:rFonts w:asciiTheme="minorHAnsi" w:hAnsiTheme="minorHAnsi" w:cs="Utopia-Regular"/>
          <w:sz w:val="22"/>
          <w:szCs w:val="22"/>
          <w:lang w:eastAsia="fr-FR"/>
        </w:rPr>
        <w:t xml:space="preserve"> le transistor est bloqué : </w:t>
      </w:r>
      <w:r w:rsidRPr="00741A4B">
        <w:rPr>
          <w:rFonts w:asciiTheme="minorHAnsi" w:hAnsiTheme="minorHAnsi" w:cs="Utopia-Italic"/>
          <w:i/>
          <w:iCs/>
          <w:sz w:val="22"/>
          <w:szCs w:val="22"/>
          <w:lang w:eastAsia="fr-FR"/>
        </w:rPr>
        <w:t>V</w:t>
      </w:r>
      <w:r w:rsidRPr="00741A4B">
        <w:rPr>
          <w:rFonts w:asciiTheme="minorHAnsi" w:hAnsiTheme="minorHAnsi" w:cs="Utopia-Italic"/>
          <w:i/>
          <w:iCs/>
          <w:sz w:val="22"/>
          <w:szCs w:val="22"/>
          <w:vertAlign w:val="subscript"/>
          <w:lang w:eastAsia="fr-FR"/>
        </w:rPr>
        <w:t xml:space="preserve">C E </w:t>
      </w:r>
      <w:r w:rsidRPr="00741A4B">
        <w:rPr>
          <w:rFonts w:asciiTheme="minorHAnsi" w:hAnsiTheme="minorHAnsi" w:cs="MathDesign-UT-Regular-OT1-10"/>
          <w:sz w:val="22"/>
          <w:szCs w:val="22"/>
          <w:lang w:eastAsia="fr-FR"/>
        </w:rPr>
        <w:t xml:space="preserve">= </w:t>
      </w:r>
      <w:r w:rsidRPr="00741A4B">
        <w:rPr>
          <w:rFonts w:asciiTheme="minorHAnsi" w:hAnsiTheme="minorHAnsi" w:cs="Utopia-Regular"/>
          <w:sz w:val="22"/>
          <w:szCs w:val="22"/>
          <w:lang w:eastAsia="fr-FR"/>
        </w:rPr>
        <w:t xml:space="preserve">0 et </w:t>
      </w:r>
      <w:r w:rsidRPr="00741A4B">
        <w:rPr>
          <w:rFonts w:asciiTheme="minorHAnsi" w:hAnsiTheme="minorHAnsi" w:cs="Utopia-Italic"/>
          <w:i/>
          <w:iCs/>
          <w:sz w:val="22"/>
          <w:szCs w:val="22"/>
          <w:lang w:eastAsia="fr-FR"/>
        </w:rPr>
        <w:t>i</w:t>
      </w:r>
      <w:r w:rsidRPr="00741A4B">
        <w:rPr>
          <w:rFonts w:asciiTheme="minorHAnsi" w:hAnsiTheme="minorHAnsi" w:cs="Utopia-Italic"/>
          <w:i/>
          <w:iCs/>
          <w:sz w:val="22"/>
          <w:szCs w:val="22"/>
          <w:vertAlign w:val="subscript"/>
          <w:lang w:eastAsia="fr-FR"/>
        </w:rPr>
        <w:t>C</w:t>
      </w:r>
      <w:r w:rsidRPr="00741A4B">
        <w:rPr>
          <w:rFonts w:asciiTheme="minorHAnsi" w:hAnsiTheme="minorHAnsi" w:cs="Utopia-Italic"/>
          <w:i/>
          <w:iCs/>
          <w:sz w:val="22"/>
          <w:szCs w:val="22"/>
          <w:lang w:eastAsia="fr-FR"/>
        </w:rPr>
        <w:t xml:space="preserve"> </w:t>
      </w:r>
      <w:r w:rsidRPr="00741A4B">
        <w:rPr>
          <w:rFonts w:asciiTheme="minorHAnsi" w:hAnsiTheme="minorHAnsi" w:cs="MathDesign-UT-Regular-OT1-10"/>
          <w:sz w:val="22"/>
          <w:szCs w:val="22"/>
          <w:lang w:eastAsia="fr-FR"/>
        </w:rPr>
        <w:t xml:space="preserve">= </w:t>
      </w:r>
      <w:r w:rsidRPr="00741A4B">
        <w:rPr>
          <w:rFonts w:asciiTheme="minorHAnsi" w:hAnsiTheme="minorHAnsi" w:cs="Utopia-Regular"/>
          <w:sz w:val="22"/>
          <w:szCs w:val="22"/>
          <w:lang w:eastAsia="fr-FR"/>
        </w:rPr>
        <w:t xml:space="preserve">0. Si </w:t>
      </w:r>
      <w:r w:rsidRPr="00741A4B">
        <w:rPr>
          <w:rFonts w:asciiTheme="minorHAnsi" w:hAnsiTheme="minorHAnsi" w:cs="Utopia-Italic"/>
          <w:i/>
          <w:iCs/>
          <w:sz w:val="22"/>
          <w:szCs w:val="22"/>
          <w:lang w:eastAsia="fr-FR"/>
        </w:rPr>
        <w:t>i</w:t>
      </w:r>
      <w:r w:rsidRPr="00741A4B">
        <w:rPr>
          <w:rFonts w:asciiTheme="minorHAnsi" w:hAnsiTheme="minorHAnsi" w:cs="Utopia-Italic"/>
          <w:i/>
          <w:iCs/>
          <w:sz w:val="22"/>
          <w:szCs w:val="22"/>
          <w:vertAlign w:val="subscript"/>
          <w:lang w:eastAsia="fr-FR"/>
        </w:rPr>
        <w:t>B</w:t>
      </w:r>
      <w:r w:rsidRPr="00741A4B">
        <w:rPr>
          <w:rFonts w:asciiTheme="minorHAnsi" w:hAnsiTheme="minorHAnsi" w:cs="Utopia-Italic"/>
          <w:i/>
          <w:iCs/>
          <w:sz w:val="22"/>
          <w:szCs w:val="22"/>
          <w:lang w:eastAsia="fr-FR"/>
        </w:rPr>
        <w:t xml:space="preserve"> </w:t>
      </w:r>
      <w:r w:rsidRPr="00741A4B">
        <w:rPr>
          <w:rFonts w:asciiTheme="minorHAnsi" w:hAnsiTheme="minorHAnsi" w:cs="MathDesign-UT-Regular-Italic-Ma"/>
          <w:i/>
          <w:iCs/>
          <w:sz w:val="22"/>
          <w:szCs w:val="22"/>
          <w:lang w:eastAsia="fr-FR"/>
        </w:rPr>
        <w:t xml:space="preserve">&gt; </w:t>
      </w:r>
      <w:r w:rsidRPr="00741A4B">
        <w:rPr>
          <w:rFonts w:asciiTheme="minorHAnsi" w:hAnsiTheme="minorHAnsi" w:cs="Utopia-Regular"/>
          <w:sz w:val="22"/>
          <w:szCs w:val="22"/>
          <w:lang w:eastAsia="fr-FR"/>
        </w:rPr>
        <w:t xml:space="preserve">0 alors </w:t>
      </w:r>
      <w:r w:rsidRPr="00741A4B">
        <w:rPr>
          <w:rFonts w:asciiTheme="minorHAnsi" w:hAnsiTheme="minorHAnsi" w:cs="Utopia-Italic"/>
          <w:i/>
          <w:iCs/>
          <w:sz w:val="22"/>
          <w:szCs w:val="22"/>
          <w:lang w:eastAsia="fr-FR"/>
        </w:rPr>
        <w:t>V</w:t>
      </w:r>
      <w:r w:rsidRPr="00741A4B">
        <w:rPr>
          <w:rFonts w:asciiTheme="minorHAnsi" w:hAnsiTheme="minorHAnsi" w:cs="Utopia-Italic"/>
          <w:i/>
          <w:iCs/>
          <w:sz w:val="22"/>
          <w:szCs w:val="22"/>
          <w:vertAlign w:val="subscript"/>
          <w:lang w:eastAsia="fr-FR"/>
        </w:rPr>
        <w:t>C E</w:t>
      </w:r>
      <w:r w:rsidRPr="00741A4B">
        <w:rPr>
          <w:rFonts w:asciiTheme="minorHAnsi" w:hAnsiTheme="minorHAnsi" w:cs="Utopia-Italic"/>
          <w:i/>
          <w:iCs/>
          <w:sz w:val="22"/>
          <w:szCs w:val="22"/>
          <w:lang w:eastAsia="fr-FR"/>
        </w:rPr>
        <w:t xml:space="preserve"> </w:t>
      </w:r>
      <w:r w:rsidRPr="00741A4B">
        <w:rPr>
          <w:rFonts w:asciiTheme="minorHAnsi" w:hAnsiTheme="minorHAnsi" w:cs="MathDesign-UT-Regular-OT1-10"/>
          <w:sz w:val="22"/>
          <w:szCs w:val="22"/>
          <w:lang w:eastAsia="fr-FR"/>
        </w:rPr>
        <w:t xml:space="preserve">= </w:t>
      </w:r>
      <w:r w:rsidRPr="00741A4B">
        <w:rPr>
          <w:rFonts w:asciiTheme="minorHAnsi" w:hAnsiTheme="minorHAnsi" w:cs="Utopia-Regular"/>
          <w:sz w:val="22"/>
          <w:szCs w:val="22"/>
          <w:lang w:eastAsia="fr-FR"/>
        </w:rPr>
        <w:t xml:space="preserve">0 et </w:t>
      </w:r>
      <w:r w:rsidRPr="00741A4B">
        <w:rPr>
          <w:rFonts w:asciiTheme="minorHAnsi" w:hAnsiTheme="minorHAnsi" w:cs="Utopia-Italic"/>
          <w:i/>
          <w:iCs/>
          <w:sz w:val="22"/>
          <w:szCs w:val="22"/>
          <w:lang w:eastAsia="fr-FR"/>
        </w:rPr>
        <w:t>i</w:t>
      </w:r>
      <w:r w:rsidRPr="00741A4B">
        <w:rPr>
          <w:rFonts w:asciiTheme="minorHAnsi" w:hAnsiTheme="minorHAnsi" w:cs="Utopia-Italic"/>
          <w:i/>
          <w:iCs/>
          <w:sz w:val="22"/>
          <w:szCs w:val="22"/>
          <w:vertAlign w:val="subscript"/>
          <w:lang w:eastAsia="fr-FR"/>
        </w:rPr>
        <w:t>C</w:t>
      </w:r>
      <w:r w:rsidRPr="00741A4B">
        <w:rPr>
          <w:rFonts w:asciiTheme="minorHAnsi" w:hAnsiTheme="minorHAnsi" w:cs="Utopia-Italic"/>
          <w:i/>
          <w:iCs/>
          <w:sz w:val="22"/>
          <w:szCs w:val="22"/>
          <w:lang w:eastAsia="fr-FR"/>
        </w:rPr>
        <w:t xml:space="preserve"> </w:t>
      </w:r>
      <w:r w:rsidRPr="00741A4B">
        <w:rPr>
          <w:rFonts w:asciiTheme="minorHAnsi" w:hAnsiTheme="minorHAnsi" w:cs="MathDesign-UT-Regular-Italic-Ma"/>
          <w:i/>
          <w:iCs/>
          <w:sz w:val="22"/>
          <w:szCs w:val="22"/>
          <w:lang w:eastAsia="fr-FR"/>
        </w:rPr>
        <w:t xml:space="preserve">&gt; </w:t>
      </w:r>
      <w:r w:rsidRPr="00741A4B">
        <w:rPr>
          <w:rFonts w:asciiTheme="minorHAnsi" w:hAnsiTheme="minorHAnsi" w:cs="Utopia-Regular"/>
          <w:sz w:val="22"/>
          <w:szCs w:val="22"/>
          <w:lang w:eastAsia="fr-FR"/>
        </w:rPr>
        <w:t xml:space="preserve">0. </w:t>
      </w:r>
    </w:p>
    <w:p w:rsidR="00A42D12" w:rsidRDefault="00A42D12" w:rsidP="00A42D12">
      <w:pPr>
        <w:suppressAutoHyphens w:val="0"/>
        <w:autoSpaceDE w:val="0"/>
        <w:autoSpaceDN w:val="0"/>
        <w:adjustRightInd w:val="0"/>
        <w:ind w:left="-284" w:right="849"/>
        <w:jc w:val="left"/>
        <w:rPr>
          <w:rFonts w:asciiTheme="minorHAnsi" w:hAnsiTheme="minorHAnsi" w:cs="Utopia-Regular"/>
          <w:sz w:val="22"/>
          <w:szCs w:val="22"/>
          <w:lang w:eastAsia="fr-FR"/>
        </w:rPr>
      </w:pPr>
    </w:p>
    <w:p w:rsidR="00A42D12" w:rsidRDefault="00A42D12" w:rsidP="00A42D12">
      <w:pPr>
        <w:suppressAutoHyphens w:val="0"/>
        <w:autoSpaceDE w:val="0"/>
        <w:autoSpaceDN w:val="0"/>
        <w:adjustRightInd w:val="0"/>
        <w:ind w:left="-284" w:right="849"/>
        <w:jc w:val="left"/>
        <w:rPr>
          <w:rFonts w:asciiTheme="minorHAnsi" w:hAnsiTheme="minorHAnsi" w:cs="Utopia-Regular"/>
          <w:sz w:val="22"/>
          <w:szCs w:val="22"/>
          <w:lang w:eastAsia="fr-FR"/>
        </w:rPr>
      </w:pPr>
    </w:p>
    <w:p w:rsidR="00A42D12" w:rsidRPr="00741A4B" w:rsidRDefault="007A0982" w:rsidP="00A42D12">
      <w:pPr>
        <w:suppressAutoHyphens w:val="0"/>
        <w:autoSpaceDE w:val="0"/>
        <w:autoSpaceDN w:val="0"/>
        <w:adjustRightInd w:val="0"/>
        <w:ind w:left="-284" w:right="849"/>
        <w:jc w:val="left"/>
        <w:rPr>
          <w:rFonts w:asciiTheme="minorHAnsi" w:hAnsiTheme="minorHAnsi" w:cs="Utopia-Regular"/>
          <w:sz w:val="22"/>
          <w:szCs w:val="22"/>
          <w:lang w:eastAsia="fr-FR"/>
        </w:rPr>
      </w:pPr>
      <w:r>
        <w:rPr>
          <w:noProof/>
          <w:lang w:eastAsia="fr-FR"/>
        </w:rPr>
        <w:pict>
          <v:shape id="_x0000_s1031" type="#_x0000_t75" style="position:absolute;left:0;text-align:left;margin-left:312.1pt;margin-top:4.05pt;width:203.95pt;height:86.15pt;z-index:251860992;mso-position-horizontal-relative:text;mso-position-vertical-relative:text;mso-width-relative:page;mso-height-relative:page">
            <v:imagedata r:id="rId29" o:title="" cropbottom="2086f" cropright="638f"/>
          </v:shape>
          <o:OLEObject Type="Embed" ProgID="Word.Picture.8" ShapeID="_x0000_s1031" DrawAspect="Content" ObjectID="_1485611658" r:id="rId30"/>
        </w:pict>
      </w:r>
    </w:p>
    <w:p w:rsidR="00A42D12" w:rsidRPr="00741A4B" w:rsidRDefault="00A42D12" w:rsidP="00A42D12">
      <w:pPr>
        <w:suppressAutoHyphens w:val="0"/>
        <w:autoSpaceDE w:val="0"/>
        <w:autoSpaceDN w:val="0"/>
        <w:adjustRightInd w:val="0"/>
        <w:ind w:left="-284" w:right="2834"/>
        <w:jc w:val="left"/>
        <w:rPr>
          <w:rFonts w:asciiTheme="minorHAnsi" w:hAnsiTheme="minorHAnsi" w:cs="Arial"/>
          <w:b/>
          <w:i/>
          <w:sz w:val="22"/>
          <w:szCs w:val="22"/>
        </w:rPr>
      </w:pPr>
      <w:r w:rsidRPr="00741A4B">
        <w:rPr>
          <w:rFonts w:asciiTheme="minorHAnsi" w:hAnsiTheme="minorHAnsi" w:cs="Utopia-Regular"/>
          <w:sz w:val="22"/>
          <w:szCs w:val="22"/>
          <w:lang w:eastAsia="fr-FR"/>
        </w:rPr>
        <w:t>Le transistor à effet de</w:t>
      </w:r>
      <w:r>
        <w:rPr>
          <w:rFonts w:asciiTheme="minorHAnsi" w:hAnsiTheme="minorHAnsi" w:cs="Utopia-Regular"/>
          <w:sz w:val="22"/>
          <w:szCs w:val="22"/>
          <w:lang w:eastAsia="fr-FR"/>
        </w:rPr>
        <w:t xml:space="preserve"> </w:t>
      </w:r>
      <w:r w:rsidRPr="00741A4B">
        <w:rPr>
          <w:rFonts w:asciiTheme="minorHAnsi" w:hAnsiTheme="minorHAnsi" w:cs="Utopia-Regular"/>
          <w:sz w:val="22"/>
          <w:szCs w:val="22"/>
          <w:lang w:eastAsia="fr-FR"/>
        </w:rPr>
        <w:t>champ</w:t>
      </w:r>
      <w:r>
        <w:rPr>
          <w:rFonts w:asciiTheme="minorHAnsi" w:hAnsiTheme="minorHAnsi" w:cs="Utopia-Regular"/>
          <w:sz w:val="22"/>
          <w:szCs w:val="22"/>
          <w:lang w:eastAsia="fr-FR"/>
        </w:rPr>
        <w:t xml:space="preserve">, </w:t>
      </w:r>
      <w:r w:rsidRPr="00741A4B">
        <w:rPr>
          <w:rFonts w:asciiTheme="minorHAnsi" w:hAnsiTheme="minorHAnsi" w:cs="Utopia-Regular"/>
          <w:sz w:val="22"/>
          <w:szCs w:val="22"/>
          <w:lang w:eastAsia="fr-FR"/>
        </w:rPr>
        <w:t>commandé</w:t>
      </w:r>
      <w:r>
        <w:rPr>
          <w:rFonts w:asciiTheme="minorHAnsi" w:hAnsiTheme="minorHAnsi" w:cs="Utopia-Regular"/>
          <w:sz w:val="22"/>
          <w:szCs w:val="22"/>
          <w:lang w:eastAsia="fr-FR"/>
        </w:rPr>
        <w:t xml:space="preserve"> </w:t>
      </w:r>
      <w:r w:rsidRPr="00741A4B">
        <w:rPr>
          <w:rFonts w:asciiTheme="minorHAnsi" w:hAnsiTheme="minorHAnsi" w:cs="Utopia-Regular"/>
          <w:sz w:val="22"/>
          <w:szCs w:val="22"/>
          <w:lang w:eastAsia="fr-FR"/>
        </w:rPr>
        <w:t xml:space="preserve">en tension. Lorsque </w:t>
      </w:r>
      <w:r w:rsidRPr="00741A4B">
        <w:rPr>
          <w:rFonts w:asciiTheme="minorHAnsi" w:hAnsiTheme="minorHAnsi" w:cs="Utopia-Italic"/>
          <w:i/>
          <w:iCs/>
          <w:sz w:val="22"/>
          <w:szCs w:val="22"/>
          <w:lang w:eastAsia="fr-FR"/>
        </w:rPr>
        <w:t>V</w:t>
      </w:r>
      <w:r w:rsidRPr="00741A4B">
        <w:rPr>
          <w:rFonts w:asciiTheme="minorHAnsi" w:hAnsiTheme="minorHAnsi" w:cs="Utopia-Italic"/>
          <w:i/>
          <w:iCs/>
          <w:sz w:val="22"/>
          <w:szCs w:val="22"/>
          <w:vertAlign w:val="subscript"/>
          <w:lang w:eastAsia="fr-FR"/>
        </w:rPr>
        <w:t>G</w:t>
      </w:r>
      <w:r>
        <w:rPr>
          <w:rFonts w:asciiTheme="minorHAnsi" w:hAnsiTheme="minorHAnsi" w:cs="Utopia-Italic"/>
          <w:i/>
          <w:iCs/>
          <w:sz w:val="22"/>
          <w:szCs w:val="22"/>
          <w:vertAlign w:val="subscript"/>
          <w:lang w:eastAsia="fr-FR"/>
        </w:rPr>
        <w:t>E</w:t>
      </w:r>
      <w:r w:rsidRPr="00741A4B">
        <w:rPr>
          <w:rFonts w:asciiTheme="minorHAnsi" w:hAnsiTheme="minorHAnsi" w:cs="Utopia-Italic"/>
          <w:i/>
          <w:iCs/>
          <w:sz w:val="22"/>
          <w:szCs w:val="22"/>
          <w:lang w:eastAsia="fr-FR"/>
        </w:rPr>
        <w:t xml:space="preserve"> </w:t>
      </w:r>
      <w:r w:rsidRPr="00741A4B">
        <w:rPr>
          <w:rFonts w:asciiTheme="minorHAnsi" w:hAnsiTheme="minorHAnsi" w:cs="MathDesign-UT-Regular-Italic-Ma"/>
          <w:i/>
          <w:iCs/>
          <w:sz w:val="22"/>
          <w:szCs w:val="22"/>
          <w:lang w:eastAsia="fr-FR"/>
        </w:rPr>
        <w:t xml:space="preserve">&gt; </w:t>
      </w:r>
      <w:r w:rsidRPr="00741A4B">
        <w:rPr>
          <w:rFonts w:asciiTheme="minorHAnsi" w:hAnsiTheme="minorHAnsi" w:cs="Utopia-Regular"/>
          <w:sz w:val="22"/>
          <w:szCs w:val="22"/>
          <w:lang w:eastAsia="fr-FR"/>
        </w:rPr>
        <w:t>0, le transistor est passant (</w:t>
      </w:r>
      <w:r w:rsidRPr="00741A4B">
        <w:rPr>
          <w:rFonts w:asciiTheme="minorHAnsi" w:hAnsiTheme="minorHAnsi" w:cs="Utopia-Italic"/>
          <w:i/>
          <w:iCs/>
          <w:sz w:val="22"/>
          <w:szCs w:val="22"/>
          <w:lang w:eastAsia="fr-FR"/>
        </w:rPr>
        <w:t>i</w:t>
      </w:r>
      <w:r w:rsidRPr="00741A4B">
        <w:rPr>
          <w:rFonts w:asciiTheme="minorHAnsi" w:hAnsiTheme="minorHAnsi" w:cs="Utopia-Italic"/>
          <w:i/>
          <w:iCs/>
          <w:sz w:val="22"/>
          <w:szCs w:val="22"/>
          <w:vertAlign w:val="subscript"/>
          <w:lang w:eastAsia="fr-FR"/>
        </w:rPr>
        <w:t>C</w:t>
      </w:r>
      <w:r w:rsidRPr="00741A4B">
        <w:rPr>
          <w:rFonts w:asciiTheme="minorHAnsi" w:hAnsiTheme="minorHAnsi" w:cs="Utopia-Italic"/>
          <w:i/>
          <w:iCs/>
          <w:sz w:val="22"/>
          <w:szCs w:val="22"/>
          <w:lang w:eastAsia="fr-FR"/>
        </w:rPr>
        <w:t xml:space="preserve"> </w:t>
      </w:r>
      <w:r w:rsidRPr="00741A4B">
        <w:rPr>
          <w:rFonts w:asciiTheme="minorHAnsi" w:hAnsiTheme="minorHAnsi" w:cs="MathDesign-UT-Regular-Italic-Ma"/>
          <w:i/>
          <w:iCs/>
          <w:sz w:val="22"/>
          <w:szCs w:val="22"/>
          <w:lang w:eastAsia="fr-FR"/>
        </w:rPr>
        <w:t xml:space="preserve">&gt; </w:t>
      </w:r>
      <w:r w:rsidRPr="00741A4B">
        <w:rPr>
          <w:rFonts w:asciiTheme="minorHAnsi" w:hAnsiTheme="minorHAnsi" w:cs="Utopia-Regular"/>
          <w:sz w:val="22"/>
          <w:szCs w:val="22"/>
          <w:lang w:eastAsia="fr-FR"/>
        </w:rPr>
        <w:t xml:space="preserve">0 et </w:t>
      </w:r>
      <w:r w:rsidRPr="00741A4B">
        <w:rPr>
          <w:rFonts w:asciiTheme="minorHAnsi" w:hAnsiTheme="minorHAnsi" w:cs="Utopia-Italic"/>
          <w:i/>
          <w:iCs/>
          <w:sz w:val="22"/>
          <w:szCs w:val="22"/>
          <w:lang w:eastAsia="fr-FR"/>
        </w:rPr>
        <w:t>V</w:t>
      </w:r>
      <w:r w:rsidRPr="00741A4B">
        <w:rPr>
          <w:rFonts w:asciiTheme="minorHAnsi" w:hAnsiTheme="minorHAnsi" w:cs="Utopia-Italic"/>
          <w:i/>
          <w:iCs/>
          <w:sz w:val="22"/>
          <w:szCs w:val="22"/>
          <w:vertAlign w:val="subscript"/>
          <w:lang w:eastAsia="fr-FR"/>
        </w:rPr>
        <w:t>C E</w:t>
      </w:r>
      <w:r w:rsidRPr="00741A4B">
        <w:rPr>
          <w:rFonts w:asciiTheme="minorHAnsi" w:hAnsiTheme="minorHAnsi" w:cs="Utopia-Italic"/>
          <w:i/>
          <w:iCs/>
          <w:sz w:val="22"/>
          <w:szCs w:val="22"/>
          <w:lang w:eastAsia="fr-FR"/>
        </w:rPr>
        <w:t xml:space="preserve"> </w:t>
      </w:r>
      <w:r w:rsidRPr="00741A4B">
        <w:rPr>
          <w:rFonts w:asciiTheme="minorHAnsi" w:hAnsiTheme="minorHAnsi" w:cs="MathDesign-UT-Regular-OT1-10"/>
          <w:sz w:val="22"/>
          <w:szCs w:val="22"/>
          <w:lang w:eastAsia="fr-FR"/>
        </w:rPr>
        <w:t xml:space="preserve">= </w:t>
      </w:r>
      <w:r w:rsidRPr="00741A4B">
        <w:rPr>
          <w:rFonts w:asciiTheme="minorHAnsi" w:hAnsiTheme="minorHAnsi" w:cs="Utopia-Regular"/>
          <w:sz w:val="22"/>
          <w:szCs w:val="22"/>
          <w:lang w:eastAsia="fr-FR"/>
        </w:rPr>
        <w:t xml:space="preserve">0) et lorsque </w:t>
      </w:r>
      <w:r w:rsidRPr="00741A4B">
        <w:rPr>
          <w:rFonts w:asciiTheme="minorHAnsi" w:hAnsiTheme="minorHAnsi" w:cs="Utopia-Italic"/>
          <w:i/>
          <w:iCs/>
          <w:sz w:val="22"/>
          <w:szCs w:val="22"/>
          <w:lang w:eastAsia="fr-FR"/>
        </w:rPr>
        <w:t>V</w:t>
      </w:r>
      <w:r w:rsidRPr="00741A4B">
        <w:rPr>
          <w:rFonts w:asciiTheme="minorHAnsi" w:hAnsiTheme="minorHAnsi" w:cs="Utopia-Italic"/>
          <w:i/>
          <w:iCs/>
          <w:sz w:val="22"/>
          <w:szCs w:val="22"/>
          <w:vertAlign w:val="subscript"/>
          <w:lang w:eastAsia="fr-FR"/>
        </w:rPr>
        <w:t>G</w:t>
      </w:r>
      <w:r>
        <w:rPr>
          <w:rFonts w:asciiTheme="minorHAnsi" w:hAnsiTheme="minorHAnsi" w:cs="Utopia-Italic"/>
          <w:i/>
          <w:iCs/>
          <w:sz w:val="22"/>
          <w:szCs w:val="22"/>
          <w:vertAlign w:val="subscript"/>
          <w:lang w:eastAsia="fr-FR"/>
        </w:rPr>
        <w:t>E</w:t>
      </w:r>
      <w:r w:rsidRPr="00741A4B">
        <w:rPr>
          <w:rFonts w:asciiTheme="minorHAnsi" w:hAnsiTheme="minorHAnsi" w:cs="Utopia-Italic"/>
          <w:i/>
          <w:iCs/>
          <w:sz w:val="22"/>
          <w:szCs w:val="22"/>
          <w:lang w:eastAsia="fr-FR"/>
        </w:rPr>
        <w:t xml:space="preserve"> </w:t>
      </w:r>
      <w:r w:rsidRPr="00741A4B">
        <w:rPr>
          <w:rFonts w:asciiTheme="minorHAnsi" w:hAnsiTheme="minorHAnsi" w:cs="MathDesign-UT-Regular-OT1-10"/>
          <w:sz w:val="22"/>
          <w:szCs w:val="22"/>
          <w:lang w:eastAsia="fr-FR"/>
        </w:rPr>
        <w:t xml:space="preserve">= </w:t>
      </w:r>
      <w:r w:rsidRPr="00741A4B">
        <w:rPr>
          <w:rFonts w:asciiTheme="minorHAnsi" w:hAnsiTheme="minorHAnsi" w:cs="Utopia-Regular"/>
          <w:sz w:val="22"/>
          <w:szCs w:val="22"/>
          <w:lang w:eastAsia="fr-FR"/>
        </w:rPr>
        <w:t>0, le transistor est bloqué (</w:t>
      </w:r>
      <w:r w:rsidRPr="00741A4B">
        <w:rPr>
          <w:rFonts w:asciiTheme="minorHAnsi" w:hAnsiTheme="minorHAnsi" w:cs="Utopia-Italic"/>
          <w:i/>
          <w:iCs/>
          <w:sz w:val="22"/>
          <w:szCs w:val="22"/>
          <w:lang w:eastAsia="fr-FR"/>
        </w:rPr>
        <w:t>i</w:t>
      </w:r>
      <w:r w:rsidRPr="00741A4B">
        <w:rPr>
          <w:rFonts w:asciiTheme="minorHAnsi" w:hAnsiTheme="minorHAnsi" w:cs="Utopia-Italic"/>
          <w:i/>
          <w:iCs/>
          <w:sz w:val="22"/>
          <w:szCs w:val="22"/>
          <w:vertAlign w:val="subscript"/>
          <w:lang w:eastAsia="fr-FR"/>
        </w:rPr>
        <w:t>C</w:t>
      </w:r>
      <w:r w:rsidRPr="00741A4B">
        <w:rPr>
          <w:rFonts w:asciiTheme="minorHAnsi" w:hAnsiTheme="minorHAnsi" w:cs="Utopia-Italic"/>
          <w:i/>
          <w:iCs/>
          <w:sz w:val="22"/>
          <w:szCs w:val="22"/>
          <w:lang w:eastAsia="fr-FR"/>
        </w:rPr>
        <w:t xml:space="preserve"> </w:t>
      </w:r>
      <w:r w:rsidRPr="00741A4B">
        <w:rPr>
          <w:rFonts w:asciiTheme="minorHAnsi" w:hAnsiTheme="minorHAnsi" w:cs="MathDesign-UT-Regular-OT1-10"/>
          <w:sz w:val="22"/>
          <w:szCs w:val="22"/>
          <w:lang w:eastAsia="fr-FR"/>
        </w:rPr>
        <w:t xml:space="preserve">= </w:t>
      </w:r>
      <w:r w:rsidRPr="00741A4B">
        <w:rPr>
          <w:rFonts w:asciiTheme="minorHAnsi" w:hAnsiTheme="minorHAnsi" w:cs="Utopia-Regular"/>
          <w:sz w:val="22"/>
          <w:szCs w:val="22"/>
          <w:lang w:eastAsia="fr-FR"/>
        </w:rPr>
        <w:t xml:space="preserve">0 et </w:t>
      </w:r>
      <w:r w:rsidRPr="00741A4B">
        <w:rPr>
          <w:rFonts w:asciiTheme="minorHAnsi" w:hAnsiTheme="minorHAnsi" w:cs="Utopia-Italic"/>
          <w:i/>
          <w:iCs/>
          <w:sz w:val="22"/>
          <w:szCs w:val="22"/>
          <w:lang w:eastAsia="fr-FR"/>
        </w:rPr>
        <w:t>V</w:t>
      </w:r>
      <w:r w:rsidRPr="00741A4B">
        <w:rPr>
          <w:rFonts w:asciiTheme="minorHAnsi" w:hAnsiTheme="minorHAnsi" w:cs="Utopia-Italic"/>
          <w:i/>
          <w:iCs/>
          <w:sz w:val="22"/>
          <w:szCs w:val="22"/>
          <w:vertAlign w:val="subscript"/>
          <w:lang w:eastAsia="fr-FR"/>
        </w:rPr>
        <w:t>C E</w:t>
      </w:r>
      <w:r w:rsidRPr="00741A4B">
        <w:rPr>
          <w:rFonts w:asciiTheme="minorHAnsi" w:hAnsiTheme="minorHAnsi" w:cs="Utopia-Italic"/>
          <w:i/>
          <w:iCs/>
          <w:sz w:val="22"/>
          <w:szCs w:val="22"/>
          <w:lang w:eastAsia="fr-FR"/>
        </w:rPr>
        <w:t xml:space="preserve"> </w:t>
      </w:r>
      <w:r w:rsidRPr="00741A4B">
        <w:rPr>
          <w:rFonts w:asciiTheme="minorHAnsi" w:hAnsiTheme="minorHAnsi" w:cs="MathDesign-UT-Regular-Italic-Ma"/>
          <w:i/>
          <w:iCs/>
          <w:sz w:val="22"/>
          <w:szCs w:val="22"/>
          <w:lang w:eastAsia="fr-FR"/>
        </w:rPr>
        <w:t xml:space="preserve">&gt; </w:t>
      </w:r>
      <w:r w:rsidRPr="00741A4B">
        <w:rPr>
          <w:rFonts w:asciiTheme="minorHAnsi" w:hAnsiTheme="minorHAnsi" w:cs="Utopia-Regular"/>
          <w:sz w:val="22"/>
          <w:szCs w:val="22"/>
          <w:lang w:eastAsia="fr-FR"/>
        </w:rPr>
        <w:t>0). Ce transistor présente une fréquence de basculement beaucoup plus élevée que le précédent.</w:t>
      </w:r>
    </w:p>
    <w:p w:rsidR="00A42D12" w:rsidRDefault="00A42D12" w:rsidP="00A42D12">
      <w:pPr>
        <w:suppressAutoHyphens w:val="0"/>
        <w:jc w:val="left"/>
        <w:rPr>
          <w:rFonts w:ascii="Arial" w:hAnsi="Arial" w:cs="Arial"/>
          <w:b/>
          <w:sz w:val="36"/>
        </w:rPr>
      </w:pPr>
      <w:r>
        <w:rPr>
          <w:rFonts w:ascii="Arial" w:hAnsi="Arial" w:cs="Arial"/>
          <w:b/>
          <w:sz w:val="36"/>
        </w:rPr>
        <w:br w:type="page"/>
      </w:r>
    </w:p>
    <w:p w:rsidR="00A42D12" w:rsidRDefault="00A42D12" w:rsidP="00A42D12">
      <w:pPr>
        <w:jc w:val="center"/>
        <w:rPr>
          <w:rFonts w:ascii="Arial" w:hAnsi="Arial" w:cs="Arial"/>
          <w:b/>
          <w:sz w:val="36"/>
        </w:rPr>
      </w:pPr>
      <w:r w:rsidRPr="002A03C5">
        <w:rPr>
          <w:rFonts w:ascii="Arial" w:hAnsi="Arial" w:cs="Arial"/>
          <w:b/>
          <w:i/>
          <w:sz w:val="36"/>
          <w:szCs w:val="36"/>
        </w:rPr>
        <w:lastRenderedPageBreak/>
        <w:t xml:space="preserve">Partie </w:t>
      </w:r>
      <w:r>
        <w:rPr>
          <w:rFonts w:ascii="Arial" w:hAnsi="Arial" w:cs="Arial"/>
          <w:b/>
          <w:i/>
          <w:sz w:val="36"/>
          <w:szCs w:val="36"/>
        </w:rPr>
        <w:t>3</w:t>
      </w:r>
      <w:r w:rsidRPr="002A03C5">
        <w:rPr>
          <w:rFonts w:ascii="Arial" w:hAnsi="Arial" w:cs="Arial"/>
          <w:b/>
          <w:i/>
          <w:sz w:val="36"/>
          <w:szCs w:val="36"/>
        </w:rPr>
        <w:t xml:space="preserve"> : </w:t>
      </w:r>
      <w:r>
        <w:rPr>
          <w:rFonts w:ascii="Arial" w:hAnsi="Arial" w:cs="Arial"/>
          <w:b/>
          <w:sz w:val="36"/>
        </w:rPr>
        <w:t>Automatisme</w:t>
      </w:r>
      <w:r w:rsidRPr="005308F1">
        <w:rPr>
          <w:rFonts w:ascii="Arial" w:hAnsi="Arial" w:cs="Arial"/>
          <w:b/>
          <w:sz w:val="36"/>
        </w:rPr>
        <w:t> :</w:t>
      </w:r>
    </w:p>
    <w:p w:rsidR="00A42D12" w:rsidRPr="00AC2FEE" w:rsidRDefault="00A42D12" w:rsidP="00A42D12">
      <w:pPr>
        <w:jc w:val="center"/>
        <w:rPr>
          <w:rFonts w:ascii="Arial" w:hAnsi="Arial" w:cs="Arial"/>
          <w:b/>
          <w:sz w:val="24"/>
        </w:rPr>
      </w:pPr>
    </w:p>
    <w:p w:rsidR="00A42D12" w:rsidRDefault="00A42D12" w:rsidP="00A42D12">
      <w:pPr>
        <w:shd w:val="clear" w:color="auto" w:fill="FFFFFF"/>
        <w:suppressAutoHyphens w:val="0"/>
        <w:rPr>
          <w:rFonts w:ascii="Arial" w:hAnsi="Arial" w:cs="Arial"/>
          <w:sz w:val="24"/>
          <w:lang w:eastAsia="fr-FR"/>
        </w:rPr>
      </w:pPr>
      <w:r w:rsidRPr="008444A2">
        <w:rPr>
          <w:rFonts w:ascii="Arial" w:hAnsi="Arial" w:cs="Arial"/>
          <w:sz w:val="24"/>
          <w:lang w:eastAsia="fr-FR"/>
        </w:rPr>
        <w:t>En mode hybride, le moteur thermique entre en action automatiquement au-dessus de 25 km/h afin de réduire la consommation de carburant et la pollution (sonore et émissions de gaz). On se propose d’étudier l’effet du couple de la motorisation thermique sur la régulation en vitesse de la motorisation électrique :</w:t>
      </w:r>
    </w:p>
    <w:p w:rsidR="00A42D12" w:rsidRDefault="00A42D12" w:rsidP="00A42D12">
      <w:pPr>
        <w:shd w:val="clear" w:color="auto" w:fill="FFFFFF"/>
        <w:suppressAutoHyphens w:val="0"/>
        <w:rPr>
          <w:rFonts w:ascii="Arial" w:hAnsi="Arial" w:cs="Arial"/>
          <w:sz w:val="24"/>
          <w:lang w:eastAsia="fr-FR"/>
        </w:rPr>
      </w:pPr>
    </w:p>
    <w:p w:rsidR="00A42D12" w:rsidRDefault="00A42D12" w:rsidP="00A42D12">
      <w:pPr>
        <w:rPr>
          <w:rFonts w:ascii="Arial" w:hAnsi="Arial" w:cs="Arial"/>
          <w:sz w:val="24"/>
        </w:rPr>
      </w:pPr>
      <w:r>
        <w:rPr>
          <w:rFonts w:ascii="Arial" w:hAnsi="Arial" w:cs="Arial"/>
          <w:b/>
          <w:sz w:val="24"/>
        </w:rPr>
        <w:t xml:space="preserve">3-1 : </w:t>
      </w:r>
      <w:r w:rsidRPr="001C4F1A">
        <w:rPr>
          <w:rFonts w:ascii="Arial" w:hAnsi="Arial" w:cs="Arial"/>
          <w:i/>
          <w:sz w:val="24"/>
        </w:rPr>
        <w:t>Mettre en place les équations électriques et mécaniques permettant de modéliser le MCC à l’aide d’un schéma bloc.</w:t>
      </w:r>
    </w:p>
    <w:p w:rsidR="00A42D12" w:rsidRDefault="00A42D12" w:rsidP="00A42D12">
      <w:pPr>
        <w:rPr>
          <w:rFonts w:ascii="Arial" w:hAnsi="Arial" w:cs="Arial"/>
          <w:sz w:val="24"/>
        </w:rPr>
      </w:pPr>
    </w:p>
    <w:p w:rsidR="00A42D12" w:rsidRDefault="00A42D12" w:rsidP="00A42D12">
      <w:pPr>
        <w:rPr>
          <w:rFonts w:ascii="Arial" w:hAnsi="Arial" w:cs="Arial"/>
          <w:sz w:val="24"/>
        </w:rPr>
      </w:pPr>
      <w:r w:rsidRPr="00361B1A">
        <w:rPr>
          <w:rFonts w:ascii="Arial" w:hAnsi="Arial" w:cs="Arial"/>
          <w:sz w:val="24"/>
        </w:rPr>
        <w:t xml:space="preserve">Voici le modèle de </w:t>
      </w:r>
      <w:r>
        <w:rPr>
          <w:rFonts w:ascii="Arial" w:hAnsi="Arial" w:cs="Arial"/>
          <w:sz w:val="24"/>
        </w:rPr>
        <w:t>la motorisation</w:t>
      </w:r>
      <w:r w:rsidRPr="00361B1A">
        <w:rPr>
          <w:rFonts w:ascii="Arial" w:hAnsi="Arial" w:cs="Arial"/>
          <w:sz w:val="24"/>
        </w:rPr>
        <w:t> </w:t>
      </w:r>
      <w:r>
        <w:rPr>
          <w:rFonts w:ascii="Arial" w:hAnsi="Arial" w:cs="Arial"/>
          <w:sz w:val="24"/>
        </w:rPr>
        <w:t xml:space="preserve">avec les courbes réponses pour </w:t>
      </w:r>
      <w:r w:rsidRPr="00361B1A">
        <w:rPr>
          <w:rFonts w:ascii="Arial" w:hAnsi="Arial" w:cs="Arial"/>
          <w:sz w:val="24"/>
        </w:rPr>
        <w:t>:</w:t>
      </w:r>
      <w:r>
        <w:rPr>
          <w:rFonts w:ascii="Arial" w:hAnsi="Arial" w:cs="Arial"/>
          <w:sz w:val="24"/>
        </w:rPr>
        <w:t xml:space="preserve"> </w:t>
      </w:r>
    </w:p>
    <w:p w:rsidR="00A42D12" w:rsidRDefault="00A42D12" w:rsidP="00A42D12">
      <w:pPr>
        <w:pStyle w:val="Paragraphedeliste"/>
        <w:numPr>
          <w:ilvl w:val="0"/>
          <w:numId w:val="19"/>
        </w:numPr>
        <w:rPr>
          <w:rFonts w:ascii="Arial" w:hAnsi="Arial" w:cs="Arial"/>
        </w:rPr>
      </w:pPr>
      <w:r>
        <w:rPr>
          <w:rFonts w:ascii="Arial" w:hAnsi="Arial" w:cs="Arial"/>
        </w:rPr>
        <w:t>Une e</w:t>
      </w:r>
      <w:r w:rsidRPr="00796014">
        <w:rPr>
          <w:rFonts w:ascii="Arial" w:hAnsi="Arial" w:cs="Arial"/>
        </w:rPr>
        <w:t>ntrée</w:t>
      </w:r>
      <w:r>
        <w:rPr>
          <w:rFonts w:ascii="Arial" w:hAnsi="Arial" w:cs="Arial"/>
        </w:rPr>
        <w:t xml:space="preserve"> de tension</w:t>
      </w:r>
      <w:r w:rsidRPr="00796014">
        <w:rPr>
          <w:rFonts w:ascii="Arial" w:hAnsi="Arial" w:cs="Arial"/>
        </w:rPr>
        <w:t xml:space="preserve"> en rampe de tension 10V/s</w:t>
      </w:r>
    </w:p>
    <w:p w:rsidR="00A42D12" w:rsidRPr="00796014" w:rsidRDefault="00A42D12" w:rsidP="00A42D12">
      <w:pPr>
        <w:pStyle w:val="Paragraphedeliste"/>
        <w:numPr>
          <w:ilvl w:val="0"/>
          <w:numId w:val="19"/>
        </w:numPr>
        <w:rPr>
          <w:rFonts w:ascii="Arial" w:hAnsi="Arial" w:cs="Arial"/>
        </w:rPr>
      </w:pPr>
      <w:r>
        <w:rPr>
          <w:rFonts w:ascii="Arial" w:hAnsi="Arial" w:cs="Arial"/>
        </w:rPr>
        <w:t>Un échelon de 0,5 Nm pour le couple thermique lors que la vitesse du scooter atteint 25 km/h</w:t>
      </w:r>
    </w:p>
    <w:p w:rsidR="00A42D12" w:rsidRDefault="00A42D12" w:rsidP="00AE6CD4">
      <w:pPr>
        <w:jc w:val="center"/>
      </w:pPr>
      <w:r w:rsidRPr="00FE6D25">
        <w:rPr>
          <w:noProof/>
          <w:lang w:eastAsia="fr-FR"/>
        </w:rPr>
        <w:drawing>
          <wp:inline distT="0" distB="0" distL="0" distR="0" wp14:anchorId="3A416CFC" wp14:editId="7AFEC620">
            <wp:extent cx="5434642" cy="18518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36679" cy="1852494"/>
                    </a:xfrm>
                    <a:prstGeom prst="rect">
                      <a:avLst/>
                    </a:prstGeom>
                  </pic:spPr>
                </pic:pic>
              </a:graphicData>
            </a:graphic>
          </wp:inline>
        </w:drawing>
      </w:r>
    </w:p>
    <w:p w:rsidR="00A42D12" w:rsidRDefault="00A42D12" w:rsidP="00A42D12">
      <w:pPr>
        <w:rPr>
          <w:noProof/>
          <w:lang w:eastAsia="fr-FR"/>
        </w:rPr>
      </w:pPr>
      <w:r>
        <w:rPr>
          <w:noProof/>
          <w:lang w:eastAsia="fr-FR"/>
        </w:rPr>
        <w:drawing>
          <wp:anchor distT="0" distB="0" distL="114300" distR="114300" simplePos="0" relativeHeight="251863040" behindDoc="0" locked="0" layoutInCell="1" allowOverlap="1" wp14:anchorId="1B03BDE0" wp14:editId="799804C7">
            <wp:simplePos x="0" y="0"/>
            <wp:positionH relativeFrom="column">
              <wp:posOffset>4526280</wp:posOffset>
            </wp:positionH>
            <wp:positionV relativeFrom="paragraph">
              <wp:posOffset>275590</wp:posOffset>
            </wp:positionV>
            <wp:extent cx="904875" cy="942975"/>
            <wp:effectExtent l="0" t="0" r="9525" b="952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904875" cy="94297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864064" behindDoc="0" locked="0" layoutInCell="1" allowOverlap="1" wp14:anchorId="57FC2E4B" wp14:editId="0088D196">
                <wp:simplePos x="0" y="0"/>
                <wp:positionH relativeFrom="column">
                  <wp:posOffset>4439920</wp:posOffset>
                </wp:positionH>
                <wp:positionV relativeFrom="paragraph">
                  <wp:posOffset>45212</wp:posOffset>
                </wp:positionV>
                <wp:extent cx="1170432" cy="390144"/>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1170432" cy="3901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2D12" w:rsidRPr="00796014" w:rsidRDefault="00A42D12" w:rsidP="00A42D12">
                            <w:pPr>
                              <w:rPr>
                                <w:rFonts w:asciiTheme="majorHAnsi" w:hAnsiTheme="majorHAnsi"/>
                              </w:rPr>
                            </w:pPr>
                            <w:r w:rsidRPr="00796014">
                              <w:rPr>
                                <w:rFonts w:asciiTheme="majorHAnsi" w:hAnsiTheme="majorHAnsi"/>
                              </w:rPr>
                              <w:t>(Unité 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3" o:spid="_x0000_s1093" type="#_x0000_t202" style="position:absolute;left:0;text-align:left;margin-left:349.6pt;margin-top:3.55pt;width:92.15pt;height:30.7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" filled="f" stroked="f" strokeweight=".5pt">
                <v:textbox>
                  <w:txbxContent>
                    <w:p w:rsidR="00A42D12" w:rsidRPr="00796014" w:rsidRDefault="00A42D12" w:rsidP="00A42D12">
                      <w:pPr>
                        <w:rPr>
                          <w:rFonts w:asciiTheme="majorHAnsi" w:hAnsiTheme="majorHAnsi"/>
                        </w:rPr>
                      </w:pPr>
                      <w:r w:rsidRPr="00796014">
                        <w:rPr>
                          <w:rFonts w:asciiTheme="majorHAnsi" w:hAnsiTheme="majorHAnsi"/>
                        </w:rPr>
                        <w:t>(Unité SI)</w:t>
                      </w:r>
                    </w:p>
                  </w:txbxContent>
                </v:textbox>
              </v:shape>
            </w:pict>
          </mc:Fallback>
        </mc:AlternateContent>
      </w:r>
      <w:r>
        <w:rPr>
          <w:noProof/>
          <w:lang w:eastAsia="fr-FR"/>
        </w:rPr>
        <w:drawing>
          <wp:inline distT="0" distB="0" distL="0" distR="0" wp14:anchorId="1BDD0EE8" wp14:editId="0A91A298">
            <wp:extent cx="4045789" cy="4164347"/>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51725" cy="4170457"/>
                    </a:xfrm>
                    <a:prstGeom prst="rect">
                      <a:avLst/>
                    </a:prstGeom>
                  </pic:spPr>
                </pic:pic>
              </a:graphicData>
            </a:graphic>
          </wp:inline>
        </w:drawing>
      </w:r>
      <w:r>
        <w:rPr>
          <w:noProof/>
          <w:lang w:eastAsia="fr-FR"/>
        </w:rPr>
        <w:t xml:space="preserve"> </w:t>
      </w:r>
    </w:p>
    <w:p w:rsidR="00A42D12" w:rsidRDefault="00A42D12" w:rsidP="00A42D12">
      <w:pPr>
        <w:rPr>
          <w:noProof/>
          <w:lang w:eastAsia="fr-FR"/>
        </w:rPr>
      </w:pPr>
    </w:p>
    <w:p w:rsidR="00A42D12" w:rsidRDefault="00A42D12" w:rsidP="00A42D12">
      <w:pPr>
        <w:rPr>
          <w:rFonts w:ascii="Arial" w:hAnsi="Arial" w:cs="Arial"/>
          <w:sz w:val="24"/>
        </w:rPr>
      </w:pPr>
      <w:r w:rsidRPr="00361B1A">
        <w:rPr>
          <w:rFonts w:ascii="Arial" w:hAnsi="Arial" w:cs="Arial"/>
          <w:b/>
          <w:sz w:val="24"/>
        </w:rPr>
        <w:t>3-2 :</w:t>
      </w:r>
      <w:r w:rsidRPr="00361B1A">
        <w:rPr>
          <w:rFonts w:ascii="Arial" w:hAnsi="Arial" w:cs="Arial"/>
          <w:sz w:val="24"/>
        </w:rPr>
        <w:t xml:space="preserve"> </w:t>
      </w:r>
      <w:r w:rsidRPr="001C4F1A">
        <w:rPr>
          <w:rFonts w:ascii="Arial" w:hAnsi="Arial" w:cs="Arial"/>
          <w:i/>
          <w:sz w:val="24"/>
        </w:rPr>
        <w:t xml:space="preserve">Expliquer les courbes : ordre du système, décrochage, stabilité, rapidité, précision. Proposer </w:t>
      </w:r>
      <w:r>
        <w:rPr>
          <w:rFonts w:ascii="Arial" w:hAnsi="Arial" w:cs="Arial"/>
          <w:i/>
          <w:sz w:val="24"/>
        </w:rPr>
        <w:t>des</w:t>
      </w:r>
      <w:r w:rsidRPr="001C4F1A">
        <w:rPr>
          <w:rFonts w:ascii="Arial" w:hAnsi="Arial" w:cs="Arial"/>
          <w:i/>
          <w:sz w:val="24"/>
        </w:rPr>
        <w:t xml:space="preserve"> solution</w:t>
      </w:r>
      <w:r>
        <w:rPr>
          <w:rFonts w:ascii="Arial" w:hAnsi="Arial" w:cs="Arial"/>
          <w:i/>
          <w:sz w:val="24"/>
        </w:rPr>
        <w:t>s</w:t>
      </w:r>
      <w:r w:rsidRPr="001C4F1A">
        <w:rPr>
          <w:rFonts w:ascii="Arial" w:hAnsi="Arial" w:cs="Arial"/>
          <w:i/>
          <w:sz w:val="24"/>
        </w:rPr>
        <w:t xml:space="preserve"> pour améliorer le comportement.</w:t>
      </w:r>
    </w:p>
    <w:p w:rsidR="00A42D12" w:rsidRPr="00361B1A" w:rsidRDefault="00A42D12" w:rsidP="00A42D12">
      <w:pPr>
        <w:rPr>
          <w:rFonts w:ascii="Arial" w:hAnsi="Arial" w:cs="Arial"/>
          <w:sz w:val="24"/>
        </w:rPr>
      </w:pPr>
    </w:p>
    <w:p w:rsidR="00E50814" w:rsidRPr="00011B45" w:rsidRDefault="00A42D12" w:rsidP="00A42D12">
      <w:pPr>
        <w:rPr>
          <w:rFonts w:ascii="Arial" w:hAnsi="Arial" w:cs="Arial"/>
          <w:i/>
          <w:sz w:val="24"/>
          <w:szCs w:val="24"/>
        </w:rPr>
      </w:pPr>
      <w:r w:rsidRPr="00361B1A">
        <w:rPr>
          <w:rFonts w:ascii="Arial" w:eastAsiaTheme="minorEastAsia" w:hAnsi="Arial" w:cs="Arial"/>
          <w:b/>
          <w:sz w:val="24"/>
        </w:rPr>
        <w:t>3-3 :</w:t>
      </w:r>
      <w:r w:rsidRPr="00361B1A">
        <w:rPr>
          <w:rFonts w:ascii="Arial" w:eastAsiaTheme="minorEastAsia" w:hAnsi="Arial" w:cs="Arial"/>
          <w:sz w:val="24"/>
        </w:rPr>
        <w:t xml:space="preserve"> </w:t>
      </w:r>
      <w:r w:rsidRPr="001C4F1A">
        <w:rPr>
          <w:rFonts w:ascii="Arial" w:hAnsi="Arial" w:cs="Arial"/>
          <w:i/>
          <w:sz w:val="24"/>
        </w:rPr>
        <w:t>Proposer des solutions d’amélioration du modèle pour simuler de manière plus réaliste le comportement (non linéarités).</w:t>
      </w:r>
    </w:p>
    <w:sectPr w:rsidR="00E50814" w:rsidRPr="00011B45" w:rsidSect="006E622E">
      <w:footerReference w:type="default" r:id="rId34"/>
      <w:footnotePr>
        <w:pos w:val="beneathText"/>
      </w:footnotePr>
      <w:type w:val="continuous"/>
      <w:pgSz w:w="11905" w:h="16837"/>
      <w:pgMar w:top="709" w:right="1417" w:bottom="709" w:left="1417" w:header="1417" w:footer="3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0982" w:rsidRDefault="007A0982">
      <w:r>
        <w:separator/>
      </w:r>
    </w:p>
  </w:endnote>
  <w:endnote w:type="continuationSeparator" w:id="0">
    <w:p w:rsidR="007A0982" w:rsidRDefault="007A0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tarSymbol">
    <w:altName w:val="MS Mincho"/>
    <w:charset w:val="80"/>
    <w:family w:val="auto"/>
    <w:pitch w:val="default"/>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onospaced">
    <w:altName w:val="Times New Roman"/>
    <w:panose1 w:val="00000000000000000000"/>
    <w:charset w:val="00"/>
    <w:family w:val="roman"/>
    <w:notTrueType/>
    <w:pitch w:val="default"/>
  </w:font>
  <w:font w:name="TimesNewRomanPS-ItalicMT">
    <w:altName w:val="MS Mincho"/>
    <w:panose1 w:val="00000000000000000000"/>
    <w:charset w:val="80"/>
    <w:family w:val="auto"/>
    <w:notTrueType/>
    <w:pitch w:val="default"/>
    <w:sig w:usb0="00000000" w:usb1="08070000" w:usb2="00000010" w:usb3="00000000" w:csb0="00020000" w:csb1="00000000"/>
  </w:font>
  <w:font w:name="Utopia-Regular">
    <w:panose1 w:val="00000000000000000000"/>
    <w:charset w:val="00"/>
    <w:family w:val="auto"/>
    <w:notTrueType/>
    <w:pitch w:val="default"/>
    <w:sig w:usb0="00000003" w:usb1="00000000" w:usb2="00000000" w:usb3="00000000" w:csb0="00000001" w:csb1="00000000"/>
  </w:font>
  <w:font w:name="Utopia-Italic">
    <w:panose1 w:val="00000000000000000000"/>
    <w:charset w:val="00"/>
    <w:family w:val="auto"/>
    <w:notTrueType/>
    <w:pitch w:val="default"/>
    <w:sig w:usb0="00000003" w:usb1="00000000" w:usb2="00000000" w:usb3="00000000" w:csb0="00000001" w:csb1="00000000"/>
  </w:font>
  <w:font w:name="MathDesign-UT-Regular-OT1-10">
    <w:panose1 w:val="00000000000000000000"/>
    <w:charset w:val="00"/>
    <w:family w:val="auto"/>
    <w:notTrueType/>
    <w:pitch w:val="default"/>
    <w:sig w:usb0="00000003" w:usb1="00000000" w:usb2="00000000" w:usb3="00000000" w:csb0="00000001" w:csb1="00000000"/>
  </w:font>
  <w:font w:name="MathDesign-UT-Regular-Italic-M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imes New (W1)">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C50" w:rsidRDefault="00804C50">
    <w:pPr>
      <w:pStyle w:val="Pieddepage"/>
    </w:pPr>
    <w:r>
      <w:t>300j</w:t>
    </w:r>
    <w:r>
      <w:tab/>
    </w:r>
    <w:r w:rsidRPr="009E6545">
      <w:rPr>
        <w:rFonts w:ascii="Times New (W1)" w:hAnsi="Times New (W1)"/>
        <w:i/>
      </w:rPr>
      <w:t>Il est interdit d’écrire sur ce document</w:t>
    </w:r>
    <w:r>
      <w:tab/>
    </w:r>
    <w:r>
      <w:tab/>
    </w:r>
    <w:r>
      <w:rPr>
        <w:rStyle w:val="Numrodepage"/>
      </w:rPr>
      <w:fldChar w:fldCharType="begin"/>
    </w:r>
    <w:r>
      <w:rPr>
        <w:rStyle w:val="Numrodepage"/>
      </w:rPr>
      <w:instrText xml:space="preserve"> PAGE </w:instrText>
    </w:r>
    <w:r>
      <w:rPr>
        <w:rStyle w:val="Numrodepage"/>
      </w:rPr>
      <w:fldChar w:fldCharType="separate"/>
    </w:r>
    <w:r w:rsidR="00DD1B7E">
      <w:rPr>
        <w:rStyle w:val="Numrodepage"/>
        <w:noProof/>
      </w:rPr>
      <w:t>3</w:t>
    </w:r>
    <w:r>
      <w:rPr>
        <w:rStyle w:val="Numrodepage"/>
      </w:rPr>
      <w:fldChar w:fldCharType="end"/>
    </w:r>
    <w:r>
      <w:rPr>
        <w:rStyle w:val="Numrodepage"/>
      </w:rPr>
      <w:t>/</w:t>
    </w:r>
    <w:r>
      <w:rPr>
        <w:rStyle w:val="Numrodepage"/>
      </w:rPr>
      <w:fldChar w:fldCharType="begin"/>
    </w:r>
    <w:r>
      <w:rPr>
        <w:rStyle w:val="Numrodepage"/>
      </w:rPr>
      <w:instrText xml:space="preserve"> NUMPAGES </w:instrText>
    </w:r>
    <w:r>
      <w:rPr>
        <w:rStyle w:val="Numrodepage"/>
      </w:rPr>
      <w:fldChar w:fldCharType="separate"/>
    </w:r>
    <w:r w:rsidR="00DD1B7E">
      <w:rPr>
        <w:rStyle w:val="Numrodepage"/>
        <w:noProof/>
      </w:rPr>
      <w:t>18</w:t>
    </w:r>
    <w:r>
      <w:rPr>
        <w:rStyle w:val="Numrodepag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0982" w:rsidRDefault="007A0982">
      <w:r>
        <w:separator/>
      </w:r>
    </w:p>
  </w:footnote>
  <w:footnote w:type="continuationSeparator" w:id="0">
    <w:p w:rsidR="007A0982" w:rsidRDefault="007A09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numFmt w:val="bullet"/>
      <w:lvlText w:val="-"/>
      <w:lvlJc w:val="left"/>
      <w:pPr>
        <w:tabs>
          <w:tab w:val="num" w:pos="1065"/>
        </w:tabs>
        <w:ind w:left="1065" w:hanging="360"/>
      </w:pPr>
      <w:rPr>
        <w:rFonts w:ascii="StarSymbol" w:hAnsi="StarSymbol"/>
      </w:rPr>
    </w:lvl>
  </w:abstractNum>
  <w:abstractNum w:abstractNumId="1">
    <w:nsid w:val="00000003"/>
    <w:multiLevelType w:val="multilevel"/>
    <w:tmpl w:val="00000003"/>
    <w:name w:val="WW8Num3"/>
    <w:lvl w:ilvl="0">
      <w:start w:val="1"/>
      <w:numFmt w:val="decimal"/>
      <w:lvlText w:val="%1."/>
      <w:lvlJc w:val="left"/>
      <w:pPr>
        <w:tabs>
          <w:tab w:val="num" w:pos="1440"/>
        </w:tabs>
        <w:ind w:left="144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4"/>
    <w:multiLevelType w:val="singleLevel"/>
    <w:tmpl w:val="00000004"/>
    <w:name w:val="WW8Num5"/>
    <w:lvl w:ilvl="0">
      <w:start w:val="1"/>
      <w:numFmt w:val="decimal"/>
      <w:lvlText w:val="%1."/>
      <w:lvlJc w:val="left"/>
      <w:pPr>
        <w:tabs>
          <w:tab w:val="num" w:pos="720"/>
        </w:tabs>
        <w:ind w:left="720" w:hanging="360"/>
      </w:pPr>
    </w:lvl>
  </w:abstractNum>
  <w:abstractNum w:abstractNumId="3">
    <w:nsid w:val="00000005"/>
    <w:multiLevelType w:val="singleLevel"/>
    <w:tmpl w:val="00000005"/>
    <w:name w:val="WW8Num7"/>
    <w:lvl w:ilvl="0">
      <w:numFmt w:val="bullet"/>
      <w:lvlText w:val="-"/>
      <w:lvlJc w:val="left"/>
      <w:pPr>
        <w:tabs>
          <w:tab w:val="num" w:pos="1068"/>
        </w:tabs>
        <w:ind w:left="1068" w:hanging="360"/>
      </w:pPr>
      <w:rPr>
        <w:rFonts w:ascii="StarSymbol" w:hAnsi="StarSymbol"/>
      </w:rPr>
    </w:lvl>
  </w:abstractNum>
  <w:abstractNum w:abstractNumId="4">
    <w:nsid w:val="00000006"/>
    <w:multiLevelType w:val="singleLevel"/>
    <w:tmpl w:val="00000006"/>
    <w:name w:val="WW8Num8"/>
    <w:lvl w:ilvl="0">
      <w:start w:val="1"/>
      <w:numFmt w:val="bullet"/>
      <w:lvlText w:val=""/>
      <w:lvlJc w:val="left"/>
      <w:pPr>
        <w:tabs>
          <w:tab w:val="num" w:pos="720"/>
        </w:tabs>
        <w:ind w:left="720" w:hanging="360"/>
      </w:pPr>
      <w:rPr>
        <w:rFonts w:ascii="Symbol" w:hAnsi="Symbol"/>
      </w:rPr>
    </w:lvl>
  </w:abstractNum>
  <w:abstractNum w:abstractNumId="5">
    <w:nsid w:val="00000007"/>
    <w:multiLevelType w:val="singleLevel"/>
    <w:tmpl w:val="00000007"/>
    <w:name w:val="WW8Num9"/>
    <w:lvl w:ilvl="0">
      <w:start w:val="1"/>
      <w:numFmt w:val="decimal"/>
      <w:lvlText w:val="%1."/>
      <w:lvlJc w:val="left"/>
      <w:pPr>
        <w:tabs>
          <w:tab w:val="num" w:pos="785"/>
        </w:tabs>
        <w:ind w:left="785" w:hanging="360"/>
      </w:pPr>
    </w:lvl>
  </w:abstractNum>
  <w:abstractNum w:abstractNumId="6">
    <w:nsid w:val="00000008"/>
    <w:multiLevelType w:val="singleLevel"/>
    <w:tmpl w:val="00000008"/>
    <w:name w:val="WW8Num21"/>
    <w:lvl w:ilvl="0">
      <w:start w:val="1"/>
      <w:numFmt w:val="decimal"/>
      <w:lvlText w:val="%1."/>
      <w:lvlJc w:val="left"/>
      <w:pPr>
        <w:tabs>
          <w:tab w:val="num" w:pos="4140"/>
        </w:tabs>
        <w:ind w:left="4140" w:hanging="360"/>
      </w:pPr>
    </w:lvl>
  </w:abstractNum>
  <w:abstractNum w:abstractNumId="7">
    <w:nsid w:val="0000000B"/>
    <w:multiLevelType w:val="singleLevel"/>
    <w:tmpl w:val="0000000B"/>
    <w:name w:val="WW8Num15"/>
    <w:lvl w:ilvl="0">
      <w:start w:val="1"/>
      <w:numFmt w:val="decimal"/>
      <w:lvlText w:val="%1."/>
      <w:lvlJc w:val="left"/>
      <w:pPr>
        <w:tabs>
          <w:tab w:val="num" w:pos="720"/>
        </w:tabs>
        <w:ind w:left="720" w:hanging="360"/>
      </w:pPr>
    </w:lvl>
  </w:abstractNum>
  <w:abstractNum w:abstractNumId="8">
    <w:nsid w:val="00381ECA"/>
    <w:multiLevelType w:val="hybridMultilevel"/>
    <w:tmpl w:val="B4A4ABC6"/>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9">
    <w:nsid w:val="0249608A"/>
    <w:multiLevelType w:val="hybridMultilevel"/>
    <w:tmpl w:val="CD94255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10DD32AF"/>
    <w:multiLevelType w:val="hybridMultilevel"/>
    <w:tmpl w:val="33F45EC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nsid w:val="169E728B"/>
    <w:multiLevelType w:val="hybridMultilevel"/>
    <w:tmpl w:val="03A411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B1F18C4"/>
    <w:multiLevelType w:val="hybridMultilevel"/>
    <w:tmpl w:val="B31830D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nsid w:val="217B1D2C"/>
    <w:multiLevelType w:val="hybridMultilevel"/>
    <w:tmpl w:val="6D0AB50C"/>
    <w:lvl w:ilvl="0" w:tplc="B150F234">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39E2164"/>
    <w:multiLevelType w:val="hybridMultilevel"/>
    <w:tmpl w:val="3EA22548"/>
    <w:name w:val="WW8Num22"/>
    <w:lvl w:ilvl="0" w:tplc="040C000B">
      <w:start w:val="1"/>
      <w:numFmt w:val="bullet"/>
      <w:lvlText w:val=""/>
      <w:lvlJc w:val="left"/>
      <w:pPr>
        <w:tabs>
          <w:tab w:val="num" w:pos="1065"/>
        </w:tabs>
        <w:ind w:left="1065" w:hanging="360"/>
      </w:pPr>
      <w:rPr>
        <w:rFonts w:ascii="Wingdings" w:hAnsi="Wingdings" w:hint="default"/>
      </w:rPr>
    </w:lvl>
    <w:lvl w:ilvl="1" w:tplc="040C0003" w:tentative="1">
      <w:start w:val="1"/>
      <w:numFmt w:val="bullet"/>
      <w:lvlText w:val="o"/>
      <w:lvlJc w:val="left"/>
      <w:pPr>
        <w:tabs>
          <w:tab w:val="num" w:pos="1785"/>
        </w:tabs>
        <w:ind w:left="1785" w:hanging="360"/>
      </w:pPr>
      <w:rPr>
        <w:rFonts w:ascii="Courier New" w:hAnsi="Courier New" w:cs="Symbol"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Symbol"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Symbol"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15">
    <w:nsid w:val="3C204955"/>
    <w:multiLevelType w:val="hybridMultilevel"/>
    <w:tmpl w:val="18CC9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0CC1715"/>
    <w:multiLevelType w:val="hybridMultilevel"/>
    <w:tmpl w:val="DD302CB2"/>
    <w:lvl w:ilvl="0" w:tplc="AE187E1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7">
    <w:nsid w:val="48A94178"/>
    <w:multiLevelType w:val="hybridMultilevel"/>
    <w:tmpl w:val="05DAD5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6442867"/>
    <w:multiLevelType w:val="hybridMultilevel"/>
    <w:tmpl w:val="5F1AEA1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57A22621"/>
    <w:multiLevelType w:val="hybridMultilevel"/>
    <w:tmpl w:val="D84ECCC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5A7C05D3"/>
    <w:multiLevelType w:val="hybridMultilevel"/>
    <w:tmpl w:val="4B962E2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1">
    <w:nsid w:val="5C6E4223"/>
    <w:multiLevelType w:val="hybridMultilevel"/>
    <w:tmpl w:val="A474A0C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nsid w:val="63F619AD"/>
    <w:multiLevelType w:val="hybridMultilevel"/>
    <w:tmpl w:val="5C1CFC70"/>
    <w:lvl w:ilvl="0" w:tplc="9866E5A8">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68D32D48"/>
    <w:multiLevelType w:val="hybridMultilevel"/>
    <w:tmpl w:val="FB2A147A"/>
    <w:lvl w:ilvl="0" w:tplc="7488085C">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DC72990"/>
    <w:multiLevelType w:val="hybridMultilevel"/>
    <w:tmpl w:val="89AAC058"/>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nsid w:val="76F73853"/>
    <w:multiLevelType w:val="hybridMultilevel"/>
    <w:tmpl w:val="16DA3244"/>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6">
    <w:nsid w:val="7CB6240C"/>
    <w:multiLevelType w:val="hybridMultilevel"/>
    <w:tmpl w:val="336AC55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21"/>
  </w:num>
  <w:num w:numId="2">
    <w:abstractNumId w:val="24"/>
  </w:num>
  <w:num w:numId="3">
    <w:abstractNumId w:val="23"/>
  </w:num>
  <w:num w:numId="4">
    <w:abstractNumId w:val="8"/>
  </w:num>
  <w:num w:numId="5">
    <w:abstractNumId w:val="11"/>
  </w:num>
  <w:num w:numId="6">
    <w:abstractNumId w:val="18"/>
  </w:num>
  <w:num w:numId="7">
    <w:abstractNumId w:val="26"/>
  </w:num>
  <w:num w:numId="8">
    <w:abstractNumId w:val="19"/>
  </w:num>
  <w:num w:numId="9">
    <w:abstractNumId w:val="20"/>
  </w:num>
  <w:num w:numId="10">
    <w:abstractNumId w:val="9"/>
  </w:num>
  <w:num w:numId="11">
    <w:abstractNumId w:val="22"/>
  </w:num>
  <w:num w:numId="12">
    <w:abstractNumId w:val="16"/>
  </w:num>
  <w:num w:numId="13">
    <w:abstractNumId w:val="14"/>
  </w:num>
  <w:num w:numId="14">
    <w:abstractNumId w:val="15"/>
  </w:num>
  <w:num w:numId="15">
    <w:abstractNumId w:val="25"/>
  </w:num>
  <w:num w:numId="16">
    <w:abstractNumId w:val="10"/>
  </w:num>
  <w:num w:numId="17">
    <w:abstractNumId w:val="12"/>
  </w:num>
  <w:num w:numId="18">
    <w:abstractNumId w:val="17"/>
  </w:num>
  <w:num w:numId="19">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249B"/>
    <w:rsid w:val="000028BD"/>
    <w:rsid w:val="00002EE9"/>
    <w:rsid w:val="00004367"/>
    <w:rsid w:val="00010682"/>
    <w:rsid w:val="00011B45"/>
    <w:rsid w:val="00011C61"/>
    <w:rsid w:val="00015332"/>
    <w:rsid w:val="00016377"/>
    <w:rsid w:val="000166BD"/>
    <w:rsid w:val="000169EC"/>
    <w:rsid w:val="00017C7C"/>
    <w:rsid w:val="000216EF"/>
    <w:rsid w:val="000226F7"/>
    <w:rsid w:val="000304BA"/>
    <w:rsid w:val="00034F5C"/>
    <w:rsid w:val="00044006"/>
    <w:rsid w:val="000451A6"/>
    <w:rsid w:val="00045414"/>
    <w:rsid w:val="000463C4"/>
    <w:rsid w:val="0005192F"/>
    <w:rsid w:val="000629FD"/>
    <w:rsid w:val="00063A8E"/>
    <w:rsid w:val="000647F4"/>
    <w:rsid w:val="00073ADE"/>
    <w:rsid w:val="000765DC"/>
    <w:rsid w:val="0007701D"/>
    <w:rsid w:val="00084C08"/>
    <w:rsid w:val="000879E0"/>
    <w:rsid w:val="000957D2"/>
    <w:rsid w:val="000A07BE"/>
    <w:rsid w:val="000A2E8C"/>
    <w:rsid w:val="000A3AF3"/>
    <w:rsid w:val="000A6A38"/>
    <w:rsid w:val="000A6E05"/>
    <w:rsid w:val="000A70F9"/>
    <w:rsid w:val="000B6C83"/>
    <w:rsid w:val="000C3D15"/>
    <w:rsid w:val="000C4D46"/>
    <w:rsid w:val="000C565A"/>
    <w:rsid w:val="000C7B25"/>
    <w:rsid w:val="000E3ABB"/>
    <w:rsid w:val="000E4056"/>
    <w:rsid w:val="000E6B96"/>
    <w:rsid w:val="000E7C62"/>
    <w:rsid w:val="000F13C6"/>
    <w:rsid w:val="000F517A"/>
    <w:rsid w:val="000F6BDD"/>
    <w:rsid w:val="000F7FE7"/>
    <w:rsid w:val="00102612"/>
    <w:rsid w:val="00104D40"/>
    <w:rsid w:val="0010603C"/>
    <w:rsid w:val="00110169"/>
    <w:rsid w:val="001105CF"/>
    <w:rsid w:val="0011112D"/>
    <w:rsid w:val="00112A3C"/>
    <w:rsid w:val="00115FD7"/>
    <w:rsid w:val="001211F8"/>
    <w:rsid w:val="001240B7"/>
    <w:rsid w:val="00130680"/>
    <w:rsid w:val="001313B0"/>
    <w:rsid w:val="001337BF"/>
    <w:rsid w:val="00141649"/>
    <w:rsid w:val="00142FC6"/>
    <w:rsid w:val="0014391E"/>
    <w:rsid w:val="001446F5"/>
    <w:rsid w:val="00144CC7"/>
    <w:rsid w:val="00145AD0"/>
    <w:rsid w:val="00165FED"/>
    <w:rsid w:val="00171CD6"/>
    <w:rsid w:val="001724A7"/>
    <w:rsid w:val="001743E3"/>
    <w:rsid w:val="0017548A"/>
    <w:rsid w:val="0017774A"/>
    <w:rsid w:val="001833E9"/>
    <w:rsid w:val="00186633"/>
    <w:rsid w:val="001954EE"/>
    <w:rsid w:val="00196ED5"/>
    <w:rsid w:val="001A1368"/>
    <w:rsid w:val="001A4874"/>
    <w:rsid w:val="001A6530"/>
    <w:rsid w:val="001A6D84"/>
    <w:rsid w:val="001B213C"/>
    <w:rsid w:val="001B4190"/>
    <w:rsid w:val="001B5E62"/>
    <w:rsid w:val="001B6812"/>
    <w:rsid w:val="001C149B"/>
    <w:rsid w:val="001C23E7"/>
    <w:rsid w:val="001C4E0E"/>
    <w:rsid w:val="001C4F1A"/>
    <w:rsid w:val="001D07DD"/>
    <w:rsid w:val="001D314E"/>
    <w:rsid w:val="001D320F"/>
    <w:rsid w:val="001F14C4"/>
    <w:rsid w:val="001F3419"/>
    <w:rsid w:val="0020583A"/>
    <w:rsid w:val="002058AB"/>
    <w:rsid w:val="00205BEA"/>
    <w:rsid w:val="002205BB"/>
    <w:rsid w:val="002244F1"/>
    <w:rsid w:val="002262E4"/>
    <w:rsid w:val="00226513"/>
    <w:rsid w:val="0022761A"/>
    <w:rsid w:val="0023378E"/>
    <w:rsid w:val="00234D66"/>
    <w:rsid w:val="00237E31"/>
    <w:rsid w:val="002419B0"/>
    <w:rsid w:val="00243C31"/>
    <w:rsid w:val="0026115D"/>
    <w:rsid w:val="0026573D"/>
    <w:rsid w:val="002662B4"/>
    <w:rsid w:val="00267138"/>
    <w:rsid w:val="0027549F"/>
    <w:rsid w:val="0028671B"/>
    <w:rsid w:val="002900C6"/>
    <w:rsid w:val="00291D23"/>
    <w:rsid w:val="00294DF9"/>
    <w:rsid w:val="00294E97"/>
    <w:rsid w:val="00295390"/>
    <w:rsid w:val="002A04CA"/>
    <w:rsid w:val="002A4226"/>
    <w:rsid w:val="002B0B99"/>
    <w:rsid w:val="002B0C30"/>
    <w:rsid w:val="002B25CD"/>
    <w:rsid w:val="002B738F"/>
    <w:rsid w:val="002B7AD6"/>
    <w:rsid w:val="002C315B"/>
    <w:rsid w:val="002C3370"/>
    <w:rsid w:val="002C3B8D"/>
    <w:rsid w:val="002C5E34"/>
    <w:rsid w:val="002C7EE7"/>
    <w:rsid w:val="002D316C"/>
    <w:rsid w:val="002D37E5"/>
    <w:rsid w:val="002D7F9E"/>
    <w:rsid w:val="002E0CFB"/>
    <w:rsid w:val="002E5AA6"/>
    <w:rsid w:val="002E6184"/>
    <w:rsid w:val="002E6A3A"/>
    <w:rsid w:val="002E79CF"/>
    <w:rsid w:val="00301F75"/>
    <w:rsid w:val="00302338"/>
    <w:rsid w:val="00311EF7"/>
    <w:rsid w:val="00313CCF"/>
    <w:rsid w:val="00315E5E"/>
    <w:rsid w:val="00317DF0"/>
    <w:rsid w:val="00321DF0"/>
    <w:rsid w:val="00322F84"/>
    <w:rsid w:val="003236A8"/>
    <w:rsid w:val="00333299"/>
    <w:rsid w:val="00336850"/>
    <w:rsid w:val="00340426"/>
    <w:rsid w:val="0034249B"/>
    <w:rsid w:val="00344203"/>
    <w:rsid w:val="00346DB9"/>
    <w:rsid w:val="00363EF0"/>
    <w:rsid w:val="00364FBD"/>
    <w:rsid w:val="00367BDE"/>
    <w:rsid w:val="0037167A"/>
    <w:rsid w:val="00374C97"/>
    <w:rsid w:val="0037702E"/>
    <w:rsid w:val="0038520D"/>
    <w:rsid w:val="0039162F"/>
    <w:rsid w:val="003917BF"/>
    <w:rsid w:val="00391907"/>
    <w:rsid w:val="00393D38"/>
    <w:rsid w:val="00394558"/>
    <w:rsid w:val="003A160D"/>
    <w:rsid w:val="003B44A8"/>
    <w:rsid w:val="003B57C9"/>
    <w:rsid w:val="003B76A0"/>
    <w:rsid w:val="003D2BEE"/>
    <w:rsid w:val="003D3921"/>
    <w:rsid w:val="003D53A9"/>
    <w:rsid w:val="003D5C80"/>
    <w:rsid w:val="003D5EDC"/>
    <w:rsid w:val="003E4229"/>
    <w:rsid w:val="003E4720"/>
    <w:rsid w:val="003F1089"/>
    <w:rsid w:val="003F640E"/>
    <w:rsid w:val="00400FC8"/>
    <w:rsid w:val="004013CF"/>
    <w:rsid w:val="0040214C"/>
    <w:rsid w:val="00403803"/>
    <w:rsid w:val="00407E80"/>
    <w:rsid w:val="004250A3"/>
    <w:rsid w:val="00425B1E"/>
    <w:rsid w:val="004328D7"/>
    <w:rsid w:val="0043445D"/>
    <w:rsid w:val="00444116"/>
    <w:rsid w:val="004451EC"/>
    <w:rsid w:val="00447986"/>
    <w:rsid w:val="004522E0"/>
    <w:rsid w:val="00456D84"/>
    <w:rsid w:val="0046118C"/>
    <w:rsid w:val="004632FB"/>
    <w:rsid w:val="00466093"/>
    <w:rsid w:val="004811AC"/>
    <w:rsid w:val="004818D1"/>
    <w:rsid w:val="00481A3F"/>
    <w:rsid w:val="00482332"/>
    <w:rsid w:val="004825B7"/>
    <w:rsid w:val="00492F77"/>
    <w:rsid w:val="0049676B"/>
    <w:rsid w:val="004A1B54"/>
    <w:rsid w:val="004A326F"/>
    <w:rsid w:val="004A49B5"/>
    <w:rsid w:val="004B12D0"/>
    <w:rsid w:val="004B4560"/>
    <w:rsid w:val="004B4968"/>
    <w:rsid w:val="004B5C7D"/>
    <w:rsid w:val="004C4D84"/>
    <w:rsid w:val="004C5B64"/>
    <w:rsid w:val="004D2BCD"/>
    <w:rsid w:val="004D49C3"/>
    <w:rsid w:val="004D7ABA"/>
    <w:rsid w:val="004E410A"/>
    <w:rsid w:val="004E4DB3"/>
    <w:rsid w:val="004E524E"/>
    <w:rsid w:val="004E7FAD"/>
    <w:rsid w:val="004F094D"/>
    <w:rsid w:val="004F447E"/>
    <w:rsid w:val="004F470B"/>
    <w:rsid w:val="00500679"/>
    <w:rsid w:val="005021D6"/>
    <w:rsid w:val="00510AE1"/>
    <w:rsid w:val="00512DBC"/>
    <w:rsid w:val="00517E97"/>
    <w:rsid w:val="005223B3"/>
    <w:rsid w:val="0052679E"/>
    <w:rsid w:val="00531A5B"/>
    <w:rsid w:val="00534B1C"/>
    <w:rsid w:val="005379F2"/>
    <w:rsid w:val="00540BE3"/>
    <w:rsid w:val="005453C0"/>
    <w:rsid w:val="00553E81"/>
    <w:rsid w:val="0055420D"/>
    <w:rsid w:val="00554D12"/>
    <w:rsid w:val="00554EC3"/>
    <w:rsid w:val="00562492"/>
    <w:rsid w:val="00563D74"/>
    <w:rsid w:val="00566B4D"/>
    <w:rsid w:val="00584640"/>
    <w:rsid w:val="005945FE"/>
    <w:rsid w:val="0059492C"/>
    <w:rsid w:val="00595B6C"/>
    <w:rsid w:val="005A10C6"/>
    <w:rsid w:val="005A125B"/>
    <w:rsid w:val="005A5A2B"/>
    <w:rsid w:val="005B22D8"/>
    <w:rsid w:val="005B2A63"/>
    <w:rsid w:val="005B6519"/>
    <w:rsid w:val="005C0A19"/>
    <w:rsid w:val="005C0A59"/>
    <w:rsid w:val="005C26FF"/>
    <w:rsid w:val="005C4203"/>
    <w:rsid w:val="005C505C"/>
    <w:rsid w:val="005D18FA"/>
    <w:rsid w:val="005D3C5F"/>
    <w:rsid w:val="005E1DAD"/>
    <w:rsid w:val="005E49F7"/>
    <w:rsid w:val="005E7454"/>
    <w:rsid w:val="005F1693"/>
    <w:rsid w:val="00600472"/>
    <w:rsid w:val="00604562"/>
    <w:rsid w:val="00611DC0"/>
    <w:rsid w:val="00611E86"/>
    <w:rsid w:val="00613F95"/>
    <w:rsid w:val="00615C88"/>
    <w:rsid w:val="006220A3"/>
    <w:rsid w:val="00643BDF"/>
    <w:rsid w:val="00651C16"/>
    <w:rsid w:val="006527DF"/>
    <w:rsid w:val="00652F5F"/>
    <w:rsid w:val="006822E7"/>
    <w:rsid w:val="00686358"/>
    <w:rsid w:val="00693A89"/>
    <w:rsid w:val="006A0AB8"/>
    <w:rsid w:val="006A5CED"/>
    <w:rsid w:val="006A7C5D"/>
    <w:rsid w:val="006B2E67"/>
    <w:rsid w:val="006B53E4"/>
    <w:rsid w:val="006B702D"/>
    <w:rsid w:val="006C0266"/>
    <w:rsid w:val="006C18F5"/>
    <w:rsid w:val="006E1214"/>
    <w:rsid w:val="006E622E"/>
    <w:rsid w:val="007011EE"/>
    <w:rsid w:val="00702DAF"/>
    <w:rsid w:val="0070385E"/>
    <w:rsid w:val="007055CD"/>
    <w:rsid w:val="00714DB5"/>
    <w:rsid w:val="00743B3A"/>
    <w:rsid w:val="007568D3"/>
    <w:rsid w:val="0076325F"/>
    <w:rsid w:val="00763843"/>
    <w:rsid w:val="00765011"/>
    <w:rsid w:val="00765646"/>
    <w:rsid w:val="00774434"/>
    <w:rsid w:val="00775292"/>
    <w:rsid w:val="007801C5"/>
    <w:rsid w:val="00783088"/>
    <w:rsid w:val="00786722"/>
    <w:rsid w:val="00793747"/>
    <w:rsid w:val="007A0982"/>
    <w:rsid w:val="007A0F62"/>
    <w:rsid w:val="007A176F"/>
    <w:rsid w:val="007A7084"/>
    <w:rsid w:val="007B040D"/>
    <w:rsid w:val="007B251A"/>
    <w:rsid w:val="007B7627"/>
    <w:rsid w:val="007C7CF8"/>
    <w:rsid w:val="007D2ACA"/>
    <w:rsid w:val="007D638E"/>
    <w:rsid w:val="007D6E2F"/>
    <w:rsid w:val="007E1D00"/>
    <w:rsid w:val="007E2197"/>
    <w:rsid w:val="007F1902"/>
    <w:rsid w:val="007F2003"/>
    <w:rsid w:val="00801712"/>
    <w:rsid w:val="00804C50"/>
    <w:rsid w:val="00810193"/>
    <w:rsid w:val="00812DA7"/>
    <w:rsid w:val="0082763E"/>
    <w:rsid w:val="008436D8"/>
    <w:rsid w:val="008444A2"/>
    <w:rsid w:val="00844621"/>
    <w:rsid w:val="00853CD2"/>
    <w:rsid w:val="00857413"/>
    <w:rsid w:val="008636B6"/>
    <w:rsid w:val="00865802"/>
    <w:rsid w:val="00870338"/>
    <w:rsid w:val="00871BBB"/>
    <w:rsid w:val="00873372"/>
    <w:rsid w:val="00882310"/>
    <w:rsid w:val="00891583"/>
    <w:rsid w:val="008946AE"/>
    <w:rsid w:val="00896ADC"/>
    <w:rsid w:val="008A2A96"/>
    <w:rsid w:val="008A334A"/>
    <w:rsid w:val="008A3D88"/>
    <w:rsid w:val="008A4DFB"/>
    <w:rsid w:val="008B2276"/>
    <w:rsid w:val="008B489F"/>
    <w:rsid w:val="008B636C"/>
    <w:rsid w:val="008B7804"/>
    <w:rsid w:val="008C39E4"/>
    <w:rsid w:val="008C4160"/>
    <w:rsid w:val="008D06F2"/>
    <w:rsid w:val="008E2802"/>
    <w:rsid w:val="008E3A63"/>
    <w:rsid w:val="008E5C06"/>
    <w:rsid w:val="008F27B9"/>
    <w:rsid w:val="008F3723"/>
    <w:rsid w:val="008F6781"/>
    <w:rsid w:val="00905750"/>
    <w:rsid w:val="00905D4F"/>
    <w:rsid w:val="00907FD6"/>
    <w:rsid w:val="009236A8"/>
    <w:rsid w:val="00925C0D"/>
    <w:rsid w:val="00930EB2"/>
    <w:rsid w:val="0093148E"/>
    <w:rsid w:val="00931522"/>
    <w:rsid w:val="0094412A"/>
    <w:rsid w:val="00945DBE"/>
    <w:rsid w:val="00946483"/>
    <w:rsid w:val="00956247"/>
    <w:rsid w:val="00960BBB"/>
    <w:rsid w:val="00963129"/>
    <w:rsid w:val="00975002"/>
    <w:rsid w:val="00980CD9"/>
    <w:rsid w:val="0098104A"/>
    <w:rsid w:val="009842CD"/>
    <w:rsid w:val="00986EA5"/>
    <w:rsid w:val="00987F06"/>
    <w:rsid w:val="00991194"/>
    <w:rsid w:val="009928E6"/>
    <w:rsid w:val="009939D7"/>
    <w:rsid w:val="009A2150"/>
    <w:rsid w:val="009B5426"/>
    <w:rsid w:val="009B69EC"/>
    <w:rsid w:val="009C20F7"/>
    <w:rsid w:val="009C232B"/>
    <w:rsid w:val="009C5C3D"/>
    <w:rsid w:val="009D2B58"/>
    <w:rsid w:val="009E028E"/>
    <w:rsid w:val="009E6545"/>
    <w:rsid w:val="009F330A"/>
    <w:rsid w:val="009F4DE8"/>
    <w:rsid w:val="009F5012"/>
    <w:rsid w:val="009F686C"/>
    <w:rsid w:val="00A0244F"/>
    <w:rsid w:val="00A07CC6"/>
    <w:rsid w:val="00A10365"/>
    <w:rsid w:val="00A14F81"/>
    <w:rsid w:val="00A15E59"/>
    <w:rsid w:val="00A207F9"/>
    <w:rsid w:val="00A256CF"/>
    <w:rsid w:val="00A307BD"/>
    <w:rsid w:val="00A313F0"/>
    <w:rsid w:val="00A32B45"/>
    <w:rsid w:val="00A34391"/>
    <w:rsid w:val="00A36529"/>
    <w:rsid w:val="00A417BB"/>
    <w:rsid w:val="00A42D12"/>
    <w:rsid w:val="00A45F8F"/>
    <w:rsid w:val="00A46706"/>
    <w:rsid w:val="00A50466"/>
    <w:rsid w:val="00A600B3"/>
    <w:rsid w:val="00A65C44"/>
    <w:rsid w:val="00A66E7B"/>
    <w:rsid w:val="00A70FCE"/>
    <w:rsid w:val="00A71AE4"/>
    <w:rsid w:val="00A74013"/>
    <w:rsid w:val="00A74808"/>
    <w:rsid w:val="00A7524E"/>
    <w:rsid w:val="00A754D2"/>
    <w:rsid w:val="00A76018"/>
    <w:rsid w:val="00A8005B"/>
    <w:rsid w:val="00A84FE7"/>
    <w:rsid w:val="00A87467"/>
    <w:rsid w:val="00A93C28"/>
    <w:rsid w:val="00A94994"/>
    <w:rsid w:val="00AB39BE"/>
    <w:rsid w:val="00AB4C64"/>
    <w:rsid w:val="00AB4F37"/>
    <w:rsid w:val="00AB56A8"/>
    <w:rsid w:val="00AB6BA9"/>
    <w:rsid w:val="00AB6C15"/>
    <w:rsid w:val="00AC0CF7"/>
    <w:rsid w:val="00AC2FEE"/>
    <w:rsid w:val="00AC3DDE"/>
    <w:rsid w:val="00AC440F"/>
    <w:rsid w:val="00AD189B"/>
    <w:rsid w:val="00AD79A9"/>
    <w:rsid w:val="00AE6CD4"/>
    <w:rsid w:val="00B06608"/>
    <w:rsid w:val="00B11139"/>
    <w:rsid w:val="00B12419"/>
    <w:rsid w:val="00B2198B"/>
    <w:rsid w:val="00B24E55"/>
    <w:rsid w:val="00B270DE"/>
    <w:rsid w:val="00B27C86"/>
    <w:rsid w:val="00B3010C"/>
    <w:rsid w:val="00B31335"/>
    <w:rsid w:val="00B322C3"/>
    <w:rsid w:val="00B34199"/>
    <w:rsid w:val="00B34355"/>
    <w:rsid w:val="00B35106"/>
    <w:rsid w:val="00B46C6D"/>
    <w:rsid w:val="00B47C80"/>
    <w:rsid w:val="00B50910"/>
    <w:rsid w:val="00B525B7"/>
    <w:rsid w:val="00B56761"/>
    <w:rsid w:val="00B6208F"/>
    <w:rsid w:val="00B67E44"/>
    <w:rsid w:val="00B72981"/>
    <w:rsid w:val="00B77B4F"/>
    <w:rsid w:val="00B77F38"/>
    <w:rsid w:val="00B807D1"/>
    <w:rsid w:val="00B9448F"/>
    <w:rsid w:val="00BC0411"/>
    <w:rsid w:val="00BC18E8"/>
    <w:rsid w:val="00BC602B"/>
    <w:rsid w:val="00BC671D"/>
    <w:rsid w:val="00BD2F04"/>
    <w:rsid w:val="00BD3748"/>
    <w:rsid w:val="00BD3B5E"/>
    <w:rsid w:val="00BD5C8F"/>
    <w:rsid w:val="00BD6527"/>
    <w:rsid w:val="00BD776F"/>
    <w:rsid w:val="00BE366C"/>
    <w:rsid w:val="00BE5823"/>
    <w:rsid w:val="00BE7730"/>
    <w:rsid w:val="00BF03F3"/>
    <w:rsid w:val="00BF419F"/>
    <w:rsid w:val="00C11E05"/>
    <w:rsid w:val="00C128DD"/>
    <w:rsid w:val="00C1630E"/>
    <w:rsid w:val="00C2353B"/>
    <w:rsid w:val="00C25DBA"/>
    <w:rsid w:val="00C35B23"/>
    <w:rsid w:val="00C364F5"/>
    <w:rsid w:val="00C43C8B"/>
    <w:rsid w:val="00C44F42"/>
    <w:rsid w:val="00C5080B"/>
    <w:rsid w:val="00C610B5"/>
    <w:rsid w:val="00C61AB8"/>
    <w:rsid w:val="00C62101"/>
    <w:rsid w:val="00C639F5"/>
    <w:rsid w:val="00C648D8"/>
    <w:rsid w:val="00C667D4"/>
    <w:rsid w:val="00C66EA5"/>
    <w:rsid w:val="00C769D5"/>
    <w:rsid w:val="00C8399B"/>
    <w:rsid w:val="00C839D4"/>
    <w:rsid w:val="00C8662D"/>
    <w:rsid w:val="00C87841"/>
    <w:rsid w:val="00C90633"/>
    <w:rsid w:val="00C93195"/>
    <w:rsid w:val="00C942F3"/>
    <w:rsid w:val="00C95232"/>
    <w:rsid w:val="00CA4615"/>
    <w:rsid w:val="00CA683B"/>
    <w:rsid w:val="00CB5EDA"/>
    <w:rsid w:val="00CC008D"/>
    <w:rsid w:val="00CC1385"/>
    <w:rsid w:val="00CC5E04"/>
    <w:rsid w:val="00CD3231"/>
    <w:rsid w:val="00CD6B36"/>
    <w:rsid w:val="00CE1BEF"/>
    <w:rsid w:val="00CE7DD4"/>
    <w:rsid w:val="00CF0A19"/>
    <w:rsid w:val="00CF297A"/>
    <w:rsid w:val="00D01F17"/>
    <w:rsid w:val="00D03FB5"/>
    <w:rsid w:val="00D045BD"/>
    <w:rsid w:val="00D0719E"/>
    <w:rsid w:val="00D07C60"/>
    <w:rsid w:val="00D117A5"/>
    <w:rsid w:val="00D14BAF"/>
    <w:rsid w:val="00D160F3"/>
    <w:rsid w:val="00D31D4D"/>
    <w:rsid w:val="00D34D1D"/>
    <w:rsid w:val="00D35EF4"/>
    <w:rsid w:val="00D40C41"/>
    <w:rsid w:val="00D42E55"/>
    <w:rsid w:val="00D43DA3"/>
    <w:rsid w:val="00D555B6"/>
    <w:rsid w:val="00D6053A"/>
    <w:rsid w:val="00D653BE"/>
    <w:rsid w:val="00D67CC5"/>
    <w:rsid w:val="00D757EE"/>
    <w:rsid w:val="00D7588A"/>
    <w:rsid w:val="00D775C0"/>
    <w:rsid w:val="00D77643"/>
    <w:rsid w:val="00D80B17"/>
    <w:rsid w:val="00D83E64"/>
    <w:rsid w:val="00D84211"/>
    <w:rsid w:val="00D87067"/>
    <w:rsid w:val="00D901B7"/>
    <w:rsid w:val="00DA4E22"/>
    <w:rsid w:val="00DA5109"/>
    <w:rsid w:val="00DC0D28"/>
    <w:rsid w:val="00DC174E"/>
    <w:rsid w:val="00DD11F1"/>
    <w:rsid w:val="00DD1B7E"/>
    <w:rsid w:val="00DD490A"/>
    <w:rsid w:val="00DD62BC"/>
    <w:rsid w:val="00DD705E"/>
    <w:rsid w:val="00DE06A1"/>
    <w:rsid w:val="00DE26FC"/>
    <w:rsid w:val="00DE5E71"/>
    <w:rsid w:val="00DF0D15"/>
    <w:rsid w:val="00DF3358"/>
    <w:rsid w:val="00DF41F7"/>
    <w:rsid w:val="00DF4285"/>
    <w:rsid w:val="00DF700B"/>
    <w:rsid w:val="00E02BC3"/>
    <w:rsid w:val="00E02CAB"/>
    <w:rsid w:val="00E036A5"/>
    <w:rsid w:val="00E05CF3"/>
    <w:rsid w:val="00E0679A"/>
    <w:rsid w:val="00E12409"/>
    <w:rsid w:val="00E14DE3"/>
    <w:rsid w:val="00E20AB5"/>
    <w:rsid w:val="00E27CA6"/>
    <w:rsid w:val="00E30A85"/>
    <w:rsid w:val="00E31D97"/>
    <w:rsid w:val="00E32362"/>
    <w:rsid w:val="00E47C3C"/>
    <w:rsid w:val="00E50814"/>
    <w:rsid w:val="00E53363"/>
    <w:rsid w:val="00E56879"/>
    <w:rsid w:val="00E6032A"/>
    <w:rsid w:val="00E60E32"/>
    <w:rsid w:val="00E65DD2"/>
    <w:rsid w:val="00E66FE3"/>
    <w:rsid w:val="00E67B7B"/>
    <w:rsid w:val="00E72DD6"/>
    <w:rsid w:val="00E8086E"/>
    <w:rsid w:val="00E83F93"/>
    <w:rsid w:val="00E95EE5"/>
    <w:rsid w:val="00EA1627"/>
    <w:rsid w:val="00EB019F"/>
    <w:rsid w:val="00EB260B"/>
    <w:rsid w:val="00EB4298"/>
    <w:rsid w:val="00EB5EAB"/>
    <w:rsid w:val="00EB6831"/>
    <w:rsid w:val="00EB692D"/>
    <w:rsid w:val="00EC0F4F"/>
    <w:rsid w:val="00EC51B0"/>
    <w:rsid w:val="00EC6320"/>
    <w:rsid w:val="00ED06F6"/>
    <w:rsid w:val="00ED1563"/>
    <w:rsid w:val="00ED396D"/>
    <w:rsid w:val="00ED74C6"/>
    <w:rsid w:val="00EE6E9E"/>
    <w:rsid w:val="00EE729F"/>
    <w:rsid w:val="00F02D8D"/>
    <w:rsid w:val="00F10E69"/>
    <w:rsid w:val="00F11611"/>
    <w:rsid w:val="00F155C3"/>
    <w:rsid w:val="00F23DC3"/>
    <w:rsid w:val="00F27FD7"/>
    <w:rsid w:val="00F30251"/>
    <w:rsid w:val="00F30955"/>
    <w:rsid w:val="00F32884"/>
    <w:rsid w:val="00F354D4"/>
    <w:rsid w:val="00F377C6"/>
    <w:rsid w:val="00F42BD0"/>
    <w:rsid w:val="00F47711"/>
    <w:rsid w:val="00F53154"/>
    <w:rsid w:val="00F547F1"/>
    <w:rsid w:val="00F55C42"/>
    <w:rsid w:val="00F706CA"/>
    <w:rsid w:val="00F73C59"/>
    <w:rsid w:val="00F80B5E"/>
    <w:rsid w:val="00F81B80"/>
    <w:rsid w:val="00F84321"/>
    <w:rsid w:val="00F92E75"/>
    <w:rsid w:val="00F93EC6"/>
    <w:rsid w:val="00F93F11"/>
    <w:rsid w:val="00F95597"/>
    <w:rsid w:val="00F96043"/>
    <w:rsid w:val="00FA4208"/>
    <w:rsid w:val="00FA5203"/>
    <w:rsid w:val="00FA5B4F"/>
    <w:rsid w:val="00FA6C8E"/>
    <w:rsid w:val="00FA7F4E"/>
    <w:rsid w:val="00FB6537"/>
    <w:rsid w:val="00FB6AD6"/>
    <w:rsid w:val="00FB75A1"/>
    <w:rsid w:val="00FD6C2F"/>
    <w:rsid w:val="00FF038B"/>
    <w:rsid w:val="00FF13F8"/>
    <w:rsid w:val="00FF25E3"/>
    <w:rsid w:val="00FF28D3"/>
    <w:rsid w:val="00FF3DC7"/>
  </w:rsids>
  <m:mathPr>
    <m:mathFont m:val="Cambria Math"/>
    <m:brkBin m:val="before"/>
    <m:brkBinSub m:val="--"/>
    <m:smallFrac m:val="0"/>
    <m:dispDef m:val="0"/>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BA65B0"/>
    <w:pPr>
      <w:suppressAutoHyphens/>
      <w:jc w:val="both"/>
    </w:pPr>
    <w:rPr>
      <w:lang w:eastAsia="ar-SA"/>
    </w:rPr>
  </w:style>
  <w:style w:type="paragraph" w:styleId="Titre1">
    <w:name w:val="heading 1"/>
    <w:basedOn w:val="Normal"/>
    <w:next w:val="Normal"/>
    <w:qFormat/>
    <w:rsid w:val="00034F5C"/>
    <w:pPr>
      <w:keepNext/>
      <w:tabs>
        <w:tab w:val="num" w:pos="0"/>
      </w:tabs>
      <w:outlineLvl w:val="0"/>
    </w:pPr>
    <w:rPr>
      <w:sz w:val="32"/>
    </w:rPr>
  </w:style>
  <w:style w:type="paragraph" w:styleId="Titre2">
    <w:name w:val="heading 2"/>
    <w:basedOn w:val="Normal"/>
    <w:next w:val="Normal"/>
    <w:qFormat/>
    <w:rsid w:val="00034F5C"/>
    <w:pPr>
      <w:keepNext/>
      <w:tabs>
        <w:tab w:val="num" w:pos="0"/>
      </w:tabs>
      <w:outlineLvl w:val="1"/>
    </w:pPr>
    <w:rPr>
      <w:sz w:val="24"/>
    </w:rPr>
  </w:style>
  <w:style w:type="paragraph" w:styleId="Titre3">
    <w:name w:val="heading 3"/>
    <w:basedOn w:val="Normal"/>
    <w:next w:val="Normal"/>
    <w:qFormat/>
    <w:rsid w:val="00034F5C"/>
    <w:pPr>
      <w:keepNext/>
      <w:tabs>
        <w:tab w:val="num" w:pos="0"/>
      </w:tabs>
      <w:jc w:val="center"/>
      <w:outlineLvl w:val="2"/>
    </w:pPr>
    <w:rPr>
      <w:sz w:val="24"/>
    </w:rPr>
  </w:style>
  <w:style w:type="paragraph" w:styleId="Titre4">
    <w:name w:val="heading 4"/>
    <w:basedOn w:val="Normal"/>
    <w:next w:val="Normal"/>
    <w:qFormat/>
    <w:rsid w:val="00034F5C"/>
    <w:pPr>
      <w:keepNext/>
      <w:tabs>
        <w:tab w:val="num" w:pos="0"/>
      </w:tabs>
      <w:spacing w:before="240" w:after="60"/>
      <w:outlineLvl w:val="3"/>
    </w:pPr>
    <w:rPr>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7z1">
    <w:name w:val="WW8Num7z1"/>
    <w:rsid w:val="00034F5C"/>
    <w:rPr>
      <w:rFonts w:ascii="Courier New" w:hAnsi="Courier New" w:cs="Courier New"/>
    </w:rPr>
  </w:style>
  <w:style w:type="character" w:customStyle="1" w:styleId="WW8Num7z2">
    <w:name w:val="WW8Num7z2"/>
    <w:rsid w:val="00034F5C"/>
    <w:rPr>
      <w:rFonts w:ascii="Wingdings" w:hAnsi="Wingdings"/>
    </w:rPr>
  </w:style>
  <w:style w:type="character" w:customStyle="1" w:styleId="WW8Num7z3">
    <w:name w:val="WW8Num7z3"/>
    <w:rsid w:val="00034F5C"/>
    <w:rPr>
      <w:rFonts w:ascii="Symbol" w:hAnsi="Symbol"/>
    </w:rPr>
  </w:style>
  <w:style w:type="character" w:customStyle="1" w:styleId="WW8Num8z0">
    <w:name w:val="WW8Num8z0"/>
    <w:rsid w:val="00034F5C"/>
    <w:rPr>
      <w:rFonts w:ascii="Symbol" w:hAnsi="Symbol"/>
    </w:rPr>
  </w:style>
  <w:style w:type="character" w:customStyle="1" w:styleId="WW8Num8z1">
    <w:name w:val="WW8Num8z1"/>
    <w:rsid w:val="00034F5C"/>
    <w:rPr>
      <w:rFonts w:ascii="Courier New" w:hAnsi="Courier New" w:cs="Courier New"/>
    </w:rPr>
  </w:style>
  <w:style w:type="character" w:customStyle="1" w:styleId="WW8Num8z2">
    <w:name w:val="WW8Num8z2"/>
    <w:rsid w:val="00034F5C"/>
    <w:rPr>
      <w:rFonts w:ascii="Wingdings" w:hAnsi="Wingdings"/>
    </w:rPr>
  </w:style>
  <w:style w:type="character" w:customStyle="1" w:styleId="Policepardfaut1">
    <w:name w:val="Police par défaut1"/>
    <w:rsid w:val="00034F5C"/>
  </w:style>
  <w:style w:type="character" w:customStyle="1" w:styleId="WW8Num21z1">
    <w:name w:val="WW8Num21z1"/>
    <w:rsid w:val="00034F5C"/>
    <w:rPr>
      <w:rFonts w:ascii="Courier New" w:hAnsi="Courier New" w:cs="Courier New"/>
    </w:rPr>
  </w:style>
  <w:style w:type="character" w:customStyle="1" w:styleId="WW8Num21z2">
    <w:name w:val="WW8Num21z2"/>
    <w:rsid w:val="00034F5C"/>
    <w:rPr>
      <w:rFonts w:ascii="Wingdings" w:hAnsi="Wingdings"/>
    </w:rPr>
  </w:style>
  <w:style w:type="character" w:customStyle="1" w:styleId="WW8Num21z3">
    <w:name w:val="WW8Num21z3"/>
    <w:rsid w:val="00034F5C"/>
    <w:rPr>
      <w:rFonts w:ascii="Symbol" w:hAnsi="Symbol"/>
    </w:rPr>
  </w:style>
  <w:style w:type="character" w:customStyle="1" w:styleId="Puces">
    <w:name w:val="Puces"/>
    <w:rsid w:val="00034F5C"/>
    <w:rPr>
      <w:rFonts w:ascii="StarSymbol" w:eastAsia="StarSymbol" w:hAnsi="StarSymbol" w:cs="StarSymbol"/>
      <w:sz w:val="18"/>
      <w:szCs w:val="18"/>
    </w:rPr>
  </w:style>
  <w:style w:type="character" w:customStyle="1" w:styleId="Caractresdenumrotation">
    <w:name w:val="Caractères de numérotation"/>
    <w:rsid w:val="00034F5C"/>
  </w:style>
  <w:style w:type="paragraph" w:customStyle="1" w:styleId="Titre10">
    <w:name w:val="Titre1"/>
    <w:basedOn w:val="Normal"/>
    <w:next w:val="Corpsdetexte"/>
    <w:rsid w:val="00034F5C"/>
    <w:pPr>
      <w:keepNext/>
      <w:spacing w:before="240" w:after="120"/>
    </w:pPr>
    <w:rPr>
      <w:rFonts w:ascii="Arial" w:eastAsia="Lucida Sans Unicode" w:hAnsi="Arial" w:cs="Tahoma"/>
      <w:sz w:val="28"/>
      <w:szCs w:val="28"/>
    </w:rPr>
  </w:style>
  <w:style w:type="paragraph" w:styleId="Corpsdetexte">
    <w:name w:val="Body Text"/>
    <w:basedOn w:val="Normal"/>
    <w:rsid w:val="00034F5C"/>
    <w:rPr>
      <w:sz w:val="24"/>
    </w:rPr>
  </w:style>
  <w:style w:type="paragraph" w:styleId="Liste">
    <w:name w:val="List"/>
    <w:basedOn w:val="Corpsdetexte"/>
    <w:rsid w:val="00034F5C"/>
    <w:rPr>
      <w:rFonts w:cs="Tahoma"/>
    </w:rPr>
  </w:style>
  <w:style w:type="paragraph" w:customStyle="1" w:styleId="Lgende1">
    <w:name w:val="Légende1"/>
    <w:basedOn w:val="Normal"/>
    <w:rsid w:val="00034F5C"/>
    <w:pPr>
      <w:suppressLineNumbers/>
      <w:spacing w:before="120" w:after="120"/>
    </w:pPr>
    <w:rPr>
      <w:rFonts w:cs="Tahoma"/>
      <w:i/>
      <w:iCs/>
      <w:sz w:val="24"/>
      <w:szCs w:val="24"/>
    </w:rPr>
  </w:style>
  <w:style w:type="paragraph" w:customStyle="1" w:styleId="Rpertoire">
    <w:name w:val="Répertoire"/>
    <w:basedOn w:val="Normal"/>
    <w:rsid w:val="00034F5C"/>
    <w:pPr>
      <w:suppressLineNumbers/>
    </w:pPr>
    <w:rPr>
      <w:rFonts w:cs="Tahoma"/>
    </w:rPr>
  </w:style>
  <w:style w:type="paragraph" w:customStyle="1" w:styleId="Contenuducadre">
    <w:name w:val="Contenu du cadre"/>
    <w:basedOn w:val="Corpsdetexte"/>
    <w:rsid w:val="00034F5C"/>
  </w:style>
  <w:style w:type="paragraph" w:customStyle="1" w:styleId="Contenudetableau">
    <w:name w:val="Contenu de tableau"/>
    <w:basedOn w:val="Normal"/>
    <w:rsid w:val="00034F5C"/>
    <w:pPr>
      <w:suppressLineNumbers/>
    </w:pPr>
  </w:style>
  <w:style w:type="paragraph" w:customStyle="1" w:styleId="Titredetableau">
    <w:name w:val="Titre de tableau"/>
    <w:basedOn w:val="Contenudetableau"/>
    <w:rsid w:val="00034F5C"/>
    <w:pPr>
      <w:jc w:val="center"/>
    </w:pPr>
    <w:rPr>
      <w:b/>
      <w:bCs/>
    </w:rPr>
  </w:style>
  <w:style w:type="paragraph" w:styleId="En-tte">
    <w:name w:val="header"/>
    <w:basedOn w:val="Normal"/>
    <w:rsid w:val="00535F0A"/>
    <w:pPr>
      <w:tabs>
        <w:tab w:val="center" w:pos="4536"/>
        <w:tab w:val="right" w:pos="9072"/>
      </w:tabs>
    </w:pPr>
  </w:style>
  <w:style w:type="paragraph" w:styleId="Pieddepage">
    <w:name w:val="footer"/>
    <w:basedOn w:val="Normal"/>
    <w:rsid w:val="00535F0A"/>
    <w:pPr>
      <w:tabs>
        <w:tab w:val="center" w:pos="4536"/>
        <w:tab w:val="right" w:pos="9072"/>
      </w:tabs>
    </w:pPr>
  </w:style>
  <w:style w:type="character" w:styleId="Numrodepage">
    <w:name w:val="page number"/>
    <w:basedOn w:val="Policepardfaut"/>
    <w:rsid w:val="00535F0A"/>
  </w:style>
  <w:style w:type="paragraph" w:customStyle="1" w:styleId="Listecouleur-Accent11">
    <w:name w:val="Liste couleur - Accent 11"/>
    <w:basedOn w:val="Normal"/>
    <w:uiPriority w:val="34"/>
    <w:qFormat/>
    <w:rsid w:val="006814D0"/>
    <w:pPr>
      <w:widowControl w:val="0"/>
      <w:suppressAutoHyphens w:val="0"/>
      <w:autoSpaceDE w:val="0"/>
      <w:autoSpaceDN w:val="0"/>
      <w:adjustRightInd w:val="0"/>
      <w:ind w:left="720"/>
      <w:contextualSpacing/>
      <w:jc w:val="left"/>
    </w:pPr>
    <w:rPr>
      <w:rFonts w:ascii="Arial" w:hAnsi="Arial"/>
      <w:lang w:eastAsia="fr-FR"/>
    </w:rPr>
  </w:style>
  <w:style w:type="paragraph" w:styleId="Paragraphedeliste">
    <w:name w:val="List Paragraph"/>
    <w:basedOn w:val="Normal"/>
    <w:uiPriority w:val="34"/>
    <w:qFormat/>
    <w:rsid w:val="00234D66"/>
    <w:pPr>
      <w:suppressAutoHyphens w:val="0"/>
      <w:ind w:left="720"/>
      <w:contextualSpacing/>
      <w:jc w:val="left"/>
    </w:pPr>
    <w:rPr>
      <w:sz w:val="24"/>
      <w:szCs w:val="24"/>
      <w:lang w:eastAsia="fr-FR"/>
    </w:rPr>
  </w:style>
  <w:style w:type="character" w:styleId="Marquedecommentaire">
    <w:name w:val="annotation reference"/>
    <w:basedOn w:val="Policepardfaut"/>
    <w:uiPriority w:val="99"/>
    <w:semiHidden/>
    <w:unhideWhenUsed/>
    <w:rsid w:val="006B53E4"/>
    <w:rPr>
      <w:sz w:val="16"/>
      <w:szCs w:val="16"/>
    </w:rPr>
  </w:style>
  <w:style w:type="paragraph" w:styleId="Commentaire">
    <w:name w:val="annotation text"/>
    <w:basedOn w:val="Normal"/>
    <w:link w:val="CommentaireCar"/>
    <w:uiPriority w:val="99"/>
    <w:semiHidden/>
    <w:unhideWhenUsed/>
    <w:rsid w:val="006B53E4"/>
  </w:style>
  <w:style w:type="character" w:customStyle="1" w:styleId="CommentaireCar">
    <w:name w:val="Commentaire Car"/>
    <w:basedOn w:val="Policepardfaut"/>
    <w:link w:val="Commentaire"/>
    <w:uiPriority w:val="99"/>
    <w:semiHidden/>
    <w:rsid w:val="006B53E4"/>
    <w:rPr>
      <w:lang w:eastAsia="ar-SA"/>
    </w:rPr>
  </w:style>
  <w:style w:type="paragraph" w:styleId="Objetducommentaire">
    <w:name w:val="annotation subject"/>
    <w:basedOn w:val="Commentaire"/>
    <w:next w:val="Commentaire"/>
    <w:link w:val="ObjetducommentaireCar"/>
    <w:uiPriority w:val="99"/>
    <w:semiHidden/>
    <w:unhideWhenUsed/>
    <w:rsid w:val="006B53E4"/>
    <w:rPr>
      <w:b/>
      <w:bCs/>
    </w:rPr>
  </w:style>
  <w:style w:type="character" w:customStyle="1" w:styleId="ObjetducommentaireCar">
    <w:name w:val="Objet du commentaire Car"/>
    <w:basedOn w:val="CommentaireCar"/>
    <w:link w:val="Objetducommentaire"/>
    <w:uiPriority w:val="99"/>
    <w:semiHidden/>
    <w:rsid w:val="006B53E4"/>
    <w:rPr>
      <w:b/>
      <w:bCs/>
      <w:lang w:eastAsia="ar-SA"/>
    </w:rPr>
  </w:style>
  <w:style w:type="paragraph" w:styleId="Rvision">
    <w:name w:val="Revision"/>
    <w:hidden/>
    <w:uiPriority w:val="71"/>
    <w:rsid w:val="006B53E4"/>
    <w:rPr>
      <w:lang w:eastAsia="ar-SA"/>
    </w:rPr>
  </w:style>
  <w:style w:type="paragraph" w:styleId="Textedebulles">
    <w:name w:val="Balloon Text"/>
    <w:basedOn w:val="Normal"/>
    <w:link w:val="TextedebullesCar"/>
    <w:uiPriority w:val="99"/>
    <w:semiHidden/>
    <w:unhideWhenUsed/>
    <w:rsid w:val="006B53E4"/>
    <w:rPr>
      <w:rFonts w:ascii="Tahoma" w:hAnsi="Tahoma" w:cs="Tahoma"/>
      <w:sz w:val="16"/>
      <w:szCs w:val="16"/>
    </w:rPr>
  </w:style>
  <w:style w:type="character" w:customStyle="1" w:styleId="TextedebullesCar">
    <w:name w:val="Texte de bulles Car"/>
    <w:basedOn w:val="Policepardfaut"/>
    <w:link w:val="Textedebulles"/>
    <w:uiPriority w:val="99"/>
    <w:semiHidden/>
    <w:rsid w:val="006B53E4"/>
    <w:rPr>
      <w:rFonts w:ascii="Tahoma" w:hAnsi="Tahoma" w:cs="Tahoma"/>
      <w:sz w:val="16"/>
      <w:szCs w:val="16"/>
      <w:lang w:eastAsia="ar-SA"/>
    </w:rPr>
  </w:style>
  <w:style w:type="table" w:styleId="Grilledutableau">
    <w:name w:val="Table Grid"/>
    <w:basedOn w:val="TableauNormal"/>
    <w:uiPriority w:val="59"/>
    <w:rsid w:val="00EE6E9E"/>
    <w:rPr>
      <w:rFonts w:ascii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w9g18x2">
    <w:name w:val="vw9g18x2"/>
    <w:basedOn w:val="Policepardfaut"/>
    <w:rsid w:val="00EE6E9E"/>
  </w:style>
  <w:style w:type="paragraph" w:styleId="Lgende">
    <w:name w:val="caption"/>
    <w:basedOn w:val="Normal"/>
    <w:next w:val="Normal"/>
    <w:uiPriority w:val="35"/>
    <w:unhideWhenUsed/>
    <w:qFormat/>
    <w:rsid w:val="00110169"/>
    <w:pPr>
      <w:spacing w:after="200"/>
      <w:jc w:val="center"/>
    </w:pPr>
    <w:rPr>
      <w:b/>
      <w:bCs/>
      <w:color w:val="4F81BD" w:themeColor="accent1"/>
      <w:sz w:val="18"/>
      <w:szCs w:val="18"/>
    </w:rPr>
  </w:style>
  <w:style w:type="character" w:styleId="Lienhypertexte">
    <w:name w:val="Hyperlink"/>
    <w:basedOn w:val="Policepardfaut"/>
    <w:uiPriority w:val="99"/>
    <w:unhideWhenUsed/>
    <w:rsid w:val="005D18FA"/>
    <w:rPr>
      <w:color w:val="0000FF" w:themeColor="hyperlink"/>
      <w:u w:val="single"/>
    </w:rPr>
  </w:style>
  <w:style w:type="character" w:styleId="Lienhypertextesuivivisit">
    <w:name w:val="FollowedHyperlink"/>
    <w:basedOn w:val="Policepardfaut"/>
    <w:uiPriority w:val="99"/>
    <w:semiHidden/>
    <w:unhideWhenUsed/>
    <w:rsid w:val="005D18FA"/>
    <w:rPr>
      <w:color w:val="800080" w:themeColor="followedHyperlink"/>
      <w:u w:val="single"/>
    </w:rPr>
  </w:style>
  <w:style w:type="character" w:styleId="Textedelespacerserv">
    <w:name w:val="Placeholder Text"/>
    <w:basedOn w:val="Policepardfaut"/>
    <w:uiPriority w:val="99"/>
    <w:unhideWhenUsed/>
    <w:rsid w:val="005F1693"/>
    <w:rPr>
      <w:color w:val="808080"/>
    </w:rPr>
  </w:style>
  <w:style w:type="paragraph" w:styleId="PrformatHTML">
    <w:name w:val="HTML Preformatted"/>
    <w:basedOn w:val="Normal"/>
    <w:link w:val="PrformatHTMLCar"/>
    <w:uiPriority w:val="99"/>
    <w:semiHidden/>
    <w:unhideWhenUsed/>
    <w:rsid w:val="005B2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hAnsi="Courier New" w:cs="Courier New"/>
      <w:lang w:eastAsia="fr-FR"/>
    </w:rPr>
  </w:style>
  <w:style w:type="character" w:customStyle="1" w:styleId="PrformatHTMLCar">
    <w:name w:val="Préformaté HTML Car"/>
    <w:basedOn w:val="Policepardfaut"/>
    <w:link w:val="PrformatHTML"/>
    <w:uiPriority w:val="99"/>
    <w:semiHidden/>
    <w:rsid w:val="005B22D8"/>
    <w:rPr>
      <w:rFonts w:ascii="Courier New" w:hAnsi="Courier New" w:cs="Courier New"/>
    </w:rPr>
  </w:style>
  <w:style w:type="paragraph" w:styleId="NormalWeb">
    <w:name w:val="Normal (Web)"/>
    <w:basedOn w:val="Normal"/>
    <w:uiPriority w:val="99"/>
    <w:semiHidden/>
    <w:rsid w:val="0049676B"/>
    <w:pPr>
      <w:suppressAutoHyphens w:val="0"/>
      <w:spacing w:before="100" w:beforeAutospacing="1" w:after="100" w:afterAutospacing="1"/>
      <w:jc w:val="left"/>
    </w:pPr>
    <w:rPr>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BA65B0"/>
    <w:pPr>
      <w:suppressAutoHyphens/>
      <w:jc w:val="both"/>
    </w:pPr>
    <w:rPr>
      <w:lang w:eastAsia="ar-SA"/>
    </w:rPr>
  </w:style>
  <w:style w:type="paragraph" w:styleId="Titre1">
    <w:name w:val="heading 1"/>
    <w:basedOn w:val="Normal"/>
    <w:next w:val="Normal"/>
    <w:qFormat/>
    <w:rsid w:val="00034F5C"/>
    <w:pPr>
      <w:keepNext/>
      <w:tabs>
        <w:tab w:val="num" w:pos="0"/>
      </w:tabs>
      <w:outlineLvl w:val="0"/>
    </w:pPr>
    <w:rPr>
      <w:sz w:val="32"/>
    </w:rPr>
  </w:style>
  <w:style w:type="paragraph" w:styleId="Titre2">
    <w:name w:val="heading 2"/>
    <w:basedOn w:val="Normal"/>
    <w:next w:val="Normal"/>
    <w:qFormat/>
    <w:rsid w:val="00034F5C"/>
    <w:pPr>
      <w:keepNext/>
      <w:tabs>
        <w:tab w:val="num" w:pos="0"/>
      </w:tabs>
      <w:outlineLvl w:val="1"/>
    </w:pPr>
    <w:rPr>
      <w:sz w:val="24"/>
    </w:rPr>
  </w:style>
  <w:style w:type="paragraph" w:styleId="Titre3">
    <w:name w:val="heading 3"/>
    <w:basedOn w:val="Normal"/>
    <w:next w:val="Normal"/>
    <w:qFormat/>
    <w:rsid w:val="00034F5C"/>
    <w:pPr>
      <w:keepNext/>
      <w:tabs>
        <w:tab w:val="num" w:pos="0"/>
      </w:tabs>
      <w:jc w:val="center"/>
      <w:outlineLvl w:val="2"/>
    </w:pPr>
    <w:rPr>
      <w:sz w:val="24"/>
    </w:rPr>
  </w:style>
  <w:style w:type="paragraph" w:styleId="Titre4">
    <w:name w:val="heading 4"/>
    <w:basedOn w:val="Normal"/>
    <w:next w:val="Normal"/>
    <w:qFormat/>
    <w:rsid w:val="00034F5C"/>
    <w:pPr>
      <w:keepNext/>
      <w:tabs>
        <w:tab w:val="num" w:pos="0"/>
      </w:tabs>
      <w:spacing w:before="240" w:after="60"/>
      <w:outlineLvl w:val="3"/>
    </w:pPr>
    <w:rPr>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7z1">
    <w:name w:val="WW8Num7z1"/>
    <w:rsid w:val="00034F5C"/>
    <w:rPr>
      <w:rFonts w:ascii="Courier New" w:hAnsi="Courier New" w:cs="Courier New"/>
    </w:rPr>
  </w:style>
  <w:style w:type="character" w:customStyle="1" w:styleId="WW8Num7z2">
    <w:name w:val="WW8Num7z2"/>
    <w:rsid w:val="00034F5C"/>
    <w:rPr>
      <w:rFonts w:ascii="Wingdings" w:hAnsi="Wingdings"/>
    </w:rPr>
  </w:style>
  <w:style w:type="character" w:customStyle="1" w:styleId="WW8Num7z3">
    <w:name w:val="WW8Num7z3"/>
    <w:rsid w:val="00034F5C"/>
    <w:rPr>
      <w:rFonts w:ascii="Symbol" w:hAnsi="Symbol"/>
    </w:rPr>
  </w:style>
  <w:style w:type="character" w:customStyle="1" w:styleId="WW8Num8z0">
    <w:name w:val="WW8Num8z0"/>
    <w:rsid w:val="00034F5C"/>
    <w:rPr>
      <w:rFonts w:ascii="Symbol" w:hAnsi="Symbol"/>
    </w:rPr>
  </w:style>
  <w:style w:type="character" w:customStyle="1" w:styleId="WW8Num8z1">
    <w:name w:val="WW8Num8z1"/>
    <w:rsid w:val="00034F5C"/>
    <w:rPr>
      <w:rFonts w:ascii="Courier New" w:hAnsi="Courier New" w:cs="Courier New"/>
    </w:rPr>
  </w:style>
  <w:style w:type="character" w:customStyle="1" w:styleId="WW8Num8z2">
    <w:name w:val="WW8Num8z2"/>
    <w:rsid w:val="00034F5C"/>
    <w:rPr>
      <w:rFonts w:ascii="Wingdings" w:hAnsi="Wingdings"/>
    </w:rPr>
  </w:style>
  <w:style w:type="character" w:customStyle="1" w:styleId="Policepardfaut1">
    <w:name w:val="Police par défaut1"/>
    <w:rsid w:val="00034F5C"/>
  </w:style>
  <w:style w:type="character" w:customStyle="1" w:styleId="WW8Num21z1">
    <w:name w:val="WW8Num21z1"/>
    <w:rsid w:val="00034F5C"/>
    <w:rPr>
      <w:rFonts w:ascii="Courier New" w:hAnsi="Courier New" w:cs="Courier New"/>
    </w:rPr>
  </w:style>
  <w:style w:type="character" w:customStyle="1" w:styleId="WW8Num21z2">
    <w:name w:val="WW8Num21z2"/>
    <w:rsid w:val="00034F5C"/>
    <w:rPr>
      <w:rFonts w:ascii="Wingdings" w:hAnsi="Wingdings"/>
    </w:rPr>
  </w:style>
  <w:style w:type="character" w:customStyle="1" w:styleId="WW8Num21z3">
    <w:name w:val="WW8Num21z3"/>
    <w:rsid w:val="00034F5C"/>
    <w:rPr>
      <w:rFonts w:ascii="Symbol" w:hAnsi="Symbol"/>
    </w:rPr>
  </w:style>
  <w:style w:type="character" w:customStyle="1" w:styleId="Puces">
    <w:name w:val="Puces"/>
    <w:rsid w:val="00034F5C"/>
    <w:rPr>
      <w:rFonts w:ascii="StarSymbol" w:eastAsia="StarSymbol" w:hAnsi="StarSymbol" w:cs="StarSymbol"/>
      <w:sz w:val="18"/>
      <w:szCs w:val="18"/>
    </w:rPr>
  </w:style>
  <w:style w:type="character" w:customStyle="1" w:styleId="Caractresdenumrotation">
    <w:name w:val="Caractères de numérotation"/>
    <w:rsid w:val="00034F5C"/>
  </w:style>
  <w:style w:type="paragraph" w:customStyle="1" w:styleId="Titre10">
    <w:name w:val="Titre1"/>
    <w:basedOn w:val="Normal"/>
    <w:next w:val="Corpsdetexte"/>
    <w:rsid w:val="00034F5C"/>
    <w:pPr>
      <w:keepNext/>
      <w:spacing w:before="240" w:after="120"/>
    </w:pPr>
    <w:rPr>
      <w:rFonts w:ascii="Arial" w:eastAsia="Lucida Sans Unicode" w:hAnsi="Arial" w:cs="Tahoma"/>
      <w:sz w:val="28"/>
      <w:szCs w:val="28"/>
    </w:rPr>
  </w:style>
  <w:style w:type="paragraph" w:styleId="Corpsdetexte">
    <w:name w:val="Body Text"/>
    <w:basedOn w:val="Normal"/>
    <w:rsid w:val="00034F5C"/>
    <w:rPr>
      <w:sz w:val="24"/>
    </w:rPr>
  </w:style>
  <w:style w:type="paragraph" w:styleId="Liste">
    <w:name w:val="List"/>
    <w:basedOn w:val="Corpsdetexte"/>
    <w:rsid w:val="00034F5C"/>
    <w:rPr>
      <w:rFonts w:cs="Tahoma"/>
    </w:rPr>
  </w:style>
  <w:style w:type="paragraph" w:customStyle="1" w:styleId="Lgende1">
    <w:name w:val="Légende1"/>
    <w:basedOn w:val="Normal"/>
    <w:rsid w:val="00034F5C"/>
    <w:pPr>
      <w:suppressLineNumbers/>
      <w:spacing w:before="120" w:after="120"/>
    </w:pPr>
    <w:rPr>
      <w:rFonts w:cs="Tahoma"/>
      <w:i/>
      <w:iCs/>
      <w:sz w:val="24"/>
      <w:szCs w:val="24"/>
    </w:rPr>
  </w:style>
  <w:style w:type="paragraph" w:customStyle="1" w:styleId="Rpertoire">
    <w:name w:val="Répertoire"/>
    <w:basedOn w:val="Normal"/>
    <w:rsid w:val="00034F5C"/>
    <w:pPr>
      <w:suppressLineNumbers/>
    </w:pPr>
    <w:rPr>
      <w:rFonts w:cs="Tahoma"/>
    </w:rPr>
  </w:style>
  <w:style w:type="paragraph" w:customStyle="1" w:styleId="Contenuducadre">
    <w:name w:val="Contenu du cadre"/>
    <w:basedOn w:val="Corpsdetexte"/>
    <w:rsid w:val="00034F5C"/>
  </w:style>
  <w:style w:type="paragraph" w:customStyle="1" w:styleId="Contenudetableau">
    <w:name w:val="Contenu de tableau"/>
    <w:basedOn w:val="Normal"/>
    <w:rsid w:val="00034F5C"/>
    <w:pPr>
      <w:suppressLineNumbers/>
    </w:pPr>
  </w:style>
  <w:style w:type="paragraph" w:customStyle="1" w:styleId="Titredetableau">
    <w:name w:val="Titre de tableau"/>
    <w:basedOn w:val="Contenudetableau"/>
    <w:rsid w:val="00034F5C"/>
    <w:pPr>
      <w:jc w:val="center"/>
    </w:pPr>
    <w:rPr>
      <w:b/>
      <w:bCs/>
    </w:rPr>
  </w:style>
  <w:style w:type="paragraph" w:styleId="En-tte">
    <w:name w:val="header"/>
    <w:basedOn w:val="Normal"/>
    <w:rsid w:val="00535F0A"/>
    <w:pPr>
      <w:tabs>
        <w:tab w:val="center" w:pos="4536"/>
        <w:tab w:val="right" w:pos="9072"/>
      </w:tabs>
    </w:pPr>
  </w:style>
  <w:style w:type="paragraph" w:styleId="Pieddepage">
    <w:name w:val="footer"/>
    <w:basedOn w:val="Normal"/>
    <w:rsid w:val="00535F0A"/>
    <w:pPr>
      <w:tabs>
        <w:tab w:val="center" w:pos="4536"/>
        <w:tab w:val="right" w:pos="9072"/>
      </w:tabs>
    </w:pPr>
  </w:style>
  <w:style w:type="character" w:styleId="Numrodepage">
    <w:name w:val="page number"/>
    <w:basedOn w:val="Policepardfaut"/>
    <w:rsid w:val="00535F0A"/>
  </w:style>
  <w:style w:type="paragraph" w:customStyle="1" w:styleId="Listecouleur-Accent11">
    <w:name w:val="Liste couleur - Accent 11"/>
    <w:basedOn w:val="Normal"/>
    <w:uiPriority w:val="34"/>
    <w:qFormat/>
    <w:rsid w:val="006814D0"/>
    <w:pPr>
      <w:widowControl w:val="0"/>
      <w:suppressAutoHyphens w:val="0"/>
      <w:autoSpaceDE w:val="0"/>
      <w:autoSpaceDN w:val="0"/>
      <w:adjustRightInd w:val="0"/>
      <w:ind w:left="720"/>
      <w:contextualSpacing/>
      <w:jc w:val="left"/>
    </w:pPr>
    <w:rPr>
      <w:rFonts w:ascii="Arial" w:hAnsi="Arial"/>
      <w:lang w:eastAsia="fr-FR"/>
    </w:rPr>
  </w:style>
  <w:style w:type="paragraph" w:styleId="Paragraphedeliste">
    <w:name w:val="List Paragraph"/>
    <w:basedOn w:val="Normal"/>
    <w:uiPriority w:val="34"/>
    <w:qFormat/>
    <w:rsid w:val="00234D66"/>
    <w:pPr>
      <w:suppressAutoHyphens w:val="0"/>
      <w:ind w:left="720"/>
      <w:contextualSpacing/>
      <w:jc w:val="left"/>
    </w:pPr>
    <w:rPr>
      <w:sz w:val="24"/>
      <w:szCs w:val="24"/>
      <w:lang w:eastAsia="fr-FR"/>
    </w:rPr>
  </w:style>
  <w:style w:type="character" w:styleId="Marquedecommentaire">
    <w:name w:val="annotation reference"/>
    <w:basedOn w:val="Policepardfaut"/>
    <w:uiPriority w:val="99"/>
    <w:semiHidden/>
    <w:unhideWhenUsed/>
    <w:rsid w:val="006B53E4"/>
    <w:rPr>
      <w:sz w:val="16"/>
      <w:szCs w:val="16"/>
    </w:rPr>
  </w:style>
  <w:style w:type="paragraph" w:styleId="Commentaire">
    <w:name w:val="annotation text"/>
    <w:basedOn w:val="Normal"/>
    <w:link w:val="CommentaireCar"/>
    <w:uiPriority w:val="99"/>
    <w:semiHidden/>
    <w:unhideWhenUsed/>
    <w:rsid w:val="006B53E4"/>
  </w:style>
  <w:style w:type="character" w:customStyle="1" w:styleId="CommentaireCar">
    <w:name w:val="Commentaire Car"/>
    <w:basedOn w:val="Policepardfaut"/>
    <w:link w:val="Commentaire"/>
    <w:uiPriority w:val="99"/>
    <w:semiHidden/>
    <w:rsid w:val="006B53E4"/>
    <w:rPr>
      <w:lang w:eastAsia="ar-SA"/>
    </w:rPr>
  </w:style>
  <w:style w:type="paragraph" w:styleId="Objetducommentaire">
    <w:name w:val="annotation subject"/>
    <w:basedOn w:val="Commentaire"/>
    <w:next w:val="Commentaire"/>
    <w:link w:val="ObjetducommentaireCar"/>
    <w:uiPriority w:val="99"/>
    <w:semiHidden/>
    <w:unhideWhenUsed/>
    <w:rsid w:val="006B53E4"/>
    <w:rPr>
      <w:b/>
      <w:bCs/>
    </w:rPr>
  </w:style>
  <w:style w:type="character" w:customStyle="1" w:styleId="ObjetducommentaireCar">
    <w:name w:val="Objet du commentaire Car"/>
    <w:basedOn w:val="CommentaireCar"/>
    <w:link w:val="Objetducommentaire"/>
    <w:uiPriority w:val="99"/>
    <w:semiHidden/>
    <w:rsid w:val="006B53E4"/>
    <w:rPr>
      <w:b/>
      <w:bCs/>
      <w:lang w:eastAsia="ar-SA"/>
    </w:rPr>
  </w:style>
  <w:style w:type="paragraph" w:styleId="Rvision">
    <w:name w:val="Revision"/>
    <w:hidden/>
    <w:uiPriority w:val="71"/>
    <w:rsid w:val="006B53E4"/>
    <w:rPr>
      <w:lang w:eastAsia="ar-SA"/>
    </w:rPr>
  </w:style>
  <w:style w:type="paragraph" w:styleId="Textedebulles">
    <w:name w:val="Balloon Text"/>
    <w:basedOn w:val="Normal"/>
    <w:link w:val="TextedebullesCar"/>
    <w:uiPriority w:val="99"/>
    <w:semiHidden/>
    <w:unhideWhenUsed/>
    <w:rsid w:val="006B53E4"/>
    <w:rPr>
      <w:rFonts w:ascii="Tahoma" w:hAnsi="Tahoma" w:cs="Tahoma"/>
      <w:sz w:val="16"/>
      <w:szCs w:val="16"/>
    </w:rPr>
  </w:style>
  <w:style w:type="character" w:customStyle="1" w:styleId="TextedebullesCar">
    <w:name w:val="Texte de bulles Car"/>
    <w:basedOn w:val="Policepardfaut"/>
    <w:link w:val="Textedebulles"/>
    <w:uiPriority w:val="99"/>
    <w:semiHidden/>
    <w:rsid w:val="006B53E4"/>
    <w:rPr>
      <w:rFonts w:ascii="Tahoma" w:hAnsi="Tahoma" w:cs="Tahoma"/>
      <w:sz w:val="16"/>
      <w:szCs w:val="16"/>
      <w:lang w:eastAsia="ar-SA"/>
    </w:rPr>
  </w:style>
  <w:style w:type="table" w:styleId="Grilledutableau">
    <w:name w:val="Table Grid"/>
    <w:basedOn w:val="TableauNormal"/>
    <w:uiPriority w:val="59"/>
    <w:rsid w:val="00EE6E9E"/>
    <w:rPr>
      <w:rFonts w:ascii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w9g18x2">
    <w:name w:val="vw9g18x2"/>
    <w:basedOn w:val="Policepardfaut"/>
    <w:rsid w:val="00EE6E9E"/>
  </w:style>
  <w:style w:type="paragraph" w:styleId="Lgende">
    <w:name w:val="caption"/>
    <w:basedOn w:val="Normal"/>
    <w:next w:val="Normal"/>
    <w:uiPriority w:val="35"/>
    <w:unhideWhenUsed/>
    <w:qFormat/>
    <w:rsid w:val="00110169"/>
    <w:pPr>
      <w:spacing w:after="200"/>
      <w:jc w:val="center"/>
    </w:pPr>
    <w:rPr>
      <w:b/>
      <w:bCs/>
      <w:color w:val="4F81BD" w:themeColor="accent1"/>
      <w:sz w:val="18"/>
      <w:szCs w:val="18"/>
    </w:rPr>
  </w:style>
  <w:style w:type="character" w:styleId="Lienhypertexte">
    <w:name w:val="Hyperlink"/>
    <w:basedOn w:val="Policepardfaut"/>
    <w:uiPriority w:val="99"/>
    <w:unhideWhenUsed/>
    <w:rsid w:val="005D18FA"/>
    <w:rPr>
      <w:color w:val="0000FF" w:themeColor="hyperlink"/>
      <w:u w:val="single"/>
    </w:rPr>
  </w:style>
  <w:style w:type="character" w:styleId="Lienhypertextesuivivisit">
    <w:name w:val="FollowedHyperlink"/>
    <w:basedOn w:val="Policepardfaut"/>
    <w:uiPriority w:val="99"/>
    <w:semiHidden/>
    <w:unhideWhenUsed/>
    <w:rsid w:val="005D18FA"/>
    <w:rPr>
      <w:color w:val="800080" w:themeColor="followedHyperlink"/>
      <w:u w:val="single"/>
    </w:rPr>
  </w:style>
  <w:style w:type="character" w:styleId="Textedelespacerserv">
    <w:name w:val="Placeholder Text"/>
    <w:basedOn w:val="Policepardfaut"/>
    <w:uiPriority w:val="99"/>
    <w:unhideWhenUsed/>
    <w:rsid w:val="005F1693"/>
    <w:rPr>
      <w:color w:val="808080"/>
    </w:rPr>
  </w:style>
  <w:style w:type="paragraph" w:styleId="PrformatHTML">
    <w:name w:val="HTML Preformatted"/>
    <w:basedOn w:val="Normal"/>
    <w:link w:val="PrformatHTMLCar"/>
    <w:uiPriority w:val="99"/>
    <w:semiHidden/>
    <w:unhideWhenUsed/>
    <w:rsid w:val="005B2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hAnsi="Courier New" w:cs="Courier New"/>
      <w:lang w:eastAsia="fr-FR"/>
    </w:rPr>
  </w:style>
  <w:style w:type="character" w:customStyle="1" w:styleId="PrformatHTMLCar">
    <w:name w:val="Préformaté HTML Car"/>
    <w:basedOn w:val="Policepardfaut"/>
    <w:link w:val="PrformatHTML"/>
    <w:uiPriority w:val="99"/>
    <w:semiHidden/>
    <w:rsid w:val="005B22D8"/>
    <w:rPr>
      <w:rFonts w:ascii="Courier New" w:hAnsi="Courier New" w:cs="Courier New"/>
    </w:rPr>
  </w:style>
  <w:style w:type="paragraph" w:styleId="NormalWeb">
    <w:name w:val="Normal (Web)"/>
    <w:basedOn w:val="Normal"/>
    <w:uiPriority w:val="99"/>
    <w:semiHidden/>
    <w:rsid w:val="0049676B"/>
    <w:pPr>
      <w:suppressAutoHyphens w:val="0"/>
      <w:spacing w:before="100" w:beforeAutospacing="1" w:after="100" w:afterAutospacing="1"/>
      <w:jc w:val="left"/>
    </w:pPr>
    <w:rPr>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86914">
      <w:bodyDiv w:val="1"/>
      <w:marLeft w:val="0"/>
      <w:marRight w:val="0"/>
      <w:marTop w:val="0"/>
      <w:marBottom w:val="0"/>
      <w:divBdr>
        <w:top w:val="none" w:sz="0" w:space="0" w:color="auto"/>
        <w:left w:val="none" w:sz="0" w:space="0" w:color="auto"/>
        <w:bottom w:val="none" w:sz="0" w:space="0" w:color="auto"/>
        <w:right w:val="none" w:sz="0" w:space="0" w:color="auto"/>
      </w:divBdr>
    </w:div>
    <w:div w:id="192278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iff"/><Relationship Id="rId18" Type="http://schemas.openxmlformats.org/officeDocument/2006/relationships/image" Target="media/image9.emf"/><Relationship Id="rId26"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8.emf"/><Relationship Id="rId25" Type="http://schemas.openxmlformats.org/officeDocument/2006/relationships/image" Target="media/image13.emf"/><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oleObject" Target="embeddings/oleObject4.bin"/><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2.emf"/><Relationship Id="rId28" Type="http://schemas.openxmlformats.org/officeDocument/2006/relationships/oleObject" Target="embeddings/oleObject6.bin"/><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2.bin"/><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oleObject" Target="embeddings/oleObject3.bin"/><Relationship Id="rId27" Type="http://schemas.openxmlformats.org/officeDocument/2006/relationships/image" Target="media/image14.emf"/><Relationship Id="rId30" Type="http://schemas.openxmlformats.org/officeDocument/2006/relationships/oleObject" Target="embeddings/oleObject7.bin"/><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C91085-5B6E-4406-9D0B-79837D51D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18</Pages>
  <Words>2722</Words>
  <Characters>14977</Characters>
  <Application>Microsoft Office Word</Application>
  <DocSecurity>0</DocSecurity>
  <Lines>124</Lines>
  <Paragraphs>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Motorisation de scooter</vt:lpstr>
      <vt:lpstr>MOTEUR PEUGEOT 50cm3</vt:lpstr>
    </vt:vector>
  </TitlesOfParts>
  <Company>ENSAM</Company>
  <LinksUpToDate>false</LinksUpToDate>
  <CharactersWithSpaces>17664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Motorisation de scooter</dc:title>
  <dc:creator>PAIRE-ROSSI</dc:creator>
  <dc:description>Sujet 0 réécrit à partir d'un sujet existant</dc:description>
  <cp:lastModifiedBy>ROSSI Frederic</cp:lastModifiedBy>
  <cp:revision>87</cp:revision>
  <cp:lastPrinted>2014-12-19T13:03:00Z</cp:lastPrinted>
  <dcterms:created xsi:type="dcterms:W3CDTF">2014-07-10T13:36:00Z</dcterms:created>
  <dcterms:modified xsi:type="dcterms:W3CDTF">2015-02-16T16:08:00Z</dcterms:modified>
</cp:coreProperties>
</file>